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D1D27" w14:textId="77777777" w:rsidR="009B7352" w:rsidRPr="00B51093" w:rsidRDefault="00471E70" w:rsidP="00C444EA">
      <w:pPr>
        <w:jc w:val="center"/>
        <w:rPr>
          <w:sz w:val="56"/>
          <w:szCs w:val="56"/>
          <w:lang w:val="en-US"/>
        </w:rPr>
      </w:pPr>
      <w:r w:rsidRPr="00B51093">
        <w:rPr>
          <w:sz w:val="56"/>
          <w:szCs w:val="56"/>
          <w:lang w:val="en-US"/>
        </w:rPr>
        <w:t>Vision Demo Application</w:t>
      </w:r>
    </w:p>
    <w:p w14:paraId="2CE4474C" w14:textId="77777777" w:rsidR="009B7352" w:rsidRPr="00A95971" w:rsidRDefault="009B7352" w:rsidP="00471E70">
      <w:pPr>
        <w:rPr>
          <w:lang w:val="en-US"/>
        </w:rPr>
      </w:pPr>
    </w:p>
    <w:p w14:paraId="4C8FF830" w14:textId="77777777" w:rsidR="009B7352" w:rsidRPr="00B51093" w:rsidRDefault="00B131F3" w:rsidP="00C444EA">
      <w:pPr>
        <w:jc w:val="center"/>
        <w:rPr>
          <w:sz w:val="28"/>
          <w:szCs w:val="28"/>
          <w:lang w:val="en-US"/>
        </w:rPr>
      </w:pPr>
      <w:r w:rsidRPr="00B51093">
        <w:rPr>
          <w:sz w:val="28"/>
          <w:szCs w:val="28"/>
          <w:lang w:val="en-US"/>
        </w:rPr>
        <w:t xml:space="preserve">Version </w:t>
      </w:r>
      <w:r w:rsidR="00CC60FC" w:rsidRPr="00B51093">
        <w:rPr>
          <w:sz w:val="28"/>
          <w:szCs w:val="28"/>
          <w:lang w:val="en-US"/>
        </w:rPr>
        <w:t>2</w:t>
      </w:r>
      <w:r w:rsidRPr="00B51093">
        <w:rPr>
          <w:sz w:val="28"/>
          <w:szCs w:val="28"/>
          <w:lang w:val="en-US"/>
        </w:rPr>
        <w:t>.</w:t>
      </w:r>
      <w:r w:rsidR="00AB6EC8" w:rsidRPr="00B51093">
        <w:rPr>
          <w:sz w:val="28"/>
          <w:szCs w:val="28"/>
          <w:lang w:val="en-US"/>
        </w:rPr>
        <w:t>3</w:t>
      </w:r>
    </w:p>
    <w:p w14:paraId="4A313183" w14:textId="01775DCD" w:rsidR="009B7352" w:rsidRPr="00B51093" w:rsidRDefault="007011F9" w:rsidP="008643BC">
      <w:pPr>
        <w:jc w:val="center"/>
        <w:rPr>
          <w:sz w:val="28"/>
          <w:szCs w:val="28"/>
          <w:lang w:val="en-US"/>
        </w:rPr>
      </w:pPr>
      <w:r w:rsidRPr="00B51093">
        <w:rPr>
          <w:sz w:val="28"/>
          <w:szCs w:val="28"/>
          <w:lang w:val="en-US"/>
        </w:rPr>
        <w:t xml:space="preserve">Date: </w:t>
      </w:r>
      <w:r w:rsidR="00A33955" w:rsidRPr="00B51093">
        <w:rPr>
          <w:sz w:val="28"/>
          <w:szCs w:val="28"/>
          <w:lang w:val="en-US"/>
        </w:rPr>
        <w:t>15</w:t>
      </w:r>
      <w:r w:rsidR="00C85A0D" w:rsidRPr="00B51093">
        <w:rPr>
          <w:sz w:val="28"/>
          <w:szCs w:val="28"/>
          <w:lang w:val="en-US"/>
        </w:rPr>
        <w:t>/</w:t>
      </w:r>
      <w:r w:rsidR="00A33955" w:rsidRPr="00B51093">
        <w:rPr>
          <w:sz w:val="28"/>
          <w:szCs w:val="28"/>
          <w:lang w:val="en-US"/>
        </w:rPr>
        <w:t>10</w:t>
      </w:r>
      <w:r w:rsidR="00CC60FC" w:rsidRPr="00B51093">
        <w:rPr>
          <w:sz w:val="28"/>
          <w:szCs w:val="28"/>
          <w:lang w:val="en-US"/>
        </w:rPr>
        <w:t>/2020</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14:paraId="5C4553E4" w14:textId="77777777" w:rsidR="009B7352" w:rsidRPr="0029190A" w:rsidRDefault="009B7352" w:rsidP="009B7352">
          <w:pPr>
            <w:pStyle w:val="Inhaltsverzeichnisberschrift"/>
            <w:jc w:val="both"/>
            <w:rPr>
              <w:sz w:val="24"/>
              <w:szCs w:val="24"/>
            </w:rPr>
          </w:pPr>
          <w:r w:rsidRPr="0029190A">
            <w:rPr>
              <w:sz w:val="24"/>
              <w:szCs w:val="24"/>
            </w:rPr>
            <w:t>Contents</w:t>
          </w:r>
        </w:p>
        <w:p w14:paraId="4090C4C1" w14:textId="7A09C83C" w:rsidR="00B51093" w:rsidRDefault="009B7352">
          <w:pPr>
            <w:pStyle w:val="Verzeichnis1"/>
            <w:rPr>
              <w:rFonts w:asciiTheme="minorHAnsi" w:eastAsiaTheme="minorEastAsia" w:hAnsiTheme="minorHAnsi" w:cstheme="minorBidi"/>
              <w:b w:val="0"/>
              <w:noProof/>
              <w:kern w:val="0"/>
              <w:szCs w:val="22"/>
              <w:lang w:val="de-DE" w:eastAsia="de-DE"/>
            </w:rPr>
          </w:pPr>
          <w:r w:rsidRPr="0029190A">
            <w:rPr>
              <w:sz w:val="20"/>
              <w:szCs w:val="22"/>
              <w:lang w:val="en-US"/>
            </w:rPr>
            <w:fldChar w:fldCharType="begin"/>
          </w:r>
          <w:r w:rsidRPr="0029190A">
            <w:rPr>
              <w:sz w:val="20"/>
              <w:szCs w:val="22"/>
              <w:lang w:val="en-US"/>
            </w:rPr>
            <w:instrText xml:space="preserve"> TOC \o "1-3" \h \z \u </w:instrText>
          </w:r>
          <w:r w:rsidRPr="0029190A">
            <w:rPr>
              <w:sz w:val="20"/>
              <w:szCs w:val="22"/>
              <w:lang w:val="en-US"/>
            </w:rPr>
            <w:fldChar w:fldCharType="separate"/>
          </w:r>
          <w:hyperlink w:anchor="_Toc53651699" w:history="1">
            <w:r w:rsidR="00B51093" w:rsidRPr="004465D9">
              <w:rPr>
                <w:rStyle w:val="Hyperlink"/>
                <w:noProof/>
                <w:lang w:val="en-US"/>
              </w:rPr>
              <w:t>1 Introduction</w:t>
            </w:r>
            <w:r w:rsidR="00B51093">
              <w:rPr>
                <w:noProof/>
                <w:webHidden/>
              </w:rPr>
              <w:tab/>
            </w:r>
            <w:r w:rsidR="00B51093">
              <w:rPr>
                <w:noProof/>
                <w:webHidden/>
              </w:rPr>
              <w:fldChar w:fldCharType="begin"/>
            </w:r>
            <w:r w:rsidR="00B51093">
              <w:rPr>
                <w:noProof/>
                <w:webHidden/>
              </w:rPr>
              <w:instrText xml:space="preserve"> PAGEREF _Toc53651699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0CD8FE27" w14:textId="687B5ADD" w:rsidR="00B51093" w:rsidRDefault="00D27408">
          <w:pPr>
            <w:pStyle w:val="Verzeichnis2"/>
            <w:tabs>
              <w:tab w:val="left" w:pos="923"/>
            </w:tabs>
            <w:rPr>
              <w:rFonts w:asciiTheme="minorHAnsi" w:eastAsiaTheme="minorEastAsia" w:hAnsiTheme="minorHAnsi" w:cstheme="minorBidi"/>
              <w:noProof/>
              <w:kern w:val="0"/>
              <w:sz w:val="22"/>
              <w:szCs w:val="22"/>
              <w:lang w:val="de-DE" w:eastAsia="de-DE"/>
            </w:rPr>
          </w:pPr>
          <w:hyperlink w:anchor="_Toc53651700" w:history="1">
            <w:r w:rsidR="00B51093" w:rsidRPr="004465D9">
              <w:rPr>
                <w:rStyle w:val="Hyperlink"/>
                <w:noProof/>
                <w:lang w:val="en-US"/>
              </w:rPr>
              <w:t>1.1</w:t>
            </w:r>
            <w:r w:rsidR="00B51093">
              <w:rPr>
                <w:rFonts w:asciiTheme="minorHAnsi" w:eastAsiaTheme="minorEastAsia" w:hAnsiTheme="minorHAnsi" w:cstheme="minorBidi"/>
                <w:noProof/>
                <w:kern w:val="0"/>
                <w:sz w:val="22"/>
                <w:szCs w:val="22"/>
                <w:lang w:val="de-DE" w:eastAsia="de-DE"/>
              </w:rPr>
              <w:tab/>
            </w:r>
            <w:r w:rsidR="00B51093" w:rsidRPr="004465D9">
              <w:rPr>
                <w:rStyle w:val="Hyperlink"/>
                <w:noProof/>
                <w:lang w:val="en-US"/>
              </w:rPr>
              <w:t>System requirements</w:t>
            </w:r>
            <w:r w:rsidR="00B51093">
              <w:rPr>
                <w:noProof/>
                <w:webHidden/>
              </w:rPr>
              <w:tab/>
            </w:r>
            <w:r w:rsidR="00B51093">
              <w:rPr>
                <w:noProof/>
                <w:webHidden/>
              </w:rPr>
              <w:fldChar w:fldCharType="begin"/>
            </w:r>
            <w:r w:rsidR="00B51093">
              <w:rPr>
                <w:noProof/>
                <w:webHidden/>
              </w:rPr>
              <w:instrText xml:space="preserve"> PAGEREF _Toc53651700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7B9AD011" w14:textId="6A6F1BC9" w:rsidR="00B51093" w:rsidRDefault="00D27408">
          <w:pPr>
            <w:pStyle w:val="Verzeichnis1"/>
            <w:rPr>
              <w:rFonts w:asciiTheme="minorHAnsi" w:eastAsiaTheme="minorEastAsia" w:hAnsiTheme="minorHAnsi" w:cstheme="minorBidi"/>
              <w:b w:val="0"/>
              <w:noProof/>
              <w:kern w:val="0"/>
              <w:szCs w:val="22"/>
              <w:lang w:val="de-DE" w:eastAsia="de-DE"/>
            </w:rPr>
          </w:pPr>
          <w:hyperlink w:anchor="_Toc53651701" w:history="1">
            <w:r w:rsidR="00B51093" w:rsidRPr="004465D9">
              <w:rPr>
                <w:rStyle w:val="Hyperlink"/>
                <w:noProof/>
                <w:lang w:val="en-US"/>
              </w:rPr>
              <w:t>2 Project Files</w:t>
            </w:r>
            <w:r w:rsidR="00B51093">
              <w:rPr>
                <w:noProof/>
                <w:webHidden/>
              </w:rPr>
              <w:tab/>
            </w:r>
            <w:r w:rsidR="00B51093">
              <w:rPr>
                <w:noProof/>
                <w:webHidden/>
              </w:rPr>
              <w:fldChar w:fldCharType="begin"/>
            </w:r>
            <w:r w:rsidR="00B51093">
              <w:rPr>
                <w:noProof/>
                <w:webHidden/>
              </w:rPr>
              <w:instrText xml:space="preserve"> PAGEREF _Toc53651701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7D2D1B53" w14:textId="7B065409"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02" w:history="1">
            <w:r w:rsidR="00B51093" w:rsidRPr="004465D9">
              <w:rPr>
                <w:rStyle w:val="Hyperlink"/>
                <w:noProof/>
                <w:lang w:val="en-US"/>
              </w:rPr>
              <w:t>2.1 Logical View</w:t>
            </w:r>
            <w:r w:rsidR="00B51093">
              <w:rPr>
                <w:noProof/>
                <w:webHidden/>
              </w:rPr>
              <w:tab/>
            </w:r>
            <w:r w:rsidR="00B51093">
              <w:rPr>
                <w:noProof/>
                <w:webHidden/>
              </w:rPr>
              <w:fldChar w:fldCharType="begin"/>
            </w:r>
            <w:r w:rsidR="00B51093">
              <w:rPr>
                <w:noProof/>
                <w:webHidden/>
              </w:rPr>
              <w:instrText xml:space="preserve"> PAGEREF _Toc53651702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467E48CC" w14:textId="7359C0C3"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03" w:history="1">
            <w:r w:rsidR="00B51093" w:rsidRPr="004465D9">
              <w:rPr>
                <w:rStyle w:val="Hyperlink"/>
                <w:noProof/>
                <w:lang w:val="en-US"/>
              </w:rPr>
              <w:t>2.2 Configuration View</w:t>
            </w:r>
            <w:r w:rsidR="00B51093">
              <w:rPr>
                <w:noProof/>
                <w:webHidden/>
              </w:rPr>
              <w:tab/>
            </w:r>
            <w:r w:rsidR="00B51093">
              <w:rPr>
                <w:noProof/>
                <w:webHidden/>
              </w:rPr>
              <w:fldChar w:fldCharType="begin"/>
            </w:r>
            <w:r w:rsidR="00B51093">
              <w:rPr>
                <w:noProof/>
                <w:webHidden/>
              </w:rPr>
              <w:instrText xml:space="preserve"> PAGEREF _Toc53651703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75BB8782" w14:textId="5E454C71"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04" w:history="1">
            <w:r w:rsidR="00B51093" w:rsidRPr="004465D9">
              <w:rPr>
                <w:rStyle w:val="Hyperlink"/>
                <w:noProof/>
                <w:lang w:val="en-US"/>
              </w:rPr>
              <w:t>2.3 Physical View</w:t>
            </w:r>
            <w:r w:rsidR="00B51093">
              <w:rPr>
                <w:noProof/>
                <w:webHidden/>
              </w:rPr>
              <w:tab/>
            </w:r>
            <w:r w:rsidR="00B51093">
              <w:rPr>
                <w:noProof/>
                <w:webHidden/>
              </w:rPr>
              <w:fldChar w:fldCharType="begin"/>
            </w:r>
            <w:r w:rsidR="00B51093">
              <w:rPr>
                <w:noProof/>
                <w:webHidden/>
              </w:rPr>
              <w:instrText xml:space="preserve"> PAGEREF _Toc53651704 \h </w:instrText>
            </w:r>
            <w:r w:rsidR="00B51093">
              <w:rPr>
                <w:noProof/>
                <w:webHidden/>
              </w:rPr>
            </w:r>
            <w:r w:rsidR="00B51093">
              <w:rPr>
                <w:noProof/>
                <w:webHidden/>
              </w:rPr>
              <w:fldChar w:fldCharType="separate"/>
            </w:r>
            <w:r w:rsidR="00B51093">
              <w:rPr>
                <w:noProof/>
                <w:webHidden/>
              </w:rPr>
              <w:t>2</w:t>
            </w:r>
            <w:r w:rsidR="00B51093">
              <w:rPr>
                <w:noProof/>
                <w:webHidden/>
              </w:rPr>
              <w:fldChar w:fldCharType="end"/>
            </w:r>
          </w:hyperlink>
        </w:p>
        <w:p w14:paraId="364A786B" w14:textId="7E752544" w:rsidR="00B51093" w:rsidRDefault="00D27408">
          <w:pPr>
            <w:pStyle w:val="Verzeichnis1"/>
            <w:rPr>
              <w:rFonts w:asciiTheme="minorHAnsi" w:eastAsiaTheme="minorEastAsia" w:hAnsiTheme="minorHAnsi" w:cstheme="minorBidi"/>
              <w:b w:val="0"/>
              <w:noProof/>
              <w:kern w:val="0"/>
              <w:szCs w:val="22"/>
              <w:lang w:val="de-DE" w:eastAsia="de-DE"/>
            </w:rPr>
          </w:pPr>
          <w:hyperlink w:anchor="_Toc53651705" w:history="1">
            <w:r w:rsidR="00B51093" w:rsidRPr="004465D9">
              <w:rPr>
                <w:rStyle w:val="Hyperlink"/>
                <w:noProof/>
                <w:lang w:val="en-US"/>
              </w:rPr>
              <w:t>3 Constants</w:t>
            </w:r>
            <w:r w:rsidR="00B51093">
              <w:rPr>
                <w:noProof/>
                <w:webHidden/>
              </w:rPr>
              <w:tab/>
            </w:r>
            <w:r w:rsidR="00B51093">
              <w:rPr>
                <w:noProof/>
                <w:webHidden/>
              </w:rPr>
              <w:fldChar w:fldCharType="begin"/>
            </w:r>
            <w:r w:rsidR="00B51093">
              <w:rPr>
                <w:noProof/>
                <w:webHidden/>
              </w:rPr>
              <w:instrText xml:space="preserve"> PAGEREF _Toc53651705 \h </w:instrText>
            </w:r>
            <w:r w:rsidR="00B51093">
              <w:rPr>
                <w:noProof/>
                <w:webHidden/>
              </w:rPr>
            </w:r>
            <w:r w:rsidR="00B51093">
              <w:rPr>
                <w:noProof/>
                <w:webHidden/>
              </w:rPr>
              <w:fldChar w:fldCharType="separate"/>
            </w:r>
            <w:r w:rsidR="00B51093">
              <w:rPr>
                <w:noProof/>
                <w:webHidden/>
              </w:rPr>
              <w:t>3</w:t>
            </w:r>
            <w:r w:rsidR="00B51093">
              <w:rPr>
                <w:noProof/>
                <w:webHidden/>
              </w:rPr>
              <w:fldChar w:fldCharType="end"/>
            </w:r>
          </w:hyperlink>
        </w:p>
        <w:p w14:paraId="61FA73D1" w14:textId="3CFDB167" w:rsidR="00B51093" w:rsidRDefault="00D27408">
          <w:pPr>
            <w:pStyle w:val="Verzeichnis1"/>
            <w:rPr>
              <w:rFonts w:asciiTheme="minorHAnsi" w:eastAsiaTheme="minorEastAsia" w:hAnsiTheme="minorHAnsi" w:cstheme="minorBidi"/>
              <w:b w:val="0"/>
              <w:noProof/>
              <w:kern w:val="0"/>
              <w:szCs w:val="22"/>
              <w:lang w:val="de-DE" w:eastAsia="de-DE"/>
            </w:rPr>
          </w:pPr>
          <w:hyperlink w:anchor="_Toc53651706" w:history="1">
            <w:r w:rsidR="00B51093" w:rsidRPr="004465D9">
              <w:rPr>
                <w:rStyle w:val="Hyperlink"/>
                <w:noProof/>
                <w:lang w:val="en-US"/>
              </w:rPr>
              <w:t>4 Parameter structures</w:t>
            </w:r>
            <w:r w:rsidR="00B51093">
              <w:rPr>
                <w:noProof/>
                <w:webHidden/>
              </w:rPr>
              <w:tab/>
            </w:r>
            <w:r w:rsidR="00B51093">
              <w:rPr>
                <w:noProof/>
                <w:webHidden/>
              </w:rPr>
              <w:fldChar w:fldCharType="begin"/>
            </w:r>
            <w:r w:rsidR="00B51093">
              <w:rPr>
                <w:noProof/>
                <w:webHidden/>
              </w:rPr>
              <w:instrText xml:space="preserve"> PAGEREF _Toc53651706 \h </w:instrText>
            </w:r>
            <w:r w:rsidR="00B51093">
              <w:rPr>
                <w:noProof/>
                <w:webHidden/>
              </w:rPr>
            </w:r>
            <w:r w:rsidR="00B51093">
              <w:rPr>
                <w:noProof/>
                <w:webHidden/>
              </w:rPr>
              <w:fldChar w:fldCharType="separate"/>
            </w:r>
            <w:r w:rsidR="00B51093">
              <w:rPr>
                <w:noProof/>
                <w:webHidden/>
              </w:rPr>
              <w:t>3</w:t>
            </w:r>
            <w:r w:rsidR="00B51093">
              <w:rPr>
                <w:noProof/>
                <w:webHidden/>
              </w:rPr>
              <w:fldChar w:fldCharType="end"/>
            </w:r>
          </w:hyperlink>
        </w:p>
        <w:p w14:paraId="6039F5AF" w14:textId="6C2FD24F"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07" w:history="1">
            <w:r w:rsidR="00B51093" w:rsidRPr="004465D9">
              <w:rPr>
                <w:rStyle w:val="Hyperlink"/>
                <w:noProof/>
                <w:lang w:val="en-US"/>
              </w:rPr>
              <w:t>4.1 Vision sensor structure (gVisionSensor)</w:t>
            </w:r>
            <w:r w:rsidR="00B51093">
              <w:rPr>
                <w:noProof/>
                <w:webHidden/>
              </w:rPr>
              <w:tab/>
            </w:r>
            <w:r w:rsidR="00B51093">
              <w:rPr>
                <w:noProof/>
                <w:webHidden/>
              </w:rPr>
              <w:fldChar w:fldCharType="begin"/>
            </w:r>
            <w:r w:rsidR="00B51093">
              <w:rPr>
                <w:noProof/>
                <w:webHidden/>
              </w:rPr>
              <w:instrText xml:space="preserve"> PAGEREF _Toc53651707 \h </w:instrText>
            </w:r>
            <w:r w:rsidR="00B51093">
              <w:rPr>
                <w:noProof/>
                <w:webHidden/>
              </w:rPr>
            </w:r>
            <w:r w:rsidR="00B51093">
              <w:rPr>
                <w:noProof/>
                <w:webHidden/>
              </w:rPr>
              <w:fldChar w:fldCharType="separate"/>
            </w:r>
            <w:r w:rsidR="00B51093">
              <w:rPr>
                <w:noProof/>
                <w:webHidden/>
              </w:rPr>
              <w:t>3</w:t>
            </w:r>
            <w:r w:rsidR="00B51093">
              <w:rPr>
                <w:noProof/>
                <w:webHidden/>
              </w:rPr>
              <w:fldChar w:fldCharType="end"/>
            </w:r>
          </w:hyperlink>
        </w:p>
        <w:p w14:paraId="2A9335D5" w14:textId="2F06E253"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08" w:history="1">
            <w:r w:rsidR="00B51093" w:rsidRPr="004465D9">
              <w:rPr>
                <w:rStyle w:val="Hyperlink"/>
                <w:noProof/>
                <w:lang w:val="en-US"/>
              </w:rPr>
              <w:t>4.2 Functional structure</w:t>
            </w:r>
            <w:r w:rsidR="00B51093">
              <w:rPr>
                <w:noProof/>
                <w:webHidden/>
              </w:rPr>
              <w:tab/>
            </w:r>
            <w:r w:rsidR="00B51093">
              <w:rPr>
                <w:noProof/>
                <w:webHidden/>
              </w:rPr>
              <w:fldChar w:fldCharType="begin"/>
            </w:r>
            <w:r w:rsidR="00B51093">
              <w:rPr>
                <w:noProof/>
                <w:webHidden/>
              </w:rPr>
              <w:instrText xml:space="preserve"> PAGEREF _Toc53651708 \h </w:instrText>
            </w:r>
            <w:r w:rsidR="00B51093">
              <w:rPr>
                <w:noProof/>
                <w:webHidden/>
              </w:rPr>
            </w:r>
            <w:r w:rsidR="00B51093">
              <w:rPr>
                <w:noProof/>
                <w:webHidden/>
              </w:rPr>
              <w:fldChar w:fldCharType="separate"/>
            </w:r>
            <w:r w:rsidR="00B51093">
              <w:rPr>
                <w:noProof/>
                <w:webHidden/>
              </w:rPr>
              <w:t>4</w:t>
            </w:r>
            <w:r w:rsidR="00B51093">
              <w:rPr>
                <w:noProof/>
                <w:webHidden/>
              </w:rPr>
              <w:fldChar w:fldCharType="end"/>
            </w:r>
          </w:hyperlink>
        </w:p>
        <w:p w14:paraId="6C84FE7F" w14:textId="5548CD13"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09" w:history="1">
            <w:r w:rsidR="00B51093" w:rsidRPr="004465D9">
              <w:rPr>
                <w:rStyle w:val="Hyperlink"/>
                <w:noProof/>
                <w:lang w:val="en-US"/>
              </w:rPr>
              <w:t>4.3 Vision light structure (gVisionLight)</w:t>
            </w:r>
            <w:r w:rsidR="00B51093">
              <w:rPr>
                <w:noProof/>
                <w:webHidden/>
              </w:rPr>
              <w:tab/>
            </w:r>
            <w:r w:rsidR="00B51093">
              <w:rPr>
                <w:noProof/>
                <w:webHidden/>
              </w:rPr>
              <w:fldChar w:fldCharType="begin"/>
            </w:r>
            <w:r w:rsidR="00B51093">
              <w:rPr>
                <w:noProof/>
                <w:webHidden/>
              </w:rPr>
              <w:instrText xml:space="preserve"> PAGEREF _Toc53651709 \h </w:instrText>
            </w:r>
            <w:r w:rsidR="00B51093">
              <w:rPr>
                <w:noProof/>
                <w:webHidden/>
              </w:rPr>
            </w:r>
            <w:r w:rsidR="00B51093">
              <w:rPr>
                <w:noProof/>
                <w:webHidden/>
              </w:rPr>
              <w:fldChar w:fldCharType="separate"/>
            </w:r>
            <w:r w:rsidR="00B51093">
              <w:rPr>
                <w:noProof/>
                <w:webHidden/>
              </w:rPr>
              <w:t>4</w:t>
            </w:r>
            <w:r w:rsidR="00B51093">
              <w:rPr>
                <w:noProof/>
                <w:webHidden/>
              </w:rPr>
              <w:fldChar w:fldCharType="end"/>
            </w:r>
          </w:hyperlink>
        </w:p>
        <w:p w14:paraId="45245156" w14:textId="21EAC7D5"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0" w:history="1">
            <w:r w:rsidR="00B51093" w:rsidRPr="004465D9">
              <w:rPr>
                <w:rStyle w:val="Hyperlink"/>
                <w:noProof/>
                <w:lang w:val="en-US"/>
              </w:rPr>
              <w:t>4.4 Vision color structure</w:t>
            </w:r>
            <w:r w:rsidR="00B51093">
              <w:rPr>
                <w:noProof/>
                <w:webHidden/>
              </w:rPr>
              <w:tab/>
            </w:r>
            <w:r w:rsidR="00B51093">
              <w:rPr>
                <w:noProof/>
                <w:webHidden/>
              </w:rPr>
              <w:fldChar w:fldCharType="begin"/>
            </w:r>
            <w:r w:rsidR="00B51093">
              <w:rPr>
                <w:noProof/>
                <w:webHidden/>
              </w:rPr>
              <w:instrText xml:space="preserve"> PAGEREF _Toc53651710 \h </w:instrText>
            </w:r>
            <w:r w:rsidR="00B51093">
              <w:rPr>
                <w:noProof/>
                <w:webHidden/>
              </w:rPr>
            </w:r>
            <w:r w:rsidR="00B51093">
              <w:rPr>
                <w:noProof/>
                <w:webHidden/>
              </w:rPr>
              <w:fldChar w:fldCharType="separate"/>
            </w:r>
            <w:r w:rsidR="00B51093">
              <w:rPr>
                <w:noProof/>
                <w:webHidden/>
              </w:rPr>
              <w:t>4</w:t>
            </w:r>
            <w:r w:rsidR="00B51093">
              <w:rPr>
                <w:noProof/>
                <w:webHidden/>
              </w:rPr>
              <w:fldChar w:fldCharType="end"/>
            </w:r>
          </w:hyperlink>
        </w:p>
        <w:p w14:paraId="1D512C2F" w14:textId="743795B2"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1" w:history="1">
            <w:r w:rsidR="00B51093" w:rsidRPr="004465D9">
              <w:rPr>
                <w:rStyle w:val="Hyperlink"/>
                <w:noProof/>
                <w:lang w:val="en-US"/>
              </w:rPr>
              <w:t>4.5 Vision image structure</w:t>
            </w:r>
            <w:r w:rsidR="00B51093">
              <w:rPr>
                <w:noProof/>
                <w:webHidden/>
              </w:rPr>
              <w:tab/>
            </w:r>
            <w:r w:rsidR="00B51093">
              <w:rPr>
                <w:noProof/>
                <w:webHidden/>
              </w:rPr>
              <w:fldChar w:fldCharType="begin"/>
            </w:r>
            <w:r w:rsidR="00B51093">
              <w:rPr>
                <w:noProof/>
                <w:webHidden/>
              </w:rPr>
              <w:instrText xml:space="preserve"> PAGEREF _Toc53651711 \h </w:instrText>
            </w:r>
            <w:r w:rsidR="00B51093">
              <w:rPr>
                <w:noProof/>
                <w:webHidden/>
              </w:rPr>
            </w:r>
            <w:r w:rsidR="00B51093">
              <w:rPr>
                <w:noProof/>
                <w:webHidden/>
              </w:rPr>
              <w:fldChar w:fldCharType="separate"/>
            </w:r>
            <w:r w:rsidR="00B51093">
              <w:rPr>
                <w:noProof/>
                <w:webHidden/>
              </w:rPr>
              <w:t>5</w:t>
            </w:r>
            <w:r w:rsidR="00B51093">
              <w:rPr>
                <w:noProof/>
                <w:webHidden/>
              </w:rPr>
              <w:fldChar w:fldCharType="end"/>
            </w:r>
          </w:hyperlink>
        </w:p>
        <w:p w14:paraId="4E18B5AE" w14:textId="2F97F0E5" w:rsidR="00B51093" w:rsidRDefault="00D27408">
          <w:pPr>
            <w:pStyle w:val="Verzeichnis1"/>
            <w:rPr>
              <w:rFonts w:asciiTheme="minorHAnsi" w:eastAsiaTheme="minorEastAsia" w:hAnsiTheme="minorHAnsi" w:cstheme="minorBidi"/>
              <w:b w:val="0"/>
              <w:noProof/>
              <w:kern w:val="0"/>
              <w:szCs w:val="22"/>
              <w:lang w:val="de-DE" w:eastAsia="de-DE"/>
            </w:rPr>
          </w:pPr>
          <w:hyperlink w:anchor="_Toc53651712" w:history="1">
            <w:r w:rsidR="00B51093" w:rsidRPr="004465D9">
              <w:rPr>
                <w:rStyle w:val="Hyperlink"/>
                <w:noProof/>
                <w:lang w:val="en-US"/>
              </w:rPr>
              <w:t>5 Description</w:t>
            </w:r>
            <w:r w:rsidR="00B51093">
              <w:rPr>
                <w:noProof/>
                <w:webHidden/>
              </w:rPr>
              <w:tab/>
            </w:r>
            <w:r w:rsidR="00B51093">
              <w:rPr>
                <w:noProof/>
                <w:webHidden/>
              </w:rPr>
              <w:fldChar w:fldCharType="begin"/>
            </w:r>
            <w:r w:rsidR="00B51093">
              <w:rPr>
                <w:noProof/>
                <w:webHidden/>
              </w:rPr>
              <w:instrText xml:space="preserve"> PAGEREF _Toc53651712 \h </w:instrText>
            </w:r>
            <w:r w:rsidR="00B51093">
              <w:rPr>
                <w:noProof/>
                <w:webHidden/>
              </w:rPr>
            </w:r>
            <w:r w:rsidR="00B51093">
              <w:rPr>
                <w:noProof/>
                <w:webHidden/>
              </w:rPr>
              <w:fldChar w:fldCharType="separate"/>
            </w:r>
            <w:r w:rsidR="00B51093">
              <w:rPr>
                <w:noProof/>
                <w:webHidden/>
              </w:rPr>
              <w:t>6</w:t>
            </w:r>
            <w:r w:rsidR="00B51093">
              <w:rPr>
                <w:noProof/>
                <w:webHidden/>
              </w:rPr>
              <w:fldChar w:fldCharType="end"/>
            </w:r>
          </w:hyperlink>
        </w:p>
        <w:p w14:paraId="24FEAD4D" w14:textId="4130FCC7"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3" w:history="1">
            <w:r w:rsidR="00B51093" w:rsidRPr="004465D9">
              <w:rPr>
                <w:rStyle w:val="Hyperlink"/>
                <w:noProof/>
                <w:lang w:val="en-US"/>
              </w:rPr>
              <w:t>5.1</w:t>
            </w:r>
            <w:r w:rsidR="00B51093" w:rsidRPr="004465D9">
              <w:rPr>
                <w:rStyle w:val="Hyperlink"/>
                <w:rFonts w:cs="Arial"/>
                <w:noProof/>
                <w:lang w:val="de-DE" w:eastAsia="de-DE"/>
              </w:rPr>
              <w:t xml:space="preserve"> </w:t>
            </w:r>
            <w:r w:rsidR="00B51093" w:rsidRPr="004465D9">
              <w:rPr>
                <w:rStyle w:val="Hyperlink"/>
                <w:noProof/>
                <w:lang w:val="en-US"/>
              </w:rPr>
              <w:t>Hardware configuration</w:t>
            </w:r>
            <w:r w:rsidR="00B51093">
              <w:rPr>
                <w:noProof/>
                <w:webHidden/>
              </w:rPr>
              <w:tab/>
            </w:r>
            <w:r w:rsidR="00B51093">
              <w:rPr>
                <w:noProof/>
                <w:webHidden/>
              </w:rPr>
              <w:fldChar w:fldCharType="begin"/>
            </w:r>
            <w:r w:rsidR="00B51093">
              <w:rPr>
                <w:noProof/>
                <w:webHidden/>
              </w:rPr>
              <w:instrText xml:space="preserve"> PAGEREF _Toc53651713 \h </w:instrText>
            </w:r>
            <w:r w:rsidR="00B51093">
              <w:rPr>
                <w:noProof/>
                <w:webHidden/>
              </w:rPr>
            </w:r>
            <w:r w:rsidR="00B51093">
              <w:rPr>
                <w:noProof/>
                <w:webHidden/>
              </w:rPr>
              <w:fldChar w:fldCharType="separate"/>
            </w:r>
            <w:r w:rsidR="00B51093">
              <w:rPr>
                <w:noProof/>
                <w:webHidden/>
              </w:rPr>
              <w:t>6</w:t>
            </w:r>
            <w:r w:rsidR="00B51093">
              <w:rPr>
                <w:noProof/>
                <w:webHidden/>
              </w:rPr>
              <w:fldChar w:fldCharType="end"/>
            </w:r>
          </w:hyperlink>
        </w:p>
        <w:p w14:paraId="594B3BB0" w14:textId="4365A493"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4" w:history="1">
            <w:r w:rsidR="00B51093" w:rsidRPr="004465D9">
              <w:rPr>
                <w:rStyle w:val="Hyperlink"/>
                <w:noProof/>
                <w:lang w:val="en-US"/>
              </w:rPr>
              <w:t>5.2 Demo application</w:t>
            </w:r>
            <w:r w:rsidR="00B51093">
              <w:rPr>
                <w:noProof/>
                <w:webHidden/>
              </w:rPr>
              <w:tab/>
            </w:r>
            <w:r w:rsidR="00B51093">
              <w:rPr>
                <w:noProof/>
                <w:webHidden/>
              </w:rPr>
              <w:fldChar w:fldCharType="begin"/>
            </w:r>
            <w:r w:rsidR="00B51093">
              <w:rPr>
                <w:noProof/>
                <w:webHidden/>
              </w:rPr>
              <w:instrText xml:space="preserve"> PAGEREF _Toc53651714 \h </w:instrText>
            </w:r>
            <w:r w:rsidR="00B51093">
              <w:rPr>
                <w:noProof/>
                <w:webHidden/>
              </w:rPr>
            </w:r>
            <w:r w:rsidR="00B51093">
              <w:rPr>
                <w:noProof/>
                <w:webHidden/>
              </w:rPr>
              <w:fldChar w:fldCharType="separate"/>
            </w:r>
            <w:r w:rsidR="00B51093">
              <w:rPr>
                <w:noProof/>
                <w:webHidden/>
              </w:rPr>
              <w:t>7</w:t>
            </w:r>
            <w:r w:rsidR="00B51093">
              <w:rPr>
                <w:noProof/>
                <w:webHidden/>
              </w:rPr>
              <w:fldChar w:fldCharType="end"/>
            </w:r>
          </w:hyperlink>
        </w:p>
        <w:p w14:paraId="363DAB2D" w14:textId="7BDEBC95"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5" w:history="1">
            <w:r w:rsidR="00B51093" w:rsidRPr="004465D9">
              <w:rPr>
                <w:rStyle w:val="Hyperlink"/>
                <w:noProof/>
                <w:lang w:val="en-US"/>
              </w:rPr>
              <w:t>5.3 Changing the demo</w:t>
            </w:r>
            <w:r w:rsidR="00B51093">
              <w:rPr>
                <w:noProof/>
                <w:webHidden/>
              </w:rPr>
              <w:tab/>
            </w:r>
            <w:r w:rsidR="00B51093">
              <w:rPr>
                <w:noProof/>
                <w:webHidden/>
              </w:rPr>
              <w:fldChar w:fldCharType="begin"/>
            </w:r>
            <w:r w:rsidR="00B51093">
              <w:rPr>
                <w:noProof/>
                <w:webHidden/>
              </w:rPr>
              <w:instrText xml:space="preserve"> PAGEREF _Toc53651715 \h </w:instrText>
            </w:r>
            <w:r w:rsidR="00B51093">
              <w:rPr>
                <w:noProof/>
                <w:webHidden/>
              </w:rPr>
            </w:r>
            <w:r w:rsidR="00B51093">
              <w:rPr>
                <w:noProof/>
                <w:webHidden/>
              </w:rPr>
              <w:fldChar w:fldCharType="separate"/>
            </w:r>
            <w:r w:rsidR="00B51093">
              <w:rPr>
                <w:noProof/>
                <w:webHidden/>
              </w:rPr>
              <w:t>8</w:t>
            </w:r>
            <w:r w:rsidR="00B51093">
              <w:rPr>
                <w:noProof/>
                <w:webHidden/>
              </w:rPr>
              <w:fldChar w:fldCharType="end"/>
            </w:r>
          </w:hyperlink>
        </w:p>
        <w:p w14:paraId="76DCA7D3" w14:textId="452CF431"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6" w:history="1">
            <w:r w:rsidR="00B51093" w:rsidRPr="004465D9">
              <w:rPr>
                <w:rStyle w:val="Hyperlink"/>
                <w:noProof/>
                <w:lang w:val="en-US"/>
              </w:rPr>
              <w:t>5.4 Lights</w:t>
            </w:r>
            <w:r w:rsidR="00B51093">
              <w:rPr>
                <w:noProof/>
                <w:webHidden/>
              </w:rPr>
              <w:tab/>
            </w:r>
            <w:r w:rsidR="00B51093">
              <w:rPr>
                <w:noProof/>
                <w:webHidden/>
              </w:rPr>
              <w:fldChar w:fldCharType="begin"/>
            </w:r>
            <w:r w:rsidR="00B51093">
              <w:rPr>
                <w:noProof/>
                <w:webHidden/>
              </w:rPr>
              <w:instrText xml:space="preserve"> PAGEREF _Toc53651716 \h </w:instrText>
            </w:r>
            <w:r w:rsidR="00B51093">
              <w:rPr>
                <w:noProof/>
                <w:webHidden/>
              </w:rPr>
            </w:r>
            <w:r w:rsidR="00B51093">
              <w:rPr>
                <w:noProof/>
                <w:webHidden/>
              </w:rPr>
              <w:fldChar w:fldCharType="separate"/>
            </w:r>
            <w:r w:rsidR="00B51093">
              <w:rPr>
                <w:noProof/>
                <w:webHidden/>
              </w:rPr>
              <w:t>8</w:t>
            </w:r>
            <w:r w:rsidR="00B51093">
              <w:rPr>
                <w:noProof/>
                <w:webHidden/>
              </w:rPr>
              <w:fldChar w:fldCharType="end"/>
            </w:r>
          </w:hyperlink>
        </w:p>
        <w:p w14:paraId="0A1F38A0" w14:textId="50C107FC"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7" w:history="1">
            <w:r w:rsidR="00B51093" w:rsidRPr="004465D9">
              <w:rPr>
                <w:rStyle w:val="Hyperlink"/>
                <w:noProof/>
                <w:lang w:val="en-US"/>
              </w:rPr>
              <w:t>5.5 Recipe</w:t>
            </w:r>
            <w:r w:rsidR="00B51093">
              <w:rPr>
                <w:noProof/>
                <w:webHidden/>
              </w:rPr>
              <w:tab/>
            </w:r>
            <w:r w:rsidR="00B51093">
              <w:rPr>
                <w:noProof/>
                <w:webHidden/>
              </w:rPr>
              <w:fldChar w:fldCharType="begin"/>
            </w:r>
            <w:r w:rsidR="00B51093">
              <w:rPr>
                <w:noProof/>
                <w:webHidden/>
              </w:rPr>
              <w:instrText xml:space="preserve"> PAGEREF _Toc53651717 \h </w:instrText>
            </w:r>
            <w:r w:rsidR="00B51093">
              <w:rPr>
                <w:noProof/>
                <w:webHidden/>
              </w:rPr>
            </w:r>
            <w:r w:rsidR="00B51093">
              <w:rPr>
                <w:noProof/>
                <w:webHidden/>
              </w:rPr>
              <w:fldChar w:fldCharType="separate"/>
            </w:r>
            <w:r w:rsidR="00B51093">
              <w:rPr>
                <w:noProof/>
                <w:webHidden/>
              </w:rPr>
              <w:t>9</w:t>
            </w:r>
            <w:r w:rsidR="00B51093">
              <w:rPr>
                <w:noProof/>
                <w:webHidden/>
              </w:rPr>
              <w:fldChar w:fldCharType="end"/>
            </w:r>
          </w:hyperlink>
        </w:p>
        <w:p w14:paraId="6ACC060C" w14:textId="47395658"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8" w:history="1">
            <w:r w:rsidR="00B51093" w:rsidRPr="004465D9">
              <w:rPr>
                <w:rStyle w:val="Hyperlink"/>
                <w:noProof/>
                <w:lang w:val="en-US" w:eastAsia="de-AT"/>
              </w:rPr>
              <w:t>5.6 Code Reader</w:t>
            </w:r>
            <w:r w:rsidR="00B51093">
              <w:rPr>
                <w:noProof/>
                <w:webHidden/>
              </w:rPr>
              <w:tab/>
            </w:r>
            <w:r w:rsidR="00B51093">
              <w:rPr>
                <w:noProof/>
                <w:webHidden/>
              </w:rPr>
              <w:fldChar w:fldCharType="begin"/>
            </w:r>
            <w:r w:rsidR="00B51093">
              <w:rPr>
                <w:noProof/>
                <w:webHidden/>
              </w:rPr>
              <w:instrText xml:space="preserve"> PAGEREF _Toc53651718 \h </w:instrText>
            </w:r>
            <w:r w:rsidR="00B51093">
              <w:rPr>
                <w:noProof/>
                <w:webHidden/>
              </w:rPr>
            </w:r>
            <w:r w:rsidR="00B51093">
              <w:rPr>
                <w:noProof/>
                <w:webHidden/>
              </w:rPr>
              <w:fldChar w:fldCharType="separate"/>
            </w:r>
            <w:r w:rsidR="00B51093">
              <w:rPr>
                <w:noProof/>
                <w:webHidden/>
              </w:rPr>
              <w:t>10</w:t>
            </w:r>
            <w:r w:rsidR="00B51093">
              <w:rPr>
                <w:noProof/>
                <w:webHidden/>
              </w:rPr>
              <w:fldChar w:fldCharType="end"/>
            </w:r>
          </w:hyperlink>
        </w:p>
        <w:p w14:paraId="3010F5D8" w14:textId="2138580E"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19" w:history="1">
            <w:r w:rsidR="00B51093" w:rsidRPr="004465D9">
              <w:rPr>
                <w:rStyle w:val="Hyperlink"/>
                <w:noProof/>
                <w:lang w:val="en-US" w:eastAsia="de-AT"/>
              </w:rPr>
              <w:t>5.7 Blob</w:t>
            </w:r>
            <w:r w:rsidR="00B51093">
              <w:rPr>
                <w:noProof/>
                <w:webHidden/>
              </w:rPr>
              <w:tab/>
            </w:r>
            <w:r w:rsidR="00B51093">
              <w:rPr>
                <w:noProof/>
                <w:webHidden/>
              </w:rPr>
              <w:fldChar w:fldCharType="begin"/>
            </w:r>
            <w:r w:rsidR="00B51093">
              <w:rPr>
                <w:noProof/>
                <w:webHidden/>
              </w:rPr>
              <w:instrText xml:space="preserve"> PAGEREF _Toc53651719 \h </w:instrText>
            </w:r>
            <w:r w:rsidR="00B51093">
              <w:rPr>
                <w:noProof/>
                <w:webHidden/>
              </w:rPr>
            </w:r>
            <w:r w:rsidR="00B51093">
              <w:rPr>
                <w:noProof/>
                <w:webHidden/>
              </w:rPr>
              <w:fldChar w:fldCharType="separate"/>
            </w:r>
            <w:r w:rsidR="00B51093">
              <w:rPr>
                <w:noProof/>
                <w:webHidden/>
              </w:rPr>
              <w:t>10</w:t>
            </w:r>
            <w:r w:rsidR="00B51093">
              <w:rPr>
                <w:noProof/>
                <w:webHidden/>
              </w:rPr>
              <w:fldChar w:fldCharType="end"/>
            </w:r>
          </w:hyperlink>
        </w:p>
        <w:p w14:paraId="15B42023" w14:textId="5E08A66C"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0" w:history="1">
            <w:r w:rsidR="00B51093" w:rsidRPr="004465D9">
              <w:rPr>
                <w:rStyle w:val="Hyperlink"/>
                <w:noProof/>
                <w:lang w:val="en-US" w:eastAsia="de-AT"/>
              </w:rPr>
              <w:t>5.8 Match</w:t>
            </w:r>
            <w:r w:rsidR="00B51093">
              <w:rPr>
                <w:noProof/>
                <w:webHidden/>
              </w:rPr>
              <w:tab/>
            </w:r>
            <w:r w:rsidR="00B51093">
              <w:rPr>
                <w:noProof/>
                <w:webHidden/>
              </w:rPr>
              <w:fldChar w:fldCharType="begin"/>
            </w:r>
            <w:r w:rsidR="00B51093">
              <w:rPr>
                <w:noProof/>
                <w:webHidden/>
              </w:rPr>
              <w:instrText xml:space="preserve"> PAGEREF _Toc53651720 \h </w:instrText>
            </w:r>
            <w:r w:rsidR="00B51093">
              <w:rPr>
                <w:noProof/>
                <w:webHidden/>
              </w:rPr>
            </w:r>
            <w:r w:rsidR="00B51093">
              <w:rPr>
                <w:noProof/>
                <w:webHidden/>
              </w:rPr>
              <w:fldChar w:fldCharType="separate"/>
            </w:r>
            <w:r w:rsidR="00B51093">
              <w:rPr>
                <w:noProof/>
                <w:webHidden/>
              </w:rPr>
              <w:t>11</w:t>
            </w:r>
            <w:r w:rsidR="00B51093">
              <w:rPr>
                <w:noProof/>
                <w:webHidden/>
              </w:rPr>
              <w:fldChar w:fldCharType="end"/>
            </w:r>
          </w:hyperlink>
        </w:p>
        <w:p w14:paraId="3A4188D3" w14:textId="0D49ADB9"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1" w:history="1">
            <w:r w:rsidR="00B51093" w:rsidRPr="004465D9">
              <w:rPr>
                <w:rStyle w:val="Hyperlink"/>
                <w:noProof/>
                <w:lang w:val="en-US" w:eastAsia="de-AT"/>
              </w:rPr>
              <w:t>5.9 OCR</w:t>
            </w:r>
            <w:r w:rsidR="00B51093">
              <w:rPr>
                <w:noProof/>
                <w:webHidden/>
              </w:rPr>
              <w:tab/>
            </w:r>
            <w:r w:rsidR="00B51093">
              <w:rPr>
                <w:noProof/>
                <w:webHidden/>
              </w:rPr>
              <w:fldChar w:fldCharType="begin"/>
            </w:r>
            <w:r w:rsidR="00B51093">
              <w:rPr>
                <w:noProof/>
                <w:webHidden/>
              </w:rPr>
              <w:instrText xml:space="preserve"> PAGEREF _Toc53651721 \h </w:instrText>
            </w:r>
            <w:r w:rsidR="00B51093">
              <w:rPr>
                <w:noProof/>
                <w:webHidden/>
              </w:rPr>
            </w:r>
            <w:r w:rsidR="00B51093">
              <w:rPr>
                <w:noProof/>
                <w:webHidden/>
              </w:rPr>
              <w:fldChar w:fldCharType="separate"/>
            </w:r>
            <w:r w:rsidR="00B51093">
              <w:rPr>
                <w:noProof/>
                <w:webHidden/>
              </w:rPr>
              <w:t>11</w:t>
            </w:r>
            <w:r w:rsidR="00B51093">
              <w:rPr>
                <w:noProof/>
                <w:webHidden/>
              </w:rPr>
              <w:fldChar w:fldCharType="end"/>
            </w:r>
          </w:hyperlink>
        </w:p>
        <w:p w14:paraId="7F2AE3A3" w14:textId="29CC36EE"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2" w:history="1">
            <w:r w:rsidR="00B51093" w:rsidRPr="004465D9">
              <w:rPr>
                <w:rStyle w:val="Hyperlink"/>
                <w:noProof/>
                <w:lang w:val="en-US" w:eastAsia="de-AT"/>
              </w:rPr>
              <w:t>5.10 Measurement</w:t>
            </w:r>
            <w:r w:rsidR="00B51093">
              <w:rPr>
                <w:noProof/>
                <w:webHidden/>
              </w:rPr>
              <w:tab/>
            </w:r>
            <w:r w:rsidR="00B51093">
              <w:rPr>
                <w:noProof/>
                <w:webHidden/>
              </w:rPr>
              <w:fldChar w:fldCharType="begin"/>
            </w:r>
            <w:r w:rsidR="00B51093">
              <w:rPr>
                <w:noProof/>
                <w:webHidden/>
              </w:rPr>
              <w:instrText xml:space="preserve"> PAGEREF _Toc53651722 \h </w:instrText>
            </w:r>
            <w:r w:rsidR="00B51093">
              <w:rPr>
                <w:noProof/>
                <w:webHidden/>
              </w:rPr>
            </w:r>
            <w:r w:rsidR="00B51093">
              <w:rPr>
                <w:noProof/>
                <w:webHidden/>
              </w:rPr>
              <w:fldChar w:fldCharType="separate"/>
            </w:r>
            <w:r w:rsidR="00B51093">
              <w:rPr>
                <w:noProof/>
                <w:webHidden/>
              </w:rPr>
              <w:t>12</w:t>
            </w:r>
            <w:r w:rsidR="00B51093">
              <w:rPr>
                <w:noProof/>
                <w:webHidden/>
              </w:rPr>
              <w:fldChar w:fldCharType="end"/>
            </w:r>
          </w:hyperlink>
        </w:p>
        <w:p w14:paraId="2B6BCE04" w14:textId="3674A420"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3" w:history="1">
            <w:r w:rsidR="00B51093" w:rsidRPr="004465D9">
              <w:rPr>
                <w:rStyle w:val="Hyperlink"/>
                <w:noProof/>
                <w:lang w:val="en-US" w:eastAsia="de-AT"/>
              </w:rPr>
              <w:t>5.11 Using Nettime</w:t>
            </w:r>
            <w:r w:rsidR="00B51093">
              <w:rPr>
                <w:noProof/>
                <w:webHidden/>
              </w:rPr>
              <w:tab/>
            </w:r>
            <w:r w:rsidR="00B51093">
              <w:rPr>
                <w:noProof/>
                <w:webHidden/>
              </w:rPr>
              <w:fldChar w:fldCharType="begin"/>
            </w:r>
            <w:r w:rsidR="00B51093">
              <w:rPr>
                <w:noProof/>
                <w:webHidden/>
              </w:rPr>
              <w:instrText xml:space="preserve"> PAGEREF _Toc53651723 \h </w:instrText>
            </w:r>
            <w:r w:rsidR="00B51093">
              <w:rPr>
                <w:noProof/>
                <w:webHidden/>
              </w:rPr>
            </w:r>
            <w:r w:rsidR="00B51093">
              <w:rPr>
                <w:noProof/>
                <w:webHidden/>
              </w:rPr>
              <w:fldChar w:fldCharType="separate"/>
            </w:r>
            <w:r w:rsidR="00B51093">
              <w:rPr>
                <w:noProof/>
                <w:webHidden/>
              </w:rPr>
              <w:t>13</w:t>
            </w:r>
            <w:r w:rsidR="00B51093">
              <w:rPr>
                <w:noProof/>
                <w:webHidden/>
              </w:rPr>
              <w:fldChar w:fldCharType="end"/>
            </w:r>
          </w:hyperlink>
        </w:p>
        <w:p w14:paraId="61CB3536" w14:textId="5E956E1D" w:rsidR="00B51093" w:rsidRDefault="00D27408">
          <w:pPr>
            <w:pStyle w:val="Verzeichnis3"/>
            <w:rPr>
              <w:rFonts w:asciiTheme="minorHAnsi" w:eastAsiaTheme="minorEastAsia" w:hAnsiTheme="minorHAnsi" w:cstheme="minorBidi"/>
              <w:noProof/>
              <w:kern w:val="0"/>
              <w:sz w:val="22"/>
              <w:szCs w:val="22"/>
              <w:lang w:val="de-DE" w:eastAsia="de-DE"/>
            </w:rPr>
          </w:pPr>
          <w:hyperlink w:anchor="_Toc53651724" w:history="1">
            <w:r w:rsidR="00B51093" w:rsidRPr="004465D9">
              <w:rPr>
                <w:rStyle w:val="Hyperlink"/>
                <w:rFonts w:cs="Arial"/>
                <w:noProof/>
                <w:lang w:val="en-US" w:eastAsia="de-AT"/>
              </w:rPr>
              <w:t>5.11.1</w:t>
            </w:r>
            <w:r w:rsidR="00B51093" w:rsidRPr="004465D9">
              <w:rPr>
                <w:rStyle w:val="Hyperlink"/>
                <w:noProof/>
                <w:lang w:val="en-US" w:eastAsia="de-AT"/>
              </w:rPr>
              <w:t xml:space="preserve"> Precision</w:t>
            </w:r>
            <w:r w:rsidR="00B51093">
              <w:rPr>
                <w:noProof/>
                <w:webHidden/>
              </w:rPr>
              <w:tab/>
            </w:r>
            <w:r w:rsidR="00B51093">
              <w:rPr>
                <w:noProof/>
                <w:webHidden/>
              </w:rPr>
              <w:fldChar w:fldCharType="begin"/>
            </w:r>
            <w:r w:rsidR="00B51093">
              <w:rPr>
                <w:noProof/>
                <w:webHidden/>
              </w:rPr>
              <w:instrText xml:space="preserve"> PAGEREF _Toc53651724 \h </w:instrText>
            </w:r>
            <w:r w:rsidR="00B51093">
              <w:rPr>
                <w:noProof/>
                <w:webHidden/>
              </w:rPr>
            </w:r>
            <w:r w:rsidR="00B51093">
              <w:rPr>
                <w:noProof/>
                <w:webHidden/>
              </w:rPr>
              <w:fldChar w:fldCharType="separate"/>
            </w:r>
            <w:r w:rsidR="00B51093">
              <w:rPr>
                <w:noProof/>
                <w:webHidden/>
              </w:rPr>
              <w:t>14</w:t>
            </w:r>
            <w:r w:rsidR="00B51093">
              <w:rPr>
                <w:noProof/>
                <w:webHidden/>
              </w:rPr>
              <w:fldChar w:fldCharType="end"/>
            </w:r>
          </w:hyperlink>
        </w:p>
        <w:p w14:paraId="4BC53694" w14:textId="51B7ACBB"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5" w:history="1">
            <w:r w:rsidR="00B51093" w:rsidRPr="004465D9">
              <w:rPr>
                <w:rStyle w:val="Hyperlink"/>
                <w:noProof/>
                <w:lang w:val="en-US" w:eastAsia="de-AT"/>
              </w:rPr>
              <w:t>5.12 Image Archive</w:t>
            </w:r>
            <w:r w:rsidR="00B51093">
              <w:rPr>
                <w:noProof/>
                <w:webHidden/>
              </w:rPr>
              <w:tab/>
            </w:r>
            <w:r w:rsidR="00B51093">
              <w:rPr>
                <w:noProof/>
                <w:webHidden/>
              </w:rPr>
              <w:fldChar w:fldCharType="begin"/>
            </w:r>
            <w:r w:rsidR="00B51093">
              <w:rPr>
                <w:noProof/>
                <w:webHidden/>
              </w:rPr>
              <w:instrText xml:space="preserve"> PAGEREF _Toc53651725 \h </w:instrText>
            </w:r>
            <w:r w:rsidR="00B51093">
              <w:rPr>
                <w:noProof/>
                <w:webHidden/>
              </w:rPr>
            </w:r>
            <w:r w:rsidR="00B51093">
              <w:rPr>
                <w:noProof/>
                <w:webHidden/>
              </w:rPr>
              <w:fldChar w:fldCharType="separate"/>
            </w:r>
            <w:r w:rsidR="00B51093">
              <w:rPr>
                <w:noProof/>
                <w:webHidden/>
              </w:rPr>
              <w:t>15</w:t>
            </w:r>
            <w:r w:rsidR="00B51093">
              <w:rPr>
                <w:noProof/>
                <w:webHidden/>
              </w:rPr>
              <w:fldChar w:fldCharType="end"/>
            </w:r>
          </w:hyperlink>
        </w:p>
        <w:p w14:paraId="67CB9D10" w14:textId="7C74DE1B"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6" w:history="1">
            <w:r w:rsidR="00B51093" w:rsidRPr="004465D9">
              <w:rPr>
                <w:rStyle w:val="Hyperlink"/>
                <w:noProof/>
                <w:lang w:val="en-US" w:eastAsia="de-AT"/>
              </w:rPr>
              <w:t>5.13 Color detection</w:t>
            </w:r>
            <w:r w:rsidR="00B51093">
              <w:rPr>
                <w:noProof/>
                <w:webHidden/>
              </w:rPr>
              <w:tab/>
            </w:r>
            <w:r w:rsidR="00B51093">
              <w:rPr>
                <w:noProof/>
                <w:webHidden/>
              </w:rPr>
              <w:fldChar w:fldCharType="begin"/>
            </w:r>
            <w:r w:rsidR="00B51093">
              <w:rPr>
                <w:noProof/>
                <w:webHidden/>
              </w:rPr>
              <w:instrText xml:space="preserve"> PAGEREF _Toc53651726 \h </w:instrText>
            </w:r>
            <w:r w:rsidR="00B51093">
              <w:rPr>
                <w:noProof/>
                <w:webHidden/>
              </w:rPr>
            </w:r>
            <w:r w:rsidR="00B51093">
              <w:rPr>
                <w:noProof/>
                <w:webHidden/>
              </w:rPr>
              <w:fldChar w:fldCharType="separate"/>
            </w:r>
            <w:r w:rsidR="00B51093">
              <w:rPr>
                <w:noProof/>
                <w:webHidden/>
              </w:rPr>
              <w:t>16</w:t>
            </w:r>
            <w:r w:rsidR="00B51093">
              <w:rPr>
                <w:noProof/>
                <w:webHidden/>
              </w:rPr>
              <w:fldChar w:fldCharType="end"/>
            </w:r>
          </w:hyperlink>
        </w:p>
        <w:p w14:paraId="09554BBA" w14:textId="09BF547B"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27" w:history="1">
            <w:r w:rsidR="00B51093" w:rsidRPr="004465D9">
              <w:rPr>
                <w:rStyle w:val="Hyperlink"/>
                <w:noProof/>
                <w:lang w:val="en-US" w:eastAsia="de-AT"/>
              </w:rPr>
              <w:t>5.14 VC4 Visualization</w:t>
            </w:r>
            <w:r w:rsidR="00B51093">
              <w:rPr>
                <w:noProof/>
                <w:webHidden/>
              </w:rPr>
              <w:tab/>
            </w:r>
            <w:r w:rsidR="00B51093">
              <w:rPr>
                <w:noProof/>
                <w:webHidden/>
              </w:rPr>
              <w:fldChar w:fldCharType="begin"/>
            </w:r>
            <w:r w:rsidR="00B51093">
              <w:rPr>
                <w:noProof/>
                <w:webHidden/>
              </w:rPr>
              <w:instrText xml:space="preserve"> PAGEREF _Toc53651727 \h </w:instrText>
            </w:r>
            <w:r w:rsidR="00B51093">
              <w:rPr>
                <w:noProof/>
                <w:webHidden/>
              </w:rPr>
            </w:r>
            <w:r w:rsidR="00B51093">
              <w:rPr>
                <w:noProof/>
                <w:webHidden/>
              </w:rPr>
              <w:fldChar w:fldCharType="separate"/>
            </w:r>
            <w:r w:rsidR="00B51093">
              <w:rPr>
                <w:noProof/>
                <w:webHidden/>
              </w:rPr>
              <w:t>18</w:t>
            </w:r>
            <w:r w:rsidR="00B51093">
              <w:rPr>
                <w:noProof/>
                <w:webHidden/>
              </w:rPr>
              <w:fldChar w:fldCharType="end"/>
            </w:r>
          </w:hyperlink>
        </w:p>
        <w:p w14:paraId="2846DB0A" w14:textId="188196D0" w:rsidR="00B51093" w:rsidRDefault="00D27408">
          <w:pPr>
            <w:pStyle w:val="Verzeichnis3"/>
            <w:rPr>
              <w:rFonts w:asciiTheme="minorHAnsi" w:eastAsiaTheme="minorEastAsia" w:hAnsiTheme="minorHAnsi" w:cstheme="minorBidi"/>
              <w:noProof/>
              <w:kern w:val="0"/>
              <w:sz w:val="22"/>
              <w:szCs w:val="22"/>
              <w:lang w:val="de-DE" w:eastAsia="de-DE"/>
            </w:rPr>
          </w:pPr>
          <w:hyperlink w:anchor="_Toc53651728" w:history="1">
            <w:r w:rsidR="00B51093" w:rsidRPr="004465D9">
              <w:rPr>
                <w:rStyle w:val="Hyperlink"/>
                <w:noProof/>
                <w:lang w:val="en-US" w:eastAsia="de-AT"/>
              </w:rPr>
              <w:t>5.14.1 Background</w:t>
            </w:r>
            <w:r w:rsidR="00B51093">
              <w:rPr>
                <w:noProof/>
                <w:webHidden/>
              </w:rPr>
              <w:tab/>
            </w:r>
            <w:r w:rsidR="00B51093">
              <w:rPr>
                <w:noProof/>
                <w:webHidden/>
              </w:rPr>
              <w:fldChar w:fldCharType="begin"/>
            </w:r>
            <w:r w:rsidR="00B51093">
              <w:rPr>
                <w:noProof/>
                <w:webHidden/>
              </w:rPr>
              <w:instrText xml:space="preserve"> PAGEREF _Toc53651728 \h </w:instrText>
            </w:r>
            <w:r w:rsidR="00B51093">
              <w:rPr>
                <w:noProof/>
                <w:webHidden/>
              </w:rPr>
            </w:r>
            <w:r w:rsidR="00B51093">
              <w:rPr>
                <w:noProof/>
                <w:webHidden/>
              </w:rPr>
              <w:fldChar w:fldCharType="separate"/>
            </w:r>
            <w:r w:rsidR="00B51093">
              <w:rPr>
                <w:noProof/>
                <w:webHidden/>
              </w:rPr>
              <w:t>18</w:t>
            </w:r>
            <w:r w:rsidR="00B51093">
              <w:rPr>
                <w:noProof/>
                <w:webHidden/>
              </w:rPr>
              <w:fldChar w:fldCharType="end"/>
            </w:r>
          </w:hyperlink>
        </w:p>
        <w:p w14:paraId="414DD883" w14:textId="1774A417" w:rsidR="00B51093" w:rsidRDefault="00D27408">
          <w:pPr>
            <w:pStyle w:val="Verzeichnis3"/>
            <w:rPr>
              <w:rFonts w:asciiTheme="minorHAnsi" w:eastAsiaTheme="minorEastAsia" w:hAnsiTheme="minorHAnsi" w:cstheme="minorBidi"/>
              <w:noProof/>
              <w:kern w:val="0"/>
              <w:sz w:val="22"/>
              <w:szCs w:val="22"/>
              <w:lang w:val="de-DE" w:eastAsia="de-DE"/>
            </w:rPr>
          </w:pPr>
          <w:hyperlink w:anchor="_Toc53651729" w:history="1">
            <w:r w:rsidR="00B51093" w:rsidRPr="004465D9">
              <w:rPr>
                <w:rStyle w:val="Hyperlink"/>
                <w:noProof/>
                <w:lang w:val="en-US" w:eastAsia="de-AT"/>
              </w:rPr>
              <w:t>5.14.2 Usage</w:t>
            </w:r>
            <w:r w:rsidR="00B51093">
              <w:rPr>
                <w:noProof/>
                <w:webHidden/>
              </w:rPr>
              <w:tab/>
            </w:r>
            <w:r w:rsidR="00B51093">
              <w:rPr>
                <w:noProof/>
                <w:webHidden/>
              </w:rPr>
              <w:fldChar w:fldCharType="begin"/>
            </w:r>
            <w:r w:rsidR="00B51093">
              <w:rPr>
                <w:noProof/>
                <w:webHidden/>
              </w:rPr>
              <w:instrText xml:space="preserve"> PAGEREF _Toc53651729 \h </w:instrText>
            </w:r>
            <w:r w:rsidR="00B51093">
              <w:rPr>
                <w:noProof/>
                <w:webHidden/>
              </w:rPr>
            </w:r>
            <w:r w:rsidR="00B51093">
              <w:rPr>
                <w:noProof/>
                <w:webHidden/>
              </w:rPr>
              <w:fldChar w:fldCharType="separate"/>
            </w:r>
            <w:r w:rsidR="00B51093">
              <w:rPr>
                <w:noProof/>
                <w:webHidden/>
              </w:rPr>
              <w:t>18</w:t>
            </w:r>
            <w:r w:rsidR="00B51093">
              <w:rPr>
                <w:noProof/>
                <w:webHidden/>
              </w:rPr>
              <w:fldChar w:fldCharType="end"/>
            </w:r>
          </w:hyperlink>
        </w:p>
        <w:p w14:paraId="6277F72C" w14:textId="54BA713C" w:rsidR="00B51093" w:rsidRDefault="00D27408">
          <w:pPr>
            <w:pStyle w:val="Verzeichnis1"/>
            <w:rPr>
              <w:rFonts w:asciiTheme="minorHAnsi" w:eastAsiaTheme="minorEastAsia" w:hAnsiTheme="minorHAnsi" w:cstheme="minorBidi"/>
              <w:b w:val="0"/>
              <w:noProof/>
              <w:kern w:val="0"/>
              <w:szCs w:val="22"/>
              <w:lang w:val="de-DE" w:eastAsia="de-DE"/>
            </w:rPr>
          </w:pPr>
          <w:hyperlink w:anchor="_Toc53651730" w:history="1">
            <w:r w:rsidR="00B51093" w:rsidRPr="004465D9">
              <w:rPr>
                <w:rStyle w:val="Hyperlink"/>
                <w:noProof/>
                <w:lang w:val="en-US"/>
              </w:rPr>
              <w:t>6 Tips and Hints</w:t>
            </w:r>
            <w:r w:rsidR="00B51093">
              <w:rPr>
                <w:noProof/>
                <w:webHidden/>
              </w:rPr>
              <w:tab/>
            </w:r>
            <w:r w:rsidR="00B51093">
              <w:rPr>
                <w:noProof/>
                <w:webHidden/>
              </w:rPr>
              <w:fldChar w:fldCharType="begin"/>
            </w:r>
            <w:r w:rsidR="00B51093">
              <w:rPr>
                <w:noProof/>
                <w:webHidden/>
              </w:rPr>
              <w:instrText xml:space="preserve"> PAGEREF _Toc53651730 \h </w:instrText>
            </w:r>
            <w:r w:rsidR="00B51093">
              <w:rPr>
                <w:noProof/>
                <w:webHidden/>
              </w:rPr>
            </w:r>
            <w:r w:rsidR="00B51093">
              <w:rPr>
                <w:noProof/>
                <w:webHidden/>
              </w:rPr>
              <w:fldChar w:fldCharType="separate"/>
            </w:r>
            <w:r w:rsidR="00B51093">
              <w:rPr>
                <w:noProof/>
                <w:webHidden/>
              </w:rPr>
              <w:t>19</w:t>
            </w:r>
            <w:r w:rsidR="00B51093">
              <w:rPr>
                <w:noProof/>
                <w:webHidden/>
              </w:rPr>
              <w:fldChar w:fldCharType="end"/>
            </w:r>
          </w:hyperlink>
        </w:p>
        <w:p w14:paraId="2F524E2B" w14:textId="3E15B664"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31" w:history="1">
            <w:r w:rsidR="00B51093" w:rsidRPr="004465D9">
              <w:rPr>
                <w:rStyle w:val="Hyperlink"/>
                <w:noProof/>
                <w:lang w:val="en-US"/>
              </w:rPr>
              <w:t>6.1 Sensor is connected and ready but the image on the main page is not refreshed</w:t>
            </w:r>
            <w:r w:rsidR="00B51093">
              <w:rPr>
                <w:noProof/>
                <w:webHidden/>
              </w:rPr>
              <w:tab/>
            </w:r>
            <w:r w:rsidR="00B51093">
              <w:rPr>
                <w:noProof/>
                <w:webHidden/>
              </w:rPr>
              <w:fldChar w:fldCharType="begin"/>
            </w:r>
            <w:r w:rsidR="00B51093">
              <w:rPr>
                <w:noProof/>
                <w:webHidden/>
              </w:rPr>
              <w:instrText xml:space="preserve"> PAGEREF _Toc53651731 \h </w:instrText>
            </w:r>
            <w:r w:rsidR="00B51093">
              <w:rPr>
                <w:noProof/>
                <w:webHidden/>
              </w:rPr>
            </w:r>
            <w:r w:rsidR="00B51093">
              <w:rPr>
                <w:noProof/>
                <w:webHidden/>
              </w:rPr>
              <w:fldChar w:fldCharType="separate"/>
            </w:r>
            <w:r w:rsidR="00B51093">
              <w:rPr>
                <w:noProof/>
                <w:webHidden/>
              </w:rPr>
              <w:t>19</w:t>
            </w:r>
            <w:r w:rsidR="00B51093">
              <w:rPr>
                <w:noProof/>
                <w:webHidden/>
              </w:rPr>
              <w:fldChar w:fldCharType="end"/>
            </w:r>
          </w:hyperlink>
        </w:p>
        <w:p w14:paraId="038D92C7" w14:textId="234F3B99"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32" w:history="1">
            <w:r w:rsidR="00B51093" w:rsidRPr="004465D9">
              <w:rPr>
                <w:rStyle w:val="Hyperlink"/>
                <w:noProof/>
                <w:lang w:val="en-US"/>
              </w:rPr>
              <w:t>6.2 The Vision Cockpit does not work correct and/or does not show the sensor image when the sensor is connected and ready.</w:t>
            </w:r>
            <w:r w:rsidR="00B51093">
              <w:rPr>
                <w:noProof/>
                <w:webHidden/>
              </w:rPr>
              <w:tab/>
            </w:r>
            <w:r w:rsidR="00B51093">
              <w:rPr>
                <w:noProof/>
                <w:webHidden/>
              </w:rPr>
              <w:fldChar w:fldCharType="begin"/>
            </w:r>
            <w:r w:rsidR="00B51093">
              <w:rPr>
                <w:noProof/>
                <w:webHidden/>
              </w:rPr>
              <w:instrText xml:space="preserve"> PAGEREF _Toc53651732 \h </w:instrText>
            </w:r>
            <w:r w:rsidR="00B51093">
              <w:rPr>
                <w:noProof/>
                <w:webHidden/>
              </w:rPr>
            </w:r>
            <w:r w:rsidR="00B51093">
              <w:rPr>
                <w:noProof/>
                <w:webHidden/>
              </w:rPr>
              <w:fldChar w:fldCharType="separate"/>
            </w:r>
            <w:r w:rsidR="00B51093">
              <w:rPr>
                <w:noProof/>
                <w:webHidden/>
              </w:rPr>
              <w:t>19</w:t>
            </w:r>
            <w:r w:rsidR="00B51093">
              <w:rPr>
                <w:noProof/>
                <w:webHidden/>
              </w:rPr>
              <w:fldChar w:fldCharType="end"/>
            </w:r>
          </w:hyperlink>
        </w:p>
        <w:p w14:paraId="694496E2" w14:textId="6061F2A0"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33" w:history="1">
            <w:r w:rsidR="00B51093" w:rsidRPr="004465D9">
              <w:rPr>
                <w:rStyle w:val="Hyperlink"/>
                <w:noProof/>
                <w:lang w:val="en-US"/>
              </w:rPr>
              <w:t>6.3 How to setup a T50 and C50 to use demo?</w:t>
            </w:r>
            <w:r w:rsidR="00B51093">
              <w:rPr>
                <w:noProof/>
                <w:webHidden/>
              </w:rPr>
              <w:tab/>
            </w:r>
            <w:r w:rsidR="00B51093">
              <w:rPr>
                <w:noProof/>
                <w:webHidden/>
              </w:rPr>
              <w:fldChar w:fldCharType="begin"/>
            </w:r>
            <w:r w:rsidR="00B51093">
              <w:rPr>
                <w:noProof/>
                <w:webHidden/>
              </w:rPr>
              <w:instrText xml:space="preserve"> PAGEREF _Toc53651733 \h </w:instrText>
            </w:r>
            <w:r w:rsidR="00B51093">
              <w:rPr>
                <w:noProof/>
                <w:webHidden/>
              </w:rPr>
            </w:r>
            <w:r w:rsidR="00B51093">
              <w:rPr>
                <w:noProof/>
                <w:webHidden/>
              </w:rPr>
              <w:fldChar w:fldCharType="separate"/>
            </w:r>
            <w:r w:rsidR="00B51093">
              <w:rPr>
                <w:noProof/>
                <w:webHidden/>
              </w:rPr>
              <w:t>19</w:t>
            </w:r>
            <w:r w:rsidR="00B51093">
              <w:rPr>
                <w:noProof/>
                <w:webHidden/>
              </w:rPr>
              <w:fldChar w:fldCharType="end"/>
            </w:r>
          </w:hyperlink>
        </w:p>
        <w:p w14:paraId="075D5DF5" w14:textId="4844AAF3"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34" w:history="1">
            <w:r w:rsidR="00B51093" w:rsidRPr="004465D9">
              <w:rPr>
                <w:rStyle w:val="Hyperlink"/>
                <w:noProof/>
                <w:lang w:val="en-US"/>
              </w:rPr>
              <w:t>6.4 How is the sensor configuration selected?</w:t>
            </w:r>
            <w:r w:rsidR="00B51093">
              <w:rPr>
                <w:noProof/>
                <w:webHidden/>
              </w:rPr>
              <w:tab/>
            </w:r>
            <w:r w:rsidR="00B51093">
              <w:rPr>
                <w:noProof/>
                <w:webHidden/>
              </w:rPr>
              <w:fldChar w:fldCharType="begin"/>
            </w:r>
            <w:r w:rsidR="00B51093">
              <w:rPr>
                <w:noProof/>
                <w:webHidden/>
              </w:rPr>
              <w:instrText xml:space="preserve"> PAGEREF _Toc53651734 \h </w:instrText>
            </w:r>
            <w:r w:rsidR="00B51093">
              <w:rPr>
                <w:noProof/>
                <w:webHidden/>
              </w:rPr>
            </w:r>
            <w:r w:rsidR="00B51093">
              <w:rPr>
                <w:noProof/>
                <w:webHidden/>
              </w:rPr>
              <w:fldChar w:fldCharType="separate"/>
            </w:r>
            <w:r w:rsidR="00B51093">
              <w:rPr>
                <w:noProof/>
                <w:webHidden/>
              </w:rPr>
              <w:t>20</w:t>
            </w:r>
            <w:r w:rsidR="00B51093">
              <w:rPr>
                <w:noProof/>
                <w:webHidden/>
              </w:rPr>
              <w:fldChar w:fldCharType="end"/>
            </w:r>
          </w:hyperlink>
        </w:p>
        <w:p w14:paraId="23EA2B2A" w14:textId="69FFF5FE" w:rsidR="00B51093" w:rsidRDefault="00D27408">
          <w:pPr>
            <w:pStyle w:val="Verzeichnis2"/>
            <w:rPr>
              <w:rFonts w:asciiTheme="minorHAnsi" w:eastAsiaTheme="minorEastAsia" w:hAnsiTheme="minorHAnsi" w:cstheme="minorBidi"/>
              <w:noProof/>
              <w:kern w:val="0"/>
              <w:sz w:val="22"/>
              <w:szCs w:val="22"/>
              <w:lang w:val="de-DE" w:eastAsia="de-DE"/>
            </w:rPr>
          </w:pPr>
          <w:hyperlink w:anchor="_Toc53651735" w:history="1">
            <w:r w:rsidR="00B51093" w:rsidRPr="004465D9">
              <w:rPr>
                <w:rStyle w:val="Hyperlink"/>
                <w:noProof/>
                <w:lang w:val="en-US"/>
              </w:rPr>
              <w:t>6.5 How to store a configuration taught in the vision Cockpit in the Automation Studio project.</w:t>
            </w:r>
            <w:r w:rsidR="00B51093">
              <w:rPr>
                <w:noProof/>
                <w:webHidden/>
              </w:rPr>
              <w:tab/>
            </w:r>
            <w:r w:rsidR="00B51093">
              <w:rPr>
                <w:noProof/>
                <w:webHidden/>
              </w:rPr>
              <w:fldChar w:fldCharType="begin"/>
            </w:r>
            <w:r w:rsidR="00B51093">
              <w:rPr>
                <w:noProof/>
                <w:webHidden/>
              </w:rPr>
              <w:instrText xml:space="preserve"> PAGEREF _Toc53651735 \h </w:instrText>
            </w:r>
            <w:r w:rsidR="00B51093">
              <w:rPr>
                <w:noProof/>
                <w:webHidden/>
              </w:rPr>
            </w:r>
            <w:r w:rsidR="00B51093">
              <w:rPr>
                <w:noProof/>
                <w:webHidden/>
              </w:rPr>
              <w:fldChar w:fldCharType="separate"/>
            </w:r>
            <w:r w:rsidR="00B51093">
              <w:rPr>
                <w:noProof/>
                <w:webHidden/>
              </w:rPr>
              <w:t>20</w:t>
            </w:r>
            <w:r w:rsidR="00B51093">
              <w:rPr>
                <w:noProof/>
                <w:webHidden/>
              </w:rPr>
              <w:fldChar w:fldCharType="end"/>
            </w:r>
          </w:hyperlink>
        </w:p>
        <w:p w14:paraId="6986B5B5" w14:textId="6888C878" w:rsidR="00B51093" w:rsidRDefault="00D27408">
          <w:pPr>
            <w:pStyle w:val="Verzeichnis1"/>
            <w:rPr>
              <w:rFonts w:asciiTheme="minorHAnsi" w:eastAsiaTheme="minorEastAsia" w:hAnsiTheme="minorHAnsi" w:cstheme="minorBidi"/>
              <w:b w:val="0"/>
              <w:noProof/>
              <w:kern w:val="0"/>
              <w:szCs w:val="22"/>
              <w:lang w:val="de-DE" w:eastAsia="de-DE"/>
            </w:rPr>
          </w:pPr>
          <w:hyperlink w:anchor="_Toc53651736" w:history="1">
            <w:r w:rsidR="00B51093" w:rsidRPr="004465D9">
              <w:rPr>
                <w:rStyle w:val="Hyperlink"/>
                <w:noProof/>
                <w:lang w:val="en-US"/>
              </w:rPr>
              <w:t>7 Revision History</w:t>
            </w:r>
            <w:r w:rsidR="00B51093">
              <w:rPr>
                <w:noProof/>
                <w:webHidden/>
              </w:rPr>
              <w:tab/>
            </w:r>
            <w:r w:rsidR="00B51093">
              <w:rPr>
                <w:noProof/>
                <w:webHidden/>
              </w:rPr>
              <w:fldChar w:fldCharType="begin"/>
            </w:r>
            <w:r w:rsidR="00B51093">
              <w:rPr>
                <w:noProof/>
                <w:webHidden/>
              </w:rPr>
              <w:instrText xml:space="preserve"> PAGEREF _Toc53651736 \h </w:instrText>
            </w:r>
            <w:r w:rsidR="00B51093">
              <w:rPr>
                <w:noProof/>
                <w:webHidden/>
              </w:rPr>
            </w:r>
            <w:r w:rsidR="00B51093">
              <w:rPr>
                <w:noProof/>
                <w:webHidden/>
              </w:rPr>
              <w:fldChar w:fldCharType="separate"/>
            </w:r>
            <w:r w:rsidR="00B51093">
              <w:rPr>
                <w:noProof/>
                <w:webHidden/>
              </w:rPr>
              <w:t>21</w:t>
            </w:r>
            <w:r w:rsidR="00B51093">
              <w:rPr>
                <w:noProof/>
                <w:webHidden/>
              </w:rPr>
              <w:fldChar w:fldCharType="end"/>
            </w:r>
          </w:hyperlink>
        </w:p>
        <w:p w14:paraId="51B28154" w14:textId="6FF5DD95" w:rsidR="009B7352" w:rsidRPr="00A95971" w:rsidRDefault="009B7352" w:rsidP="009B7352">
          <w:pPr>
            <w:jc w:val="both"/>
            <w:rPr>
              <w:lang w:val="en-US"/>
            </w:rPr>
          </w:pPr>
          <w:r w:rsidRPr="0029190A">
            <w:rPr>
              <w:b/>
              <w:bCs/>
              <w:noProof/>
              <w:sz w:val="20"/>
              <w:szCs w:val="22"/>
              <w:lang w:val="en-US"/>
            </w:rPr>
            <w:fldChar w:fldCharType="end"/>
          </w:r>
        </w:p>
      </w:sdtContent>
    </w:sdt>
    <w:p w14:paraId="4818548C" w14:textId="77777777" w:rsidR="009B7352" w:rsidRPr="00A95971" w:rsidRDefault="009B7352" w:rsidP="00FE04EE">
      <w:pPr>
        <w:pStyle w:val="berschrift1"/>
        <w:rPr>
          <w:lang w:val="en-US"/>
        </w:rPr>
      </w:pPr>
      <w:bookmarkStart w:id="0" w:name="_Toc53651699"/>
      <w:r w:rsidRPr="00A95971">
        <w:rPr>
          <w:lang w:val="en-US"/>
        </w:rPr>
        <w:lastRenderedPageBreak/>
        <w:t>Introduction</w:t>
      </w:r>
      <w:bookmarkEnd w:id="0"/>
    </w:p>
    <w:p w14:paraId="68706150" w14:textId="77777777"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14:paraId="3A522DD4" w14:textId="77777777" w:rsidR="009B7352" w:rsidRPr="00A95971" w:rsidRDefault="009B7352" w:rsidP="009B7352">
      <w:pPr>
        <w:pStyle w:val="berschrift2"/>
        <w:numPr>
          <w:ilvl w:val="1"/>
          <w:numId w:val="14"/>
        </w:numPr>
        <w:tabs>
          <w:tab w:val="left" w:pos="0"/>
        </w:tabs>
        <w:jc w:val="both"/>
        <w:rPr>
          <w:sz w:val="28"/>
          <w:lang w:val="en-US"/>
        </w:rPr>
      </w:pPr>
      <w:bookmarkStart w:id="1" w:name="_Toc53651700"/>
      <w:r w:rsidRPr="00A95971">
        <w:rPr>
          <w:sz w:val="28"/>
          <w:lang w:val="en-US"/>
        </w:rPr>
        <w:t>System requirements</w:t>
      </w:r>
      <w:bookmarkEnd w:id="1"/>
    </w:p>
    <w:p w14:paraId="7DB4E9D7" w14:textId="651F49AF"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w:t>
      </w:r>
      <w:r w:rsidR="00D27408">
        <w:rPr>
          <w:lang w:val="en-US"/>
        </w:rPr>
        <w:t>9</w:t>
      </w:r>
    </w:p>
    <w:p w14:paraId="207BD66B" w14:textId="4076D153"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D27408">
        <w:rPr>
          <w:sz w:val="20"/>
          <w:lang w:val="en-US"/>
        </w:rPr>
        <w:t>C</w:t>
      </w:r>
      <w:r w:rsidR="008850FA" w:rsidRPr="007011F9">
        <w:rPr>
          <w:sz w:val="20"/>
          <w:lang w:val="en-US"/>
        </w:rPr>
        <w:t>4.</w:t>
      </w:r>
      <w:r w:rsidR="00D27408">
        <w:rPr>
          <w:sz w:val="20"/>
          <w:lang w:val="en-US"/>
        </w:rPr>
        <w:t>90</w:t>
      </w:r>
      <w:r w:rsidR="009B7352" w:rsidRPr="007011F9">
        <w:rPr>
          <w:sz w:val="20"/>
          <w:lang w:val="en-US"/>
        </w:rPr>
        <w:t xml:space="preserve"> or higher</w:t>
      </w:r>
    </w:p>
    <w:p w14:paraId="49DD7D58" w14:textId="7765503D" w:rsidR="00CD34B2" w:rsidRPr="007011F9" w:rsidRDefault="008850FA" w:rsidP="00315125">
      <w:pPr>
        <w:pStyle w:val="Listenabsatz"/>
        <w:numPr>
          <w:ilvl w:val="0"/>
          <w:numId w:val="22"/>
        </w:numPr>
        <w:jc w:val="both"/>
        <w:rPr>
          <w:sz w:val="20"/>
          <w:lang w:val="en-US"/>
        </w:rPr>
      </w:pPr>
      <w:r w:rsidRPr="007011F9">
        <w:rPr>
          <w:sz w:val="20"/>
          <w:lang w:val="en-US"/>
        </w:rPr>
        <w:t>mappView 5.1</w:t>
      </w:r>
      <w:r w:rsidR="00D27408">
        <w:rPr>
          <w:sz w:val="20"/>
          <w:lang w:val="en-US"/>
        </w:rPr>
        <w:t>3</w:t>
      </w:r>
    </w:p>
    <w:p w14:paraId="511E74D5" w14:textId="77777777"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14:paraId="1874DD62" w14:textId="77777777" w:rsidR="00C85A0D" w:rsidRDefault="00CC60FC" w:rsidP="00315125">
      <w:pPr>
        <w:pStyle w:val="Listenabsatz"/>
        <w:numPr>
          <w:ilvl w:val="0"/>
          <w:numId w:val="22"/>
        </w:numPr>
        <w:jc w:val="both"/>
        <w:rPr>
          <w:sz w:val="20"/>
          <w:lang w:val="en-US"/>
        </w:rPr>
      </w:pPr>
      <w:r w:rsidRPr="007011F9">
        <w:rPr>
          <w:sz w:val="20"/>
          <w:lang w:val="en-US"/>
        </w:rPr>
        <w:t>Chrome Browser</w:t>
      </w:r>
    </w:p>
    <w:p w14:paraId="565DAF73" w14:textId="77777777" w:rsidR="007011F9" w:rsidRDefault="007011F9" w:rsidP="007011F9">
      <w:pPr>
        <w:jc w:val="both"/>
        <w:rPr>
          <w:sz w:val="20"/>
          <w:lang w:val="en-US"/>
        </w:rPr>
      </w:pPr>
    </w:p>
    <w:p w14:paraId="6320A71E" w14:textId="77777777" w:rsidR="007011F9" w:rsidRPr="002471F2" w:rsidRDefault="007011F9" w:rsidP="007011F9">
      <w:pPr>
        <w:jc w:val="both"/>
        <w:rPr>
          <w:sz w:val="18"/>
          <w:lang w:val="en-US"/>
        </w:rPr>
      </w:pPr>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14:paraId="735C4516" w14:textId="77777777" w:rsidR="00D27408" w:rsidRDefault="00D27408">
      <w:pPr>
        <w:widowControl/>
        <w:suppressAutoHyphens w:val="0"/>
        <w:rPr>
          <w:b/>
          <w:color w:val="FF8800"/>
          <w:sz w:val="28"/>
          <w:lang w:val="en-US"/>
        </w:rPr>
      </w:pPr>
      <w:bookmarkStart w:id="2" w:name="_Toc53651701"/>
      <w:r>
        <w:rPr>
          <w:lang w:val="en-US"/>
        </w:rPr>
        <w:br w:type="page"/>
      </w:r>
    </w:p>
    <w:p w14:paraId="76B809A7" w14:textId="04C42215" w:rsidR="009B7352" w:rsidRPr="00A95971" w:rsidRDefault="00FE04EE" w:rsidP="00FE04EE">
      <w:pPr>
        <w:pStyle w:val="berschrift1"/>
        <w:rPr>
          <w:lang w:val="en-US"/>
        </w:rPr>
      </w:pPr>
      <w:r>
        <w:rPr>
          <w:lang w:val="en-US"/>
        </w:rPr>
        <w:lastRenderedPageBreak/>
        <w:t xml:space="preserve">Project </w:t>
      </w:r>
      <w:r w:rsidR="009767C1">
        <w:rPr>
          <w:lang w:val="en-US"/>
        </w:rPr>
        <w:t>Files</w:t>
      </w:r>
      <w:bookmarkEnd w:id="2"/>
    </w:p>
    <w:p w14:paraId="0D57511E" w14:textId="77777777"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14:paraId="69CFB2B4" w14:textId="77777777" w:rsidR="009767C1" w:rsidRDefault="009767C1" w:rsidP="00FE04EE">
      <w:pPr>
        <w:pStyle w:val="berschrift2"/>
        <w:rPr>
          <w:lang w:val="en-US"/>
        </w:rPr>
      </w:pPr>
      <w:bookmarkStart w:id="3" w:name="_Toc53651702"/>
      <w:r>
        <w:rPr>
          <w:lang w:val="en-US"/>
        </w:rPr>
        <w:t>Logical View</w:t>
      </w:r>
      <w:bookmarkEnd w:id="3"/>
    </w:p>
    <w:p w14:paraId="6007962E" w14:textId="77777777"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14:paraId="1E19470B" w14:textId="77777777" w:rsidR="004B5809" w:rsidRPr="004B5809" w:rsidRDefault="004B5809" w:rsidP="004B5809">
      <w:pPr>
        <w:pStyle w:val="FlietextEinzug"/>
        <w:ind w:left="0"/>
        <w:rPr>
          <w:lang w:val="en-US"/>
        </w:rPr>
      </w:pPr>
    </w:p>
    <w:p w14:paraId="4AC72CCA" w14:textId="77777777"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14:paraId="560E1946" w14:textId="77777777" w:rsidR="009767C1" w:rsidRPr="007011F9" w:rsidRDefault="009767C1" w:rsidP="009B7352">
      <w:pPr>
        <w:jc w:val="both"/>
        <w:rPr>
          <w:sz w:val="20"/>
          <w:lang w:val="en-US"/>
        </w:rPr>
      </w:pPr>
      <w:r w:rsidRPr="007011F9">
        <w:rPr>
          <w:sz w:val="20"/>
          <w:lang w:val="en-US"/>
        </w:rPr>
        <w:t>Vi</w:t>
      </w:r>
      <w:r w:rsidR="00CC60FC" w:rsidRPr="007011F9">
        <w:rPr>
          <w:sz w:val="20"/>
          <w:lang w:val="en-US"/>
        </w:rPr>
        <w:t>_m</w:t>
      </w:r>
      <w:r w:rsidRPr="007011F9">
        <w:rPr>
          <w:sz w:val="20"/>
          <w:lang w:val="en-US"/>
        </w:rPr>
        <w:t>ain</w:t>
      </w:r>
      <w:r w:rsidRPr="007011F9">
        <w:rPr>
          <w:sz w:val="20"/>
          <w:lang w:val="en-US"/>
        </w:rPr>
        <w:tab/>
      </w:r>
      <w:r w:rsidRPr="007011F9">
        <w:rPr>
          <w:sz w:val="20"/>
          <w:lang w:val="en-US"/>
        </w:rPr>
        <w:tab/>
        <w:t>This task handles functions that are sensor related</w:t>
      </w:r>
    </w:p>
    <w:p w14:paraId="37998AB8" w14:textId="525EB267" w:rsidR="00BB100C" w:rsidRPr="007011F9" w:rsidRDefault="00BB100C" w:rsidP="00BB100C">
      <w:pPr>
        <w:jc w:val="both"/>
        <w:rPr>
          <w:sz w:val="20"/>
          <w:lang w:val="en-US"/>
        </w:rPr>
      </w:pPr>
      <w:r w:rsidRPr="007011F9">
        <w:rPr>
          <w:sz w:val="20"/>
          <w:lang w:val="en-US"/>
        </w:rPr>
        <w:t>Vi</w:t>
      </w:r>
      <w:r>
        <w:rPr>
          <w:sz w:val="20"/>
          <w:lang w:val="en-US"/>
        </w:rPr>
        <w:t>_visu</w:t>
      </w:r>
      <w:r w:rsidRPr="007011F9">
        <w:rPr>
          <w:sz w:val="20"/>
          <w:lang w:val="en-US"/>
        </w:rPr>
        <w:tab/>
      </w:r>
      <w:r w:rsidRPr="007011F9">
        <w:rPr>
          <w:sz w:val="20"/>
          <w:lang w:val="en-US"/>
        </w:rPr>
        <w:tab/>
      </w:r>
      <w:r>
        <w:rPr>
          <w:sz w:val="20"/>
          <w:lang w:val="en-US"/>
        </w:rPr>
        <w:tab/>
      </w:r>
      <w:r w:rsidRPr="007011F9">
        <w:rPr>
          <w:sz w:val="20"/>
          <w:lang w:val="en-US"/>
        </w:rPr>
        <w:t xml:space="preserve">This </w:t>
      </w:r>
      <w:r>
        <w:rPr>
          <w:sz w:val="20"/>
          <w:lang w:val="en-US"/>
        </w:rPr>
        <w:t>is a helper task for the visualization</w:t>
      </w:r>
    </w:p>
    <w:p w14:paraId="75EC6EBD" w14:textId="0CF5A954" w:rsidR="004B5809" w:rsidRPr="007011F9" w:rsidRDefault="004B5809" w:rsidP="004B5809">
      <w:pPr>
        <w:jc w:val="both"/>
        <w:rPr>
          <w:sz w:val="20"/>
          <w:lang w:val="en-US"/>
        </w:rPr>
      </w:pPr>
      <w:r w:rsidRPr="007011F9">
        <w:rPr>
          <w:sz w:val="20"/>
          <w:lang w:val="en-US"/>
        </w:rPr>
        <w:t>Vi_light</w:t>
      </w:r>
      <w:r w:rsidRPr="007011F9">
        <w:rPr>
          <w:sz w:val="20"/>
          <w:lang w:val="en-US"/>
        </w:rPr>
        <w:tab/>
      </w:r>
      <w:r w:rsidRPr="007011F9">
        <w:rPr>
          <w:sz w:val="20"/>
          <w:lang w:val="en-US"/>
        </w:rPr>
        <w:tab/>
      </w:r>
      <w:r w:rsidR="007011F9">
        <w:rPr>
          <w:sz w:val="20"/>
          <w:lang w:val="en-US"/>
        </w:rPr>
        <w:tab/>
      </w:r>
      <w:r w:rsidRPr="007011F9">
        <w:rPr>
          <w:sz w:val="20"/>
          <w:lang w:val="en-US"/>
        </w:rPr>
        <w:t xml:space="preserve">This </w:t>
      </w:r>
      <w:r w:rsidR="00BB100C">
        <w:rPr>
          <w:sz w:val="20"/>
          <w:lang w:val="en-US"/>
        </w:rPr>
        <w:t>is a helper task for the backlights and bar lights</w:t>
      </w:r>
    </w:p>
    <w:p w14:paraId="0A614079" w14:textId="77777777" w:rsidR="004B5809" w:rsidRPr="007011F9" w:rsidRDefault="004B5809" w:rsidP="004B5809">
      <w:pPr>
        <w:jc w:val="both"/>
        <w:rPr>
          <w:sz w:val="20"/>
          <w:lang w:val="en-US"/>
        </w:rPr>
      </w:pPr>
      <w:r w:rsidRPr="007011F9">
        <w:rPr>
          <w:sz w:val="20"/>
          <w:lang w:val="en-US"/>
        </w:rPr>
        <w:t>Vi_nettime</w:t>
      </w:r>
      <w:r w:rsidRPr="007011F9">
        <w:rPr>
          <w:sz w:val="20"/>
          <w:lang w:val="en-US"/>
        </w:rPr>
        <w:tab/>
      </w:r>
      <w:r w:rsidRPr="007011F9">
        <w:rPr>
          <w:sz w:val="20"/>
          <w:lang w:val="en-US"/>
        </w:rPr>
        <w:tab/>
        <w:t>This task handles the nettime calculation</w:t>
      </w:r>
    </w:p>
    <w:p w14:paraId="4FF32684" w14:textId="6858458C" w:rsidR="00E35768" w:rsidRPr="007011F9" w:rsidRDefault="00E35768" w:rsidP="00E35768">
      <w:pPr>
        <w:jc w:val="both"/>
        <w:rPr>
          <w:sz w:val="20"/>
          <w:lang w:val="en-US"/>
        </w:rPr>
      </w:pPr>
      <w:r w:rsidRPr="007011F9">
        <w:rPr>
          <w:sz w:val="20"/>
          <w:lang w:val="en-US"/>
        </w:rPr>
        <w:t>Vi</w:t>
      </w:r>
      <w:r w:rsidR="00CC60FC" w:rsidRPr="007011F9">
        <w:rPr>
          <w:sz w:val="20"/>
          <w:lang w:val="en-US"/>
        </w:rPr>
        <w:t>_i</w:t>
      </w:r>
      <w:r w:rsidRPr="007011F9">
        <w:rPr>
          <w:sz w:val="20"/>
          <w:lang w:val="en-US"/>
        </w:rPr>
        <w:t>mage</w:t>
      </w:r>
      <w:r w:rsidRPr="007011F9">
        <w:rPr>
          <w:sz w:val="20"/>
          <w:lang w:val="en-US"/>
        </w:rPr>
        <w:tab/>
      </w:r>
      <w:r w:rsidRPr="007011F9">
        <w:rPr>
          <w:sz w:val="20"/>
          <w:lang w:val="en-US"/>
        </w:rPr>
        <w:tab/>
        <w:t xml:space="preserve">This task handles </w:t>
      </w:r>
      <w:r w:rsidR="00BB100C">
        <w:rPr>
          <w:sz w:val="20"/>
          <w:lang w:val="en-US"/>
        </w:rPr>
        <w:t>everything that is</w:t>
      </w:r>
      <w:r w:rsidRPr="007011F9">
        <w:rPr>
          <w:sz w:val="20"/>
          <w:lang w:val="en-US"/>
        </w:rPr>
        <w:t xml:space="preserve"> image </w:t>
      </w:r>
      <w:r w:rsidR="00BB100C">
        <w:rPr>
          <w:sz w:val="20"/>
          <w:lang w:val="en-US"/>
        </w:rPr>
        <w:t>related</w:t>
      </w:r>
    </w:p>
    <w:p w14:paraId="3E197783" w14:textId="77777777"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14:paraId="720AA318" w14:textId="77777777" w:rsidR="004B5809" w:rsidRPr="007011F9" w:rsidRDefault="004B5809" w:rsidP="00E35768">
      <w:pPr>
        <w:jc w:val="both"/>
        <w:rPr>
          <w:sz w:val="20"/>
          <w:lang w:val="en-US"/>
        </w:rPr>
      </w:pPr>
      <w:r w:rsidRPr="007011F9">
        <w:rPr>
          <w:sz w:val="20"/>
          <w:lang w:val="en-US"/>
        </w:rPr>
        <w:t>YourTask</w:t>
      </w:r>
      <w:r w:rsidRPr="007011F9">
        <w:rPr>
          <w:sz w:val="20"/>
          <w:lang w:val="en-US"/>
        </w:rPr>
        <w:tab/>
      </w:r>
      <w:r w:rsidRPr="007011F9">
        <w:rPr>
          <w:sz w:val="20"/>
          <w:lang w:val="en-US"/>
        </w:rPr>
        <w:tab/>
        <w:t>Customer specific task</w:t>
      </w:r>
    </w:p>
    <w:p w14:paraId="1D1FCD00" w14:textId="77777777" w:rsidR="009767C1" w:rsidRDefault="009767C1" w:rsidP="009B7352">
      <w:pPr>
        <w:jc w:val="both"/>
        <w:rPr>
          <w:lang w:val="en-US"/>
        </w:rPr>
      </w:pPr>
    </w:p>
    <w:p w14:paraId="68084773" w14:textId="77777777" w:rsidR="00C06F26" w:rsidRPr="007011F9" w:rsidRDefault="009767C1" w:rsidP="00C06F26">
      <w:pPr>
        <w:pStyle w:val="FlietextEinzug"/>
        <w:ind w:left="2124" w:hanging="2124"/>
        <w:jc w:val="both"/>
        <w:rPr>
          <w:rFonts w:cs="Arial"/>
          <w:sz w:val="20"/>
          <w:szCs w:val="22"/>
          <w:lang w:val="en-US"/>
        </w:rPr>
      </w:pPr>
      <w:r w:rsidRPr="007011F9">
        <w:rPr>
          <w:sz w:val="20"/>
          <w:lang w:val="en-US"/>
        </w:rPr>
        <w:t>setRouteToCamera</w:t>
      </w:r>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14:paraId="20A9E770" w14:textId="77777777" w:rsidR="009767C1" w:rsidRPr="007011F9" w:rsidRDefault="009767C1" w:rsidP="009B7352">
      <w:pPr>
        <w:jc w:val="both"/>
        <w:rPr>
          <w:sz w:val="20"/>
          <w:lang w:val="en-US"/>
        </w:rPr>
      </w:pPr>
    </w:p>
    <w:p w14:paraId="3120734E" w14:textId="77777777"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t>mappView</w:t>
      </w:r>
      <w:r w:rsidR="00163E8E" w:rsidRPr="007011F9">
        <w:rPr>
          <w:sz w:val="20"/>
          <w:lang w:val="en-US"/>
        </w:rPr>
        <w:t xml:space="preserve"> demo</w:t>
      </w:r>
      <w:r w:rsidRPr="007011F9">
        <w:rPr>
          <w:sz w:val="20"/>
          <w:lang w:val="en-US"/>
        </w:rPr>
        <w:t xml:space="preserve"> visualization for vision</w:t>
      </w:r>
    </w:p>
    <w:p w14:paraId="44F432FB" w14:textId="77777777" w:rsidR="009B7352" w:rsidRPr="002471F2" w:rsidRDefault="00CC60FC" w:rsidP="009B7352">
      <w:pPr>
        <w:jc w:val="both"/>
        <w:rPr>
          <w:sz w:val="20"/>
          <w:lang w:val="en-US"/>
        </w:rPr>
      </w:pPr>
      <w:r w:rsidRPr="007011F9">
        <w:rPr>
          <w:sz w:val="20"/>
          <w:lang w:val="en-US"/>
        </w:rPr>
        <w:t>mappRecipe</w:t>
      </w:r>
      <w:r w:rsidRPr="007011F9">
        <w:rPr>
          <w:sz w:val="20"/>
          <w:lang w:val="en-US"/>
        </w:rPr>
        <w:tab/>
      </w:r>
      <w:r w:rsidRPr="007011F9">
        <w:rPr>
          <w:sz w:val="20"/>
          <w:lang w:val="en-US"/>
        </w:rPr>
        <w:tab/>
        <w:t>Stores the camera configuration</w:t>
      </w:r>
    </w:p>
    <w:p w14:paraId="67549123" w14:textId="77777777" w:rsidR="009767C1" w:rsidRDefault="009767C1" w:rsidP="00FE04EE">
      <w:pPr>
        <w:pStyle w:val="berschrift2"/>
        <w:rPr>
          <w:lang w:val="en-US"/>
        </w:rPr>
      </w:pPr>
      <w:bookmarkStart w:id="4" w:name="_Toc53651703"/>
      <w:r>
        <w:rPr>
          <w:lang w:val="en-US"/>
        </w:rPr>
        <w:t>Configuration View</w:t>
      </w:r>
      <w:bookmarkEnd w:id="4"/>
    </w:p>
    <w:p w14:paraId="3250D045" w14:textId="77777777"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t>mappView visualization for vision</w:t>
      </w:r>
    </w:p>
    <w:p w14:paraId="6152B7C3" w14:textId="77777777"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t>mappVision configuration for vision functions</w:t>
      </w:r>
    </w:p>
    <w:p w14:paraId="3D60A5BB" w14:textId="77777777" w:rsidR="00D03001" w:rsidRPr="002471F2" w:rsidRDefault="00CC60FC" w:rsidP="009B7352">
      <w:pPr>
        <w:jc w:val="both"/>
        <w:rPr>
          <w:sz w:val="20"/>
          <w:lang w:val="en-US"/>
        </w:rPr>
      </w:pPr>
      <w:r w:rsidRPr="007011F9">
        <w:rPr>
          <w:sz w:val="20"/>
          <w:lang w:val="en-US"/>
        </w:rPr>
        <w:t>mappService</w:t>
      </w:r>
      <w:r w:rsidRPr="007011F9">
        <w:rPr>
          <w:sz w:val="20"/>
          <w:lang w:val="en-US"/>
        </w:rPr>
        <w:tab/>
      </w:r>
      <w:r w:rsidRPr="007011F9">
        <w:rPr>
          <w:sz w:val="20"/>
          <w:lang w:val="en-US"/>
        </w:rPr>
        <w:tab/>
        <w:t xml:space="preserve">Configuration for recipe </w:t>
      </w:r>
      <w:r w:rsidR="00281399" w:rsidRPr="007011F9">
        <w:rPr>
          <w:sz w:val="20"/>
          <w:lang w:val="en-US"/>
        </w:rPr>
        <w:t>management</w:t>
      </w:r>
    </w:p>
    <w:p w14:paraId="3FC2D45F" w14:textId="77777777" w:rsidR="00D03001" w:rsidRDefault="00D03001" w:rsidP="00D03001">
      <w:pPr>
        <w:pStyle w:val="berschrift2"/>
        <w:rPr>
          <w:lang w:val="en-US"/>
        </w:rPr>
      </w:pPr>
      <w:bookmarkStart w:id="5" w:name="_Toc53651704"/>
      <w:r>
        <w:rPr>
          <w:lang w:val="en-US"/>
        </w:rPr>
        <w:t>Physical View</w:t>
      </w:r>
      <w:bookmarkEnd w:id="5"/>
    </w:p>
    <w:p w14:paraId="305A0765" w14:textId="77777777"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14:paraId="08DA8117" w14:textId="77777777"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14:paraId="41970933" w14:textId="77777777" w:rsidR="00CC60FC" w:rsidRPr="007011F9" w:rsidRDefault="00CC60FC" w:rsidP="00CC60FC">
      <w:pPr>
        <w:jc w:val="both"/>
        <w:rPr>
          <w:sz w:val="20"/>
          <w:lang w:val="en-US"/>
        </w:rPr>
      </w:pPr>
      <w:r w:rsidRPr="007011F9">
        <w:rPr>
          <w:sz w:val="20"/>
          <w:lang w:val="en-US"/>
        </w:rPr>
        <w:t>CodeRead</w:t>
      </w:r>
      <w:r w:rsidRPr="007011F9">
        <w:rPr>
          <w:sz w:val="20"/>
          <w:lang w:val="en-US"/>
        </w:rPr>
        <w:tab/>
      </w:r>
      <w:r w:rsidRPr="007011F9">
        <w:rPr>
          <w:sz w:val="20"/>
          <w:lang w:val="en-US"/>
        </w:rPr>
        <w:tab/>
        <w:t>Sensor for the code reader function. Powerlink Node 3.</w:t>
      </w:r>
    </w:p>
    <w:p w14:paraId="5A48CC0F" w14:textId="77777777"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14:paraId="35C92FD2" w14:textId="77777777"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14:paraId="5B16C9B0" w14:textId="1F79BFEE" w:rsidR="00D27408" w:rsidRPr="007011F9" w:rsidRDefault="00D27408" w:rsidP="00D27408">
      <w:pPr>
        <w:jc w:val="both"/>
        <w:rPr>
          <w:sz w:val="20"/>
          <w:lang w:val="en-US"/>
        </w:rPr>
      </w:pPr>
      <w:r>
        <w:rPr>
          <w:sz w:val="20"/>
          <w:lang w:val="en-US"/>
        </w:rPr>
        <w:t>PixelCounter</w:t>
      </w:r>
      <w:r w:rsidRPr="007011F9">
        <w:rPr>
          <w:sz w:val="20"/>
          <w:lang w:val="en-US"/>
        </w:rPr>
        <w:tab/>
      </w:r>
      <w:r w:rsidRPr="007011F9">
        <w:rPr>
          <w:sz w:val="20"/>
          <w:lang w:val="en-US"/>
        </w:rPr>
        <w:tab/>
        <w:t xml:space="preserve">Sensor for the text </w:t>
      </w:r>
      <w:r>
        <w:rPr>
          <w:sz w:val="20"/>
          <w:lang w:val="en-US"/>
        </w:rPr>
        <w:t>pixel counter</w:t>
      </w:r>
      <w:r w:rsidRPr="007011F9">
        <w:rPr>
          <w:sz w:val="20"/>
          <w:lang w:val="en-US"/>
        </w:rPr>
        <w:t xml:space="preserve"> function. Powerlink Node </w:t>
      </w:r>
      <w:r>
        <w:rPr>
          <w:sz w:val="20"/>
          <w:lang w:val="en-US"/>
        </w:rPr>
        <w:t>6</w:t>
      </w:r>
      <w:r w:rsidRPr="007011F9">
        <w:rPr>
          <w:sz w:val="20"/>
          <w:lang w:val="en-US"/>
        </w:rPr>
        <w:t>.</w:t>
      </w:r>
    </w:p>
    <w:p w14:paraId="023C5300" w14:textId="77777777" w:rsidR="00281399" w:rsidRPr="007011F9" w:rsidRDefault="00281399" w:rsidP="00293DE0">
      <w:pPr>
        <w:jc w:val="both"/>
        <w:rPr>
          <w:sz w:val="20"/>
          <w:lang w:val="en-US"/>
        </w:rPr>
      </w:pPr>
    </w:p>
    <w:p w14:paraId="07F83740" w14:textId="7B9E2DF8" w:rsidR="007011F9" w:rsidRPr="00BB100C" w:rsidRDefault="00281399" w:rsidP="00BB100C">
      <w:pPr>
        <w:jc w:val="both"/>
        <w:rPr>
          <w:sz w:val="20"/>
          <w:lang w:val="en-US"/>
        </w:rPr>
      </w:pPr>
      <w:r w:rsidRPr="007011F9">
        <w:rPr>
          <w:sz w:val="20"/>
          <w:lang w:val="en-US"/>
        </w:rPr>
        <w:t>Th</w:t>
      </w:r>
      <w:r w:rsidR="00BB100C">
        <w:rPr>
          <w:sz w:val="20"/>
          <w:lang w:val="en-US"/>
        </w:rPr>
        <w:t>is</w:t>
      </w:r>
      <w:r w:rsidRPr="007011F9">
        <w:rPr>
          <w:sz w:val="20"/>
          <w:lang w:val="en-US"/>
        </w:rPr>
        <w:t xml:space="preserve"> is an example configuration</w:t>
      </w:r>
      <w:r w:rsidR="00BB100C">
        <w:rPr>
          <w:sz w:val="20"/>
          <w:lang w:val="en-US"/>
        </w:rPr>
        <w:t xml:space="preserve"> with one camera for each vision function</w:t>
      </w:r>
      <w:r w:rsidRPr="007011F9">
        <w:rPr>
          <w:sz w:val="20"/>
          <w:lang w:val="en-US"/>
        </w:rPr>
        <w:t>.</w:t>
      </w:r>
      <w:bookmarkStart w:id="6" w:name="Ref_Parameter%20structure"/>
      <w:r w:rsidR="00BB100C">
        <w:rPr>
          <w:sz w:val="20"/>
          <w:lang w:val="en-US"/>
        </w:rPr>
        <w:t xml:space="preserve"> </w:t>
      </w:r>
      <w:r w:rsidR="00B51093">
        <w:rPr>
          <w:sz w:val="20"/>
          <w:lang w:val="en-US"/>
        </w:rPr>
        <w:t>Y</w:t>
      </w:r>
      <w:r w:rsidR="00BB100C">
        <w:rPr>
          <w:sz w:val="20"/>
          <w:lang w:val="en-US"/>
        </w:rPr>
        <w:t>ou can quickly switch between the different vision function</w:t>
      </w:r>
      <w:r w:rsidR="00B51093">
        <w:rPr>
          <w:sz w:val="20"/>
          <w:lang w:val="en-US"/>
        </w:rPr>
        <w:t>s by changing the node number.</w:t>
      </w:r>
    </w:p>
    <w:p w14:paraId="051BE1FC" w14:textId="77777777" w:rsidR="00D27408" w:rsidRDefault="00D27408">
      <w:pPr>
        <w:widowControl/>
        <w:suppressAutoHyphens w:val="0"/>
        <w:rPr>
          <w:b/>
          <w:color w:val="FF8800"/>
          <w:sz w:val="28"/>
          <w:lang w:val="en-US"/>
        </w:rPr>
      </w:pPr>
      <w:bookmarkStart w:id="7" w:name="_Toc53651705"/>
      <w:r>
        <w:rPr>
          <w:lang w:val="en-US"/>
        </w:rPr>
        <w:br w:type="page"/>
      </w:r>
    </w:p>
    <w:p w14:paraId="586C432D" w14:textId="35D34571" w:rsidR="0016341E" w:rsidRDefault="0016341E" w:rsidP="0016341E">
      <w:pPr>
        <w:pStyle w:val="berschrift1"/>
        <w:rPr>
          <w:lang w:val="en-US"/>
        </w:rPr>
      </w:pPr>
      <w:r>
        <w:rPr>
          <w:lang w:val="en-US"/>
        </w:rPr>
        <w:lastRenderedPageBreak/>
        <w:t>Constants</w:t>
      </w:r>
      <w:bookmarkEnd w:id="7"/>
    </w:p>
    <w:p w14:paraId="4C5A06A4" w14:textId="5567A1AC" w:rsidR="0016341E" w:rsidRDefault="0016341E" w:rsidP="0016341E">
      <w:pPr>
        <w:pStyle w:val="FlietextEinzug"/>
        <w:ind w:left="0"/>
        <w:rPr>
          <w:lang w:val="en-US"/>
        </w:rPr>
      </w:pPr>
      <w:r>
        <w:rPr>
          <w:lang w:val="en-US"/>
        </w:rPr>
        <w:t xml:space="preserve">The project provides several constants to adjust the </w:t>
      </w:r>
      <w:r w:rsidR="00BB100C">
        <w:rPr>
          <w:lang w:val="en-US"/>
        </w:rPr>
        <w:t>configuration</w:t>
      </w:r>
      <w:r>
        <w:rPr>
          <w:lang w:val="en-US"/>
        </w:rPr>
        <w:t>.</w:t>
      </w:r>
    </w:p>
    <w:p w14:paraId="34BD8DA2" w14:textId="77777777"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798"/>
        <w:gridCol w:w="2137"/>
        <w:gridCol w:w="4127"/>
      </w:tblGrid>
      <w:tr w:rsidR="0016341E" w14:paraId="5FED7228" w14:textId="77777777" w:rsidTr="0016341E">
        <w:tc>
          <w:tcPr>
            <w:tcW w:w="2802" w:type="dxa"/>
          </w:tcPr>
          <w:p w14:paraId="66EF4156" w14:textId="77777777" w:rsidR="0016341E" w:rsidRDefault="0016341E" w:rsidP="00281399">
            <w:pPr>
              <w:jc w:val="both"/>
              <w:rPr>
                <w:lang w:val="en-US"/>
              </w:rPr>
            </w:pPr>
            <w:r>
              <w:rPr>
                <w:lang w:val="en-US"/>
              </w:rPr>
              <w:t>Name</w:t>
            </w:r>
          </w:p>
        </w:tc>
        <w:tc>
          <w:tcPr>
            <w:tcW w:w="2126" w:type="dxa"/>
          </w:tcPr>
          <w:p w14:paraId="03AA7702" w14:textId="77777777" w:rsidR="0016341E" w:rsidRDefault="0016341E" w:rsidP="00281399">
            <w:pPr>
              <w:jc w:val="both"/>
              <w:rPr>
                <w:lang w:val="en-US"/>
              </w:rPr>
            </w:pPr>
            <w:r>
              <w:rPr>
                <w:lang w:val="en-US"/>
              </w:rPr>
              <w:t>Default</w:t>
            </w:r>
          </w:p>
        </w:tc>
        <w:tc>
          <w:tcPr>
            <w:tcW w:w="4284" w:type="dxa"/>
          </w:tcPr>
          <w:p w14:paraId="3DA43762" w14:textId="77777777" w:rsidR="0016341E" w:rsidRDefault="0016341E" w:rsidP="00281399">
            <w:pPr>
              <w:jc w:val="both"/>
              <w:rPr>
                <w:lang w:val="en-US"/>
              </w:rPr>
            </w:pPr>
            <w:r>
              <w:rPr>
                <w:lang w:val="en-US"/>
              </w:rPr>
              <w:t>Description</w:t>
            </w:r>
          </w:p>
        </w:tc>
      </w:tr>
      <w:tr w:rsidR="0016341E" w14:paraId="0ED99FEC" w14:textId="77777777" w:rsidTr="0016341E">
        <w:tc>
          <w:tcPr>
            <w:tcW w:w="2802" w:type="dxa"/>
          </w:tcPr>
          <w:p w14:paraId="33415447" w14:textId="77777777"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14:paraId="6C4B0946" w14:textId="45696EFF" w:rsidR="0016341E" w:rsidRPr="00DC67F8" w:rsidRDefault="00D27408" w:rsidP="00281399">
            <w:pPr>
              <w:jc w:val="both"/>
              <w:rPr>
                <w:rFonts w:ascii="Courier New" w:hAnsi="Courier New" w:cs="Courier New"/>
                <w:sz w:val="20"/>
                <w:szCs w:val="20"/>
                <w:lang w:val="en-US"/>
              </w:rPr>
            </w:pPr>
            <w:r>
              <w:rPr>
                <w:rFonts w:ascii="Courier New" w:hAnsi="Courier New" w:cs="Courier New"/>
                <w:sz w:val="20"/>
                <w:szCs w:val="20"/>
                <w:lang w:val="en-US"/>
              </w:rPr>
              <w:t>6</w:t>
            </w:r>
            <w:bookmarkStart w:id="8" w:name="_GoBack"/>
            <w:bookmarkEnd w:id="8"/>
          </w:p>
        </w:tc>
        <w:tc>
          <w:tcPr>
            <w:tcW w:w="4284" w:type="dxa"/>
          </w:tcPr>
          <w:p w14:paraId="15AFA856"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camera's</w:t>
            </w:r>
          </w:p>
        </w:tc>
      </w:tr>
      <w:tr w:rsidR="0016341E" w14:paraId="2BE860D2" w14:textId="77777777" w:rsidTr="0016341E">
        <w:tc>
          <w:tcPr>
            <w:tcW w:w="2802" w:type="dxa"/>
          </w:tcPr>
          <w:p w14:paraId="4DD8C872" w14:textId="77777777"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14:paraId="108EA199"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4ADA1870" w14:textId="77777777" w:rsidR="0016341E" w:rsidRPr="00DC67F8" w:rsidRDefault="0016341E" w:rsidP="0016341E">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light's</w:t>
            </w:r>
          </w:p>
        </w:tc>
      </w:tr>
      <w:tr w:rsidR="0016341E" w14:paraId="5E9932E8" w14:textId="77777777" w:rsidTr="0016341E">
        <w:tc>
          <w:tcPr>
            <w:tcW w:w="2802" w:type="dxa"/>
          </w:tcPr>
          <w:p w14:paraId="0CD733DB" w14:textId="77777777"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14:paraId="36ED0AB0"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10</w:t>
            </w:r>
          </w:p>
        </w:tc>
        <w:tc>
          <w:tcPr>
            <w:tcW w:w="4284" w:type="dxa"/>
          </w:tcPr>
          <w:p w14:paraId="3EBFC945"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results</w:t>
            </w:r>
          </w:p>
        </w:tc>
      </w:tr>
      <w:tr w:rsidR="00DC67F8" w14:paraId="67F80258" w14:textId="77777777" w:rsidTr="0016341E">
        <w:tc>
          <w:tcPr>
            <w:tcW w:w="2802" w:type="dxa"/>
          </w:tcPr>
          <w:p w14:paraId="3642DC21"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MAX_NUM_PRODUCTS</w:t>
            </w:r>
          </w:p>
        </w:tc>
        <w:tc>
          <w:tcPr>
            <w:tcW w:w="2126" w:type="dxa"/>
          </w:tcPr>
          <w:p w14:paraId="3E039C67"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8</w:t>
            </w:r>
          </w:p>
        </w:tc>
        <w:tc>
          <w:tcPr>
            <w:tcW w:w="4284" w:type="dxa"/>
          </w:tcPr>
          <w:p w14:paraId="2B940106"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Maximum number of products for color detection</w:t>
            </w:r>
          </w:p>
        </w:tc>
      </w:tr>
      <w:tr w:rsidR="00DC67F8" w14:paraId="3905836B" w14:textId="77777777" w:rsidTr="0016341E">
        <w:tc>
          <w:tcPr>
            <w:tcW w:w="2802" w:type="dxa"/>
          </w:tcPr>
          <w:p w14:paraId="307EC888"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MAX_IDX_VA_LIST</w:t>
            </w:r>
          </w:p>
        </w:tc>
        <w:tc>
          <w:tcPr>
            <w:tcW w:w="2126" w:type="dxa"/>
          </w:tcPr>
          <w:p w14:paraId="0ADFC5BA"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19</w:t>
            </w:r>
          </w:p>
        </w:tc>
        <w:tc>
          <w:tcPr>
            <w:tcW w:w="4284" w:type="dxa"/>
          </w:tcPr>
          <w:p w14:paraId="45B12C83" w14:textId="73C992CC"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 xml:space="preserve">Maximum number of </w:t>
            </w:r>
            <w:r w:rsidR="00BB100C" w:rsidRPr="00DC67F8">
              <w:rPr>
                <w:rFonts w:ascii="Courier New" w:hAnsi="Courier New" w:cs="Courier New"/>
                <w:color w:val="008000"/>
                <w:kern w:val="0"/>
                <w:sz w:val="20"/>
                <w:szCs w:val="20"/>
                <w:lang w:val="en-US" w:eastAsia="de-DE"/>
              </w:rPr>
              <w:t>entries</w:t>
            </w:r>
            <w:r w:rsidRPr="00DC67F8">
              <w:rPr>
                <w:rFonts w:ascii="Courier New" w:hAnsi="Courier New" w:cs="Courier New"/>
                <w:color w:val="008000"/>
                <w:kern w:val="0"/>
                <w:sz w:val="20"/>
                <w:szCs w:val="20"/>
                <w:lang w:val="en-US" w:eastAsia="de-DE"/>
              </w:rPr>
              <w:t xml:space="preserve"> in the </w:t>
            </w:r>
            <w:r w:rsidR="00BB100C">
              <w:rPr>
                <w:rFonts w:ascii="Courier New" w:hAnsi="Courier New" w:cs="Courier New"/>
                <w:color w:val="008000"/>
                <w:kern w:val="0"/>
                <w:sz w:val="20"/>
                <w:szCs w:val="20"/>
                <w:lang w:val="en-US" w:eastAsia="de-DE"/>
              </w:rPr>
              <w:t>v</w:t>
            </w:r>
            <w:r w:rsidRPr="00DC67F8">
              <w:rPr>
                <w:rFonts w:ascii="Courier New" w:hAnsi="Courier New" w:cs="Courier New"/>
                <w:color w:val="008000"/>
                <w:kern w:val="0"/>
                <w:sz w:val="20"/>
                <w:szCs w:val="20"/>
                <w:lang w:val="en-US" w:eastAsia="de-DE"/>
              </w:rPr>
              <w:t xml:space="preserve">ision </w:t>
            </w:r>
            <w:r w:rsidR="00BB100C">
              <w:rPr>
                <w:rFonts w:ascii="Courier New" w:hAnsi="Courier New" w:cs="Courier New"/>
                <w:color w:val="008000"/>
                <w:kern w:val="0"/>
                <w:sz w:val="20"/>
                <w:szCs w:val="20"/>
                <w:lang w:val="en-US" w:eastAsia="de-DE"/>
              </w:rPr>
              <w:t>a</w:t>
            </w:r>
            <w:r w:rsidRPr="00DC67F8">
              <w:rPr>
                <w:rFonts w:ascii="Courier New" w:hAnsi="Courier New" w:cs="Courier New"/>
                <w:color w:val="008000"/>
                <w:kern w:val="0"/>
                <w:sz w:val="20"/>
                <w:szCs w:val="20"/>
                <w:lang w:val="en-US" w:eastAsia="de-DE"/>
              </w:rPr>
              <w:t>pplication list</w:t>
            </w:r>
          </w:p>
        </w:tc>
      </w:tr>
      <w:tr w:rsidR="0016341E" w14:paraId="7A1EAC8A" w14:textId="77777777" w:rsidTr="0016341E">
        <w:tc>
          <w:tcPr>
            <w:tcW w:w="2802" w:type="dxa"/>
          </w:tcPr>
          <w:p w14:paraId="238F73F1" w14:textId="77777777"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14:paraId="515FB6BF"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kern w:val="0"/>
                <w:sz w:val="20"/>
                <w:szCs w:val="20"/>
                <w:lang w:val="de-AT" w:eastAsia="de-DE"/>
              </w:rPr>
              <w:t>VisionFileDevice</w:t>
            </w:r>
          </w:p>
        </w:tc>
        <w:tc>
          <w:tcPr>
            <w:tcW w:w="4284" w:type="dxa"/>
          </w:tcPr>
          <w:p w14:paraId="5FF2A131"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File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device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the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images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recipes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stored</w:t>
            </w:r>
          </w:p>
        </w:tc>
      </w:tr>
      <w:tr w:rsidR="0016341E" w14:paraId="551A2409" w14:textId="77777777" w:rsidTr="0016341E">
        <w:tc>
          <w:tcPr>
            <w:tcW w:w="2802" w:type="dxa"/>
          </w:tcPr>
          <w:p w14:paraId="05CE1EE0" w14:textId="77777777"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14:paraId="4F832ADA"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30000</w:t>
            </w:r>
          </w:p>
        </w:tc>
        <w:tc>
          <w:tcPr>
            <w:tcW w:w="4284" w:type="dxa"/>
          </w:tcPr>
          <w:p w14:paraId="760FBEDD"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This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delay</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when</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software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trigger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nettime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enabled</w:t>
            </w:r>
          </w:p>
        </w:tc>
      </w:tr>
      <w:tr w:rsidR="0016341E" w14:paraId="0101A7BE" w14:textId="77777777" w:rsidTr="0016341E">
        <w:tc>
          <w:tcPr>
            <w:tcW w:w="2802" w:type="dxa"/>
          </w:tcPr>
          <w:p w14:paraId="66E561EE" w14:textId="77777777"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14:paraId="08EAE08C"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69</w:t>
            </w:r>
          </w:p>
        </w:tc>
        <w:tc>
          <w:tcPr>
            <w:tcW w:w="4284" w:type="dxa"/>
          </w:tcPr>
          <w:p w14:paraId="35B522B7"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code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types</w:t>
            </w:r>
          </w:p>
        </w:tc>
      </w:tr>
      <w:tr w:rsidR="0016341E" w14:paraId="0F544564" w14:textId="77777777" w:rsidTr="0016341E">
        <w:tc>
          <w:tcPr>
            <w:tcW w:w="2802" w:type="dxa"/>
          </w:tcPr>
          <w:p w14:paraId="378CCEA9" w14:textId="77777777" w:rsidR="0016341E" w:rsidRPr="00DC67F8" w:rsidRDefault="00DC67F8" w:rsidP="00281399">
            <w:pPr>
              <w:jc w:val="both"/>
              <w:rPr>
                <w:rFonts w:ascii="Courier New" w:hAnsi="Courier New" w:cs="Courier New"/>
                <w:lang w:val="en-US"/>
              </w:rPr>
            </w:pPr>
            <w:r w:rsidRPr="00DC67F8">
              <w:rPr>
                <w:rFonts w:ascii="Courier New" w:hAnsi="Courier New" w:cs="Courier New"/>
                <w:sz w:val="20"/>
                <w:szCs w:val="22"/>
                <w:lang w:val="en-US"/>
              </w:rPr>
              <w:t>CodeTypes</w:t>
            </w:r>
          </w:p>
        </w:tc>
        <w:tc>
          <w:tcPr>
            <w:tcW w:w="2126" w:type="dxa"/>
          </w:tcPr>
          <w:p w14:paraId="2FE0EA6F" w14:textId="77777777" w:rsidR="0016341E" w:rsidRDefault="0016341E" w:rsidP="00281399">
            <w:pPr>
              <w:jc w:val="both"/>
              <w:rPr>
                <w:lang w:val="en-US"/>
              </w:rPr>
            </w:pPr>
          </w:p>
        </w:tc>
        <w:tc>
          <w:tcPr>
            <w:tcW w:w="4284" w:type="dxa"/>
          </w:tcPr>
          <w:p w14:paraId="628E7CBD" w14:textId="77777777" w:rsidR="0016341E" w:rsidRPr="00A37B78" w:rsidRDefault="00A37B78" w:rsidP="00A37B78">
            <w:pPr>
              <w:tabs>
                <w:tab w:val="left" w:pos="3179"/>
              </w:tabs>
              <w:jc w:val="both"/>
              <w:rPr>
                <w:rFonts w:ascii="Courier New" w:hAnsi="Courier New" w:cs="Courier New"/>
                <w:lang w:val="en-US"/>
              </w:rPr>
            </w:pPr>
            <w:r w:rsidRPr="00A37B78">
              <w:rPr>
                <w:rFonts w:ascii="Courier New" w:hAnsi="Courier New" w:cs="Courier New"/>
                <w:color w:val="008000"/>
                <w:kern w:val="0"/>
                <w:sz w:val="20"/>
                <w:szCs w:val="20"/>
                <w:lang w:val="en-US" w:eastAsia="de-DE"/>
              </w:rPr>
              <w:t>Codes types for code reading</w:t>
            </w:r>
          </w:p>
        </w:tc>
      </w:tr>
    </w:tbl>
    <w:p w14:paraId="2EF6C1EE" w14:textId="77777777" w:rsidR="00FE04EE" w:rsidRDefault="00FE04EE" w:rsidP="00281399">
      <w:pPr>
        <w:jc w:val="both"/>
        <w:rPr>
          <w:b/>
          <w:color w:val="FF8800"/>
          <w:sz w:val="28"/>
          <w:lang w:val="en-US"/>
        </w:rPr>
      </w:pPr>
    </w:p>
    <w:p w14:paraId="4B7A8E91" w14:textId="77777777" w:rsidR="009B7352" w:rsidRDefault="009B7352" w:rsidP="00FE04EE">
      <w:pPr>
        <w:pStyle w:val="berschrift1"/>
        <w:rPr>
          <w:lang w:val="en-US"/>
        </w:rPr>
      </w:pPr>
      <w:bookmarkStart w:id="9" w:name="_Toc53651706"/>
      <w:r w:rsidRPr="00A95971">
        <w:rPr>
          <w:lang w:val="en-US"/>
        </w:rPr>
        <w:t>Parameter structure</w:t>
      </w:r>
      <w:bookmarkEnd w:id="6"/>
      <w:r w:rsidR="00D4338D">
        <w:rPr>
          <w:lang w:val="en-US"/>
        </w:rPr>
        <w:t>s</w:t>
      </w:r>
      <w:bookmarkEnd w:id="9"/>
    </w:p>
    <w:p w14:paraId="37BC38FA" w14:textId="6A169B64"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1093">
        <w:rPr>
          <w:szCs w:val="22"/>
          <w:lang w:val="en-US"/>
        </w:rPr>
        <w:t xml:space="preserve">gVisionLight,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 xml:space="preserve">SelectedSensor” </w:t>
      </w:r>
      <w:r w:rsidR="00B51093">
        <w:rPr>
          <w:lang w:val="en-US"/>
        </w:rPr>
        <w:t xml:space="preserve">and “visSelectedLight” </w:t>
      </w:r>
      <w:r>
        <w:rPr>
          <w:lang w:val="en-US"/>
        </w:rPr>
        <w:t>map one of the global structures to the dynamic local variable</w:t>
      </w:r>
      <w:r w:rsidR="00B56135">
        <w:rPr>
          <w:lang w:val="en-US"/>
        </w:rPr>
        <w:t xml:space="preserve"> in the task “Vi_</w:t>
      </w:r>
      <w:r w:rsidR="00BB100C">
        <w:rPr>
          <w:lang w:val="en-US"/>
        </w:rPr>
        <w:t>visu</w:t>
      </w:r>
      <w:r w:rsidR="00B56135">
        <w:rPr>
          <w:lang w:val="en-US"/>
        </w:rPr>
        <w:t>”</w:t>
      </w:r>
      <w:r>
        <w:rPr>
          <w:lang w:val="en-US"/>
        </w:rPr>
        <w:t>.</w:t>
      </w:r>
    </w:p>
    <w:p w14:paraId="4AE2A2AA" w14:textId="77777777" w:rsidR="00D4338D" w:rsidRPr="00D4338D" w:rsidRDefault="00E35768" w:rsidP="00D4338D">
      <w:pPr>
        <w:pStyle w:val="berschrift2"/>
        <w:rPr>
          <w:lang w:val="en-US"/>
        </w:rPr>
      </w:pPr>
      <w:bookmarkStart w:id="10" w:name="_Toc53651707"/>
      <w:r>
        <w:rPr>
          <w:lang w:val="en-US"/>
        </w:rPr>
        <w:t xml:space="preserve">Vision sensor </w:t>
      </w:r>
      <w:r w:rsidR="00D4338D">
        <w:rPr>
          <w:lang w:val="en-US"/>
        </w:rPr>
        <w:t>structure</w:t>
      </w:r>
      <w:r w:rsidR="00163E8E">
        <w:rPr>
          <w:lang w:val="en-US"/>
        </w:rPr>
        <w:t xml:space="preserve"> (gVisionSensor)</w:t>
      </w:r>
      <w:bookmarkEnd w:id="10"/>
    </w:p>
    <w:p w14:paraId="73873769" w14:textId="77777777"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14:paraId="2565A750" w14:textId="77777777" w:rsidR="009B7352" w:rsidRPr="00A95971" w:rsidRDefault="009B7352" w:rsidP="009B7352">
      <w:pPr>
        <w:jc w:val="both"/>
        <w:rPr>
          <w:lang w:val="en-US"/>
        </w:rPr>
      </w:pPr>
    </w:p>
    <w:p w14:paraId="47D07EC1"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14:paraId="249B9206"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14:paraId="7F3DB6D5"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14:paraId="7D9C1498" w14:textId="77777777"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14:paraId="67CEF7F0"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14:paraId="0A0AA19C" w14:textId="77777777"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14:paraId="54E694F8"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14:paraId="2CEDC9E2"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14:paraId="3966AA22" w14:textId="77777777"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14:paraId="3299BBAF" w14:textId="77777777"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14:paraId="4EC2008A" w14:textId="77777777"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14:paraId="039B916B" w14:textId="77777777"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14:paraId="02265CD7" w14:textId="77777777"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14:paraId="14C4429B" w14:textId="77777777" w:rsidR="001F2C02" w:rsidRDefault="001F2C02" w:rsidP="001F2C02">
      <w:pPr>
        <w:ind w:left="3540" w:hanging="2124"/>
        <w:jc w:val="both"/>
        <w:rPr>
          <w:noProof/>
          <w:szCs w:val="22"/>
          <w:lang w:val="en-US" w:eastAsia="de-AT"/>
        </w:rPr>
      </w:pPr>
    </w:p>
    <w:p w14:paraId="483BE504" w14:textId="77777777" w:rsidR="00B56135" w:rsidRDefault="00B56135">
      <w:pPr>
        <w:widowControl/>
        <w:suppressAutoHyphens w:val="0"/>
        <w:rPr>
          <w:b/>
          <w:color w:val="FF8800"/>
          <w:lang w:val="en-US"/>
        </w:rPr>
      </w:pPr>
      <w:r>
        <w:rPr>
          <w:lang w:val="en-US"/>
        </w:rPr>
        <w:br w:type="page"/>
      </w:r>
    </w:p>
    <w:p w14:paraId="3CCD977B" w14:textId="77777777" w:rsidR="009767C1" w:rsidRPr="00D4338D" w:rsidRDefault="00293DE0" w:rsidP="009767C1">
      <w:pPr>
        <w:pStyle w:val="berschrift2"/>
        <w:rPr>
          <w:lang w:val="en-US"/>
        </w:rPr>
      </w:pPr>
      <w:bookmarkStart w:id="11" w:name="_Toc53651708"/>
      <w:r>
        <w:rPr>
          <w:lang w:val="en-US"/>
        </w:rPr>
        <w:lastRenderedPageBreak/>
        <w:t>Functional</w:t>
      </w:r>
      <w:r w:rsidR="009767C1">
        <w:rPr>
          <w:lang w:val="en-US"/>
        </w:rPr>
        <w:t xml:space="preserve"> structure</w:t>
      </w:r>
      <w:bookmarkEnd w:id="11"/>
    </w:p>
    <w:p w14:paraId="36391909" w14:textId="0DEC95A5" w:rsidR="009767C1" w:rsidRDefault="00293DE0" w:rsidP="009767C1">
      <w:pPr>
        <w:jc w:val="both"/>
        <w:rPr>
          <w:lang w:val="en-US"/>
        </w:rPr>
      </w:pPr>
      <w:r>
        <w:rPr>
          <w:lang w:val="en-US"/>
        </w:rPr>
        <w:t xml:space="preserve">Each vision function has its own structure </w:t>
      </w:r>
      <w:r w:rsidR="00B56135">
        <w:rPr>
          <w:lang w:val="en-US"/>
        </w:rPr>
        <w:t>(gBlob, gMT, gCodeReader, gMatch, gOCR)</w:t>
      </w:r>
      <w:r w:rsidR="00C06F26">
        <w:rPr>
          <w:lang w:val="en-US"/>
        </w:rPr>
        <w:t>.</w:t>
      </w:r>
    </w:p>
    <w:p w14:paraId="4835965C" w14:textId="77777777" w:rsidR="00B51093" w:rsidRDefault="00B51093" w:rsidP="009767C1">
      <w:pPr>
        <w:jc w:val="both"/>
        <w:rPr>
          <w:lang w:val="en-US"/>
        </w:rPr>
      </w:pPr>
    </w:p>
    <w:p w14:paraId="7B4BFBF7" w14:textId="61EA7C95" w:rsidR="00B51093" w:rsidRPr="00D4338D" w:rsidRDefault="00B51093" w:rsidP="00B51093">
      <w:pPr>
        <w:pStyle w:val="berschrift2"/>
        <w:rPr>
          <w:lang w:val="en-US"/>
        </w:rPr>
      </w:pPr>
      <w:bookmarkStart w:id="12" w:name="_Toc53651709"/>
      <w:r>
        <w:rPr>
          <w:lang w:val="en-US"/>
        </w:rPr>
        <w:t>Vision light structure (gVisionLight)</w:t>
      </w:r>
      <w:bookmarkEnd w:id="12"/>
    </w:p>
    <w:p w14:paraId="2D0E23A6" w14:textId="2C63E37F" w:rsidR="00B51093" w:rsidRPr="00A95971" w:rsidRDefault="00B51093" w:rsidP="00B51093">
      <w:pPr>
        <w:jc w:val="both"/>
        <w:rPr>
          <w:lang w:val="en-US"/>
        </w:rPr>
      </w:pPr>
      <w:r>
        <w:rPr>
          <w:lang w:val="en-US"/>
        </w:rPr>
        <w:t>The light structure handles all functions and parameters that are light related.</w:t>
      </w:r>
      <w:r w:rsidRPr="00A95971">
        <w:rPr>
          <w:lang w:val="en-US"/>
        </w:rPr>
        <w:t xml:space="preserve">. </w:t>
      </w:r>
    </w:p>
    <w:p w14:paraId="127A66F5" w14:textId="77777777" w:rsidR="00B51093" w:rsidRPr="00A95971" w:rsidRDefault="00B51093" w:rsidP="00B51093">
      <w:pPr>
        <w:jc w:val="both"/>
        <w:rPr>
          <w:lang w:val="en-US"/>
        </w:rPr>
      </w:pPr>
    </w:p>
    <w:p w14:paraId="7CCC7BB3" w14:textId="77777777" w:rsidR="00B51093" w:rsidRPr="00163E8E" w:rsidRDefault="00B51093" w:rsidP="00B51093">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4BB272CB" w14:textId="3E30CC6B" w:rsidR="00B51093" w:rsidRPr="00163E8E" w:rsidRDefault="00B51093" w:rsidP="00B51093">
      <w:pPr>
        <w:ind w:left="3540" w:hanging="2124"/>
        <w:jc w:val="both"/>
        <w:rPr>
          <w:noProof/>
          <w:sz w:val="20"/>
          <w:szCs w:val="22"/>
          <w:lang w:val="en-US" w:eastAsia="de-AT"/>
        </w:rPr>
      </w:pPr>
      <w:r>
        <w:rPr>
          <w:noProof/>
          <w:sz w:val="20"/>
          <w:szCs w:val="22"/>
          <w:lang w:val="en-US" w:eastAsia="de-AT"/>
        </w:rPr>
        <w:t>Flash</w:t>
      </w:r>
      <w:r w:rsidRPr="00163E8E">
        <w:rPr>
          <w:noProof/>
          <w:sz w:val="20"/>
          <w:szCs w:val="22"/>
          <w:lang w:val="en-US" w:eastAsia="de-AT"/>
        </w:rPr>
        <w:t>Trigger</w:t>
      </w:r>
      <w:r w:rsidRPr="00163E8E">
        <w:rPr>
          <w:noProof/>
          <w:sz w:val="20"/>
          <w:szCs w:val="22"/>
          <w:lang w:val="en-US" w:eastAsia="de-AT"/>
        </w:rPr>
        <w:tab/>
      </w:r>
      <w:r>
        <w:rPr>
          <w:noProof/>
          <w:sz w:val="20"/>
          <w:szCs w:val="22"/>
          <w:lang w:val="en-US" w:eastAsia="de-AT"/>
        </w:rPr>
        <w:t>Trigger flash light</w:t>
      </w:r>
    </w:p>
    <w:p w14:paraId="17EABDD3" w14:textId="1DE7B798" w:rsidR="00B51093" w:rsidRPr="00163E8E" w:rsidRDefault="00B51093" w:rsidP="00B51093">
      <w:pPr>
        <w:ind w:left="3540" w:hanging="2124"/>
        <w:jc w:val="both"/>
        <w:rPr>
          <w:noProof/>
          <w:sz w:val="20"/>
          <w:szCs w:val="22"/>
          <w:lang w:val="en-US" w:eastAsia="de-AT"/>
        </w:rPr>
      </w:pPr>
      <w:r>
        <w:rPr>
          <w:noProof/>
          <w:sz w:val="20"/>
          <w:szCs w:val="22"/>
          <w:lang w:val="en-US" w:eastAsia="de-AT"/>
        </w:rPr>
        <w:t>Flash</w:t>
      </w:r>
      <w:r w:rsidRPr="00163E8E">
        <w:rPr>
          <w:noProof/>
          <w:sz w:val="20"/>
          <w:szCs w:val="22"/>
          <w:lang w:val="en-US" w:eastAsia="de-AT"/>
        </w:rPr>
        <w:t>TriggerReset</w:t>
      </w:r>
      <w:r w:rsidRPr="00163E8E">
        <w:rPr>
          <w:noProof/>
          <w:sz w:val="20"/>
          <w:szCs w:val="22"/>
          <w:lang w:val="en-US" w:eastAsia="de-AT"/>
        </w:rPr>
        <w:tab/>
      </w:r>
      <w:r>
        <w:rPr>
          <w:noProof/>
          <w:sz w:val="20"/>
          <w:szCs w:val="22"/>
          <w:lang w:val="en-US" w:eastAsia="de-AT"/>
        </w:rPr>
        <w:t>Abort flash light</w:t>
      </w:r>
    </w:p>
    <w:p w14:paraId="5A35600E" w14:textId="77777777" w:rsidR="00B51093" w:rsidRPr="00163E8E" w:rsidRDefault="00B51093" w:rsidP="00B51093">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configuration</w:t>
      </w:r>
    </w:p>
    <w:p w14:paraId="4CB2DA44" w14:textId="4D93372A" w:rsidR="00B51093" w:rsidRPr="00163E8E" w:rsidRDefault="00B51093" w:rsidP="00B51093">
      <w:pPr>
        <w:ind w:left="3540" w:hanging="2124"/>
        <w:jc w:val="both"/>
        <w:rPr>
          <w:noProof/>
          <w:sz w:val="20"/>
          <w:szCs w:val="22"/>
          <w:lang w:val="en-US" w:eastAsia="de-AT"/>
        </w:rPr>
      </w:pPr>
      <w:r>
        <w:rPr>
          <w:noProof/>
          <w:sz w:val="20"/>
          <w:szCs w:val="22"/>
          <w:lang w:val="en-US" w:eastAsia="de-AT"/>
        </w:rPr>
        <w:t>LightType</w:t>
      </w:r>
      <w:r w:rsidRPr="00163E8E">
        <w:rPr>
          <w:noProof/>
          <w:sz w:val="20"/>
          <w:szCs w:val="22"/>
          <w:lang w:val="en-US" w:eastAsia="de-AT"/>
        </w:rPr>
        <w:tab/>
        <w:t xml:space="preserve">The type of </w:t>
      </w:r>
      <w:r>
        <w:rPr>
          <w:noProof/>
          <w:sz w:val="20"/>
          <w:szCs w:val="22"/>
          <w:lang w:val="en-US" w:eastAsia="de-AT"/>
        </w:rPr>
        <w:t>light used (None, Backlight, Lightbar)</w:t>
      </w:r>
      <w:r w:rsidRPr="00163E8E">
        <w:rPr>
          <w:noProof/>
          <w:sz w:val="20"/>
          <w:szCs w:val="22"/>
          <w:lang w:val="en-US" w:eastAsia="de-AT"/>
        </w:rPr>
        <w:t>.</w:t>
      </w:r>
    </w:p>
    <w:p w14:paraId="046C5319" w14:textId="4FED448D" w:rsidR="00B51093" w:rsidRPr="00163E8E" w:rsidRDefault="00B51093" w:rsidP="00B51093">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 xml:space="preserve">The Powerlink node number for this </w:t>
      </w:r>
      <w:r>
        <w:rPr>
          <w:noProof/>
          <w:sz w:val="20"/>
          <w:szCs w:val="22"/>
          <w:lang w:val="en-US" w:eastAsia="de-AT"/>
        </w:rPr>
        <w:t>light</w:t>
      </w:r>
      <w:r w:rsidRPr="00163E8E">
        <w:rPr>
          <w:noProof/>
          <w:sz w:val="20"/>
          <w:szCs w:val="22"/>
          <w:lang w:val="en-US" w:eastAsia="de-AT"/>
        </w:rPr>
        <w:t xml:space="preserve">. </w:t>
      </w:r>
    </w:p>
    <w:p w14:paraId="46E24F59" w14:textId="23A50CE6" w:rsidR="00B51093" w:rsidRPr="00163E8E" w:rsidRDefault="00B51093" w:rsidP="00B51093">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xml:space="preserve">, see </w:t>
      </w:r>
      <w:r>
        <w:rPr>
          <w:noProof/>
          <w:sz w:val="20"/>
          <w:szCs w:val="22"/>
          <w:lang w:val="en-US" w:eastAsia="de-AT"/>
        </w:rPr>
        <w:t>light</w:t>
      </w:r>
      <w:r w:rsidRPr="00163E8E">
        <w:rPr>
          <w:noProof/>
          <w:sz w:val="20"/>
          <w:szCs w:val="22"/>
          <w:lang w:val="en-US" w:eastAsia="de-AT"/>
        </w:rPr>
        <w:t xml:space="preserve"> manual for details</w:t>
      </w:r>
    </w:p>
    <w:p w14:paraId="730AE33E" w14:textId="7A203875" w:rsidR="00B51093" w:rsidRPr="00163E8E" w:rsidRDefault="00B51093" w:rsidP="00B51093">
      <w:pPr>
        <w:jc w:val="both"/>
        <w:rPr>
          <w:noProof/>
          <w:sz w:val="20"/>
          <w:szCs w:val="22"/>
          <w:lang w:val="en-US" w:eastAsia="de-AT"/>
        </w:rPr>
      </w:pPr>
      <w:r>
        <w:rPr>
          <w:noProof/>
          <w:sz w:val="20"/>
          <w:szCs w:val="22"/>
          <w:lang w:val="en-US" w:eastAsia="de-AT"/>
        </w:rPr>
        <w:tab/>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Light</w:t>
      </w:r>
      <w:r w:rsidRPr="00163E8E">
        <w:rPr>
          <w:noProof/>
          <w:sz w:val="20"/>
          <w:szCs w:val="22"/>
          <w:lang w:val="en-US" w:eastAsia="de-AT"/>
        </w:rPr>
        <w:t xml:space="preserve"> </w:t>
      </w:r>
      <w:r>
        <w:rPr>
          <w:noProof/>
          <w:sz w:val="20"/>
          <w:szCs w:val="22"/>
          <w:lang w:val="en-US" w:eastAsia="de-AT"/>
        </w:rPr>
        <w:t>data</w:t>
      </w:r>
      <w:r w:rsidRPr="00163E8E">
        <w:rPr>
          <w:noProof/>
          <w:sz w:val="20"/>
          <w:szCs w:val="22"/>
          <w:lang w:val="en-US" w:eastAsia="de-AT"/>
        </w:rPr>
        <w:t>, see manual for details</w:t>
      </w:r>
    </w:p>
    <w:p w14:paraId="03BCC088" w14:textId="1914C368" w:rsidR="00B51093" w:rsidRPr="00163E8E" w:rsidRDefault="00B51093" w:rsidP="00B51093">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Light</w:t>
      </w:r>
      <w:r w:rsidRPr="00163E8E">
        <w:rPr>
          <w:noProof/>
          <w:sz w:val="20"/>
          <w:szCs w:val="22"/>
          <w:lang w:val="en-US" w:eastAsia="de-AT"/>
        </w:rPr>
        <w:t xml:space="preserve"> hardware information, see manual for details</w:t>
      </w:r>
    </w:p>
    <w:p w14:paraId="68637664" w14:textId="2A6218B8" w:rsidR="00AB6EC8" w:rsidRDefault="00AB6EC8">
      <w:pPr>
        <w:widowControl/>
        <w:suppressAutoHyphens w:val="0"/>
        <w:rPr>
          <w:b/>
          <w:color w:val="FF8800"/>
          <w:lang w:val="en-US"/>
        </w:rPr>
      </w:pPr>
      <w:bookmarkStart w:id="13" w:name="_Ref11410095"/>
    </w:p>
    <w:p w14:paraId="4AC1C0D4" w14:textId="77777777" w:rsidR="00AB6EC8" w:rsidRPr="00D4338D" w:rsidRDefault="00AB6EC8" w:rsidP="00AB6EC8">
      <w:pPr>
        <w:pStyle w:val="berschrift2"/>
        <w:rPr>
          <w:lang w:val="en-US"/>
        </w:rPr>
      </w:pPr>
      <w:bookmarkStart w:id="14" w:name="_Toc53651710"/>
      <w:r>
        <w:rPr>
          <w:lang w:val="en-US"/>
        </w:rPr>
        <w:t>Vision color structure</w:t>
      </w:r>
      <w:bookmarkEnd w:id="14"/>
    </w:p>
    <w:p w14:paraId="060F7171" w14:textId="77777777" w:rsidR="00AB6EC8" w:rsidRPr="00A95971" w:rsidRDefault="00AB6EC8" w:rsidP="00AB6EC8">
      <w:pPr>
        <w:jc w:val="both"/>
        <w:rPr>
          <w:lang w:val="en-US"/>
        </w:rPr>
      </w:pPr>
      <w:r>
        <w:rPr>
          <w:lang w:val="en-US"/>
        </w:rPr>
        <w:t>The color structure handles all functions and parameters that are related to the color detection function.</w:t>
      </w:r>
    </w:p>
    <w:p w14:paraId="197FA929" w14:textId="77777777" w:rsidR="00AB6EC8" w:rsidRPr="00A95971" w:rsidRDefault="00AB6EC8" w:rsidP="00AB6EC8">
      <w:pPr>
        <w:jc w:val="both"/>
        <w:rPr>
          <w:lang w:val="en-US"/>
        </w:rPr>
      </w:pPr>
    </w:p>
    <w:p w14:paraId="51894AB5"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1B03E02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Evaluate</w:t>
      </w:r>
      <w:r w:rsidRPr="00163E8E">
        <w:rPr>
          <w:noProof/>
          <w:sz w:val="20"/>
          <w:szCs w:val="22"/>
          <w:lang w:val="en-US" w:eastAsia="de-AT"/>
        </w:rPr>
        <w:tab/>
      </w:r>
      <w:r>
        <w:rPr>
          <w:noProof/>
          <w:sz w:val="20"/>
          <w:szCs w:val="22"/>
          <w:lang w:val="en-US" w:eastAsia="de-AT"/>
        </w:rPr>
        <w:t>Evaluate new product and try to determine the color</w:t>
      </w:r>
    </w:p>
    <w:p w14:paraId="7EBB8000"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Teach</w:t>
      </w:r>
      <w:r w:rsidRPr="00163E8E">
        <w:rPr>
          <w:noProof/>
          <w:sz w:val="20"/>
          <w:szCs w:val="22"/>
          <w:lang w:val="en-US" w:eastAsia="de-AT"/>
        </w:rPr>
        <w:tab/>
      </w:r>
      <w:r>
        <w:rPr>
          <w:noProof/>
          <w:sz w:val="20"/>
          <w:szCs w:val="22"/>
          <w:lang w:val="en-US" w:eastAsia="de-AT"/>
        </w:rPr>
        <w:t>Teach a new product and store color information</w:t>
      </w:r>
    </w:p>
    <w:p w14:paraId="7A2A6A8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ResetError</w:t>
      </w:r>
      <w:r w:rsidRPr="00163E8E">
        <w:rPr>
          <w:noProof/>
          <w:sz w:val="20"/>
          <w:szCs w:val="22"/>
          <w:lang w:val="en-US" w:eastAsia="de-AT"/>
        </w:rPr>
        <w:tab/>
      </w:r>
      <w:r>
        <w:rPr>
          <w:noProof/>
          <w:sz w:val="20"/>
          <w:szCs w:val="22"/>
          <w:lang w:val="en-US" w:eastAsia="de-AT"/>
        </w:rPr>
        <w:t>Reset error state</w:t>
      </w:r>
    </w:p>
    <w:p w14:paraId="48466216"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Archiv configuration</w:t>
      </w:r>
    </w:p>
    <w:p w14:paraId="4F2DCF1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FlashColor1</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First flash color (red)</w:t>
      </w:r>
    </w:p>
    <w:p w14:paraId="2B6F85AB"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FlashColor2</w:t>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Second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green</w:t>
      </w:r>
      <w:r w:rsidRPr="00AB6EC8">
        <w:rPr>
          <w:rFonts w:ascii="Microsoft Sans Serif" w:hAnsi="Microsoft Sans Serif" w:cs="Microsoft Sans Serif"/>
          <w:color w:val="000000" w:themeColor="text1"/>
          <w:kern w:val="0"/>
          <w:sz w:val="20"/>
          <w:szCs w:val="20"/>
          <w:lang w:val="en-US" w:eastAsia="de-DE"/>
        </w:rPr>
        <w:t>)</w:t>
      </w:r>
    </w:p>
    <w:p w14:paraId="7067CDC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FlashColor3</w:t>
      </w:r>
      <w:r w:rsidRPr="00163E8E">
        <w:rPr>
          <w:noProof/>
          <w:sz w:val="20"/>
          <w:szCs w:val="22"/>
          <w:lang w:val="en-US" w:eastAsia="de-AT"/>
        </w:rPr>
        <w:tab/>
      </w:r>
      <w:r w:rsidRPr="00163E8E">
        <w:rPr>
          <w:noProof/>
          <w:sz w:val="20"/>
          <w:szCs w:val="22"/>
          <w:lang w:val="en-US" w:eastAsia="de-AT"/>
        </w:rPr>
        <w:tab/>
      </w:r>
      <w:r>
        <w:rPr>
          <w:rFonts w:ascii="Microsoft Sans Serif" w:hAnsi="Microsoft Sans Serif" w:cs="Microsoft Sans Serif"/>
          <w:color w:val="000000" w:themeColor="text1"/>
          <w:kern w:val="0"/>
          <w:sz w:val="20"/>
          <w:szCs w:val="20"/>
          <w:lang w:val="en-US" w:eastAsia="de-DE"/>
        </w:rPr>
        <w:t>Third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blue</w:t>
      </w:r>
      <w:r w:rsidRPr="00AB6EC8">
        <w:rPr>
          <w:rFonts w:ascii="Microsoft Sans Serif" w:hAnsi="Microsoft Sans Serif" w:cs="Microsoft Sans Serif"/>
          <w:color w:val="000000" w:themeColor="text1"/>
          <w:kern w:val="0"/>
          <w:sz w:val="20"/>
          <w:szCs w:val="20"/>
          <w:lang w:val="en-US" w:eastAsia="de-DE"/>
        </w:rPr>
        <w:t>)</w:t>
      </w:r>
    </w:p>
    <w:p w14:paraId="594F4C20"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FlashColor4</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w:t>
      </w:r>
      <w:r>
        <w:rPr>
          <w:rFonts w:ascii="Microsoft Sans Serif" w:hAnsi="Microsoft Sans Serif" w:cs="Microsoft Sans Serif"/>
          <w:color w:val="000000" w:themeColor="text1"/>
          <w:kern w:val="0"/>
          <w:sz w:val="20"/>
          <w:szCs w:val="20"/>
          <w:lang w:val="en-US" w:eastAsia="de-DE"/>
        </w:rPr>
        <w:t>ourth</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lime</w:t>
      </w:r>
      <w:r w:rsidRPr="00AB6EC8">
        <w:rPr>
          <w:rFonts w:ascii="Microsoft Sans Serif" w:hAnsi="Microsoft Sans Serif" w:cs="Microsoft Sans Serif"/>
          <w:color w:val="000000" w:themeColor="text1"/>
          <w:kern w:val="0"/>
          <w:sz w:val="20"/>
          <w:szCs w:val="20"/>
          <w:lang w:val="en-US" w:eastAsia="de-DE"/>
        </w:rPr>
        <w:t>)</w:t>
      </w:r>
    </w:p>
    <w:p w14:paraId="52283DDE"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Name of the product</w:t>
      </w:r>
    </w:p>
    <w:p w14:paraId="6CDA4A1C"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first flash color</w:t>
      </w:r>
    </w:p>
    <w:p w14:paraId="0D59F38F"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second flash color</w:t>
      </w:r>
    </w:p>
    <w:p w14:paraId="4EE17144"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third flash color</w:t>
      </w:r>
    </w:p>
    <w:p w14:paraId="39C32002"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fourth flash color</w:t>
      </w:r>
    </w:p>
    <w:p w14:paraId="0DAFD28F"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TeachingIndex</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that is currently taught</w:t>
      </w:r>
    </w:p>
    <w:p w14:paraId="2D2D65A8"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Maximum error for all gray values</w:t>
      </w:r>
    </w:p>
    <w:p w14:paraId="41A1B03A"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MinDifference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Minimum distance to next best value</w:t>
      </w:r>
    </w:p>
    <w:p w14:paraId="72F284DF"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r>
      <w:r>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CE05D1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first flash color</w:t>
      </w:r>
    </w:p>
    <w:p w14:paraId="2661165A"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second flash color</w:t>
      </w:r>
    </w:p>
    <w:p w14:paraId="75A334F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third flash color</w:t>
      </w:r>
    </w:p>
    <w:p w14:paraId="1134B3E4"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fourth flash color</w:t>
      </w:r>
    </w:p>
    <w:p w14:paraId="2DE5ED8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 error of mean gray value for all products</w:t>
      </w:r>
    </w:p>
    <w:p w14:paraId="68D6E4C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LowError</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Lowest error found</w:t>
      </w:r>
    </w:p>
    <w:p w14:paraId="1713AD17"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LowDistance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Distance to next best value</w:t>
      </w:r>
    </w:p>
    <w:p w14:paraId="68E41C6D"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LowIndex</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of the best value</w:t>
      </w:r>
    </w:p>
    <w:p w14:paraId="12236FF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 name of the best value</w:t>
      </w:r>
    </w:p>
    <w:p w14:paraId="748B45E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 of color detection</w:t>
      </w:r>
    </w:p>
    <w:p w14:paraId="1E065DDB" w14:textId="77777777" w:rsidR="00AB6EC8" w:rsidRDefault="00AB6EC8">
      <w:pPr>
        <w:widowControl/>
        <w:suppressAutoHyphens w:val="0"/>
        <w:rPr>
          <w:b/>
          <w:color w:val="FF8800"/>
          <w:lang w:val="en-US"/>
        </w:rPr>
      </w:pPr>
      <w:r>
        <w:rPr>
          <w:lang w:val="en-US"/>
        </w:rPr>
        <w:br w:type="page"/>
      </w:r>
    </w:p>
    <w:p w14:paraId="754B5C6B" w14:textId="77777777" w:rsidR="00E35768" w:rsidRPr="00D4338D" w:rsidRDefault="00E35768" w:rsidP="00E35768">
      <w:pPr>
        <w:pStyle w:val="berschrift2"/>
        <w:rPr>
          <w:lang w:val="en-US"/>
        </w:rPr>
      </w:pPr>
      <w:bookmarkStart w:id="15" w:name="_Toc53651711"/>
      <w:r>
        <w:rPr>
          <w:lang w:val="en-US"/>
        </w:rPr>
        <w:lastRenderedPageBreak/>
        <w:t>Vision image structure</w:t>
      </w:r>
      <w:bookmarkEnd w:id="13"/>
      <w:bookmarkEnd w:id="15"/>
    </w:p>
    <w:p w14:paraId="6725681C" w14:textId="34BFB95E" w:rsidR="00E35768" w:rsidRPr="00A95971" w:rsidRDefault="00E35768" w:rsidP="00E35768">
      <w:pPr>
        <w:jc w:val="both"/>
        <w:rPr>
          <w:lang w:val="en-US"/>
        </w:rPr>
      </w:pPr>
      <w:r>
        <w:rPr>
          <w:lang w:val="en-US"/>
        </w:rPr>
        <w:t>The image structure handles all functions and parameters that are related to the image archive</w:t>
      </w:r>
      <w:r w:rsidR="00B51093">
        <w:rPr>
          <w:lang w:val="en-US"/>
        </w:rPr>
        <w:t xml:space="preserve"> and crosshair drawing in mappView</w:t>
      </w:r>
      <w:r>
        <w:rPr>
          <w:lang w:val="en-US"/>
        </w:rPr>
        <w:t>.</w:t>
      </w:r>
    </w:p>
    <w:p w14:paraId="2117E21A" w14:textId="77777777" w:rsidR="00E35768" w:rsidRPr="00A95971" w:rsidRDefault="00E35768" w:rsidP="00E35768">
      <w:pPr>
        <w:jc w:val="both"/>
        <w:rPr>
          <w:lang w:val="en-US"/>
        </w:rPr>
      </w:pPr>
    </w:p>
    <w:p w14:paraId="2C49B07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2202FDAD" w14:textId="77777777"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14:paraId="67CA9DC7"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14:paraId="6313C384"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14:paraId="08409232"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14:paraId="30354994" w14:textId="77777777"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14:paraId="07547C33" w14:textId="77777777"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14:paraId="4F2D644D" w14:textId="77777777"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14:paraId="1B6DCB85" w14:textId="77777777"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14:paraId="5E257638" w14:textId="77777777"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14:paraId="5E35386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14:paraId="3AC2B7FE" w14:textId="77777777"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14:paraId="5B19518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14:paraId="755A9CF5" w14:textId="77777777"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14:paraId="3044642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14:paraId="4AC4183F"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14:paraId="5FE2F310" w14:textId="77777777"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14:paraId="2093A646" w14:textId="77777777"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14:paraId="5B5E8FC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5BE1EDB" w14:textId="77777777"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14:paraId="79B28A6D" w14:textId="77777777"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14:paraId="517573C1" w14:textId="77777777"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14:paraId="21E68C35" w14:textId="77777777" w:rsidR="009B7352" w:rsidRPr="00D4338D" w:rsidRDefault="009B7352" w:rsidP="00471E70">
      <w:pPr>
        <w:widowControl/>
        <w:suppressAutoHyphens w:val="0"/>
        <w:rPr>
          <w:b/>
          <w:color w:val="FF8800"/>
          <w:lang w:val="en-US"/>
        </w:rPr>
      </w:pPr>
      <w:r w:rsidRPr="00D4338D">
        <w:rPr>
          <w:sz w:val="18"/>
          <w:lang w:val="en-US"/>
        </w:rPr>
        <w:br w:type="page"/>
      </w:r>
    </w:p>
    <w:p w14:paraId="249D7F9C" w14:textId="77777777" w:rsidR="00FC22E8" w:rsidRDefault="001C3973" w:rsidP="00FE04EE">
      <w:pPr>
        <w:pStyle w:val="berschrift1"/>
        <w:rPr>
          <w:lang w:val="en-US"/>
        </w:rPr>
      </w:pPr>
      <w:bookmarkStart w:id="16" w:name="_Toc53651712"/>
      <w:r>
        <w:rPr>
          <w:lang w:val="en-US"/>
        </w:rPr>
        <w:lastRenderedPageBreak/>
        <w:t>Description</w:t>
      </w:r>
      <w:bookmarkEnd w:id="16"/>
    </w:p>
    <w:p w14:paraId="4935398C" w14:textId="77777777" w:rsidR="00FC22E8" w:rsidRPr="00FC22E8" w:rsidRDefault="009454E2" w:rsidP="00FE04EE">
      <w:pPr>
        <w:pStyle w:val="berschrift2"/>
        <w:rPr>
          <w:sz w:val="28"/>
          <w:lang w:val="en-US"/>
        </w:rPr>
      </w:pPr>
      <w:bookmarkStart w:id="17" w:name="_Toc53651713"/>
      <w:r w:rsidRPr="009454E2">
        <w:rPr>
          <w:rFonts w:cs="Arial"/>
          <w:noProof/>
          <w:szCs w:val="22"/>
          <w:lang w:val="de-DE" w:eastAsia="de-DE"/>
        </w:rPr>
        <w:drawing>
          <wp:anchor distT="0" distB="0" distL="114300" distR="114300" simplePos="0" relativeHeight="251653632" behindDoc="1" locked="0" layoutInCell="1" allowOverlap="1" wp14:anchorId="699CC031" wp14:editId="3D8618E7">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7"/>
    </w:p>
    <w:p w14:paraId="19ED7A57" w14:textId="77777777"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14:paraId="467B2436" w14:textId="77777777" w:rsidR="00C06F26" w:rsidRDefault="00C06F26" w:rsidP="001F0BAA">
      <w:pPr>
        <w:pStyle w:val="FlietextEinzug"/>
        <w:ind w:left="0"/>
        <w:jc w:val="both"/>
        <w:rPr>
          <w:rFonts w:cs="Arial"/>
          <w:szCs w:val="22"/>
          <w:lang w:val="en-US"/>
        </w:rPr>
      </w:pPr>
    </w:p>
    <w:p w14:paraId="7D2905D4" w14:textId="77777777"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14:paraId="29D18A88" w14:textId="77777777" w:rsidR="009454E2" w:rsidRDefault="009454E2" w:rsidP="001F0BAA">
      <w:pPr>
        <w:pStyle w:val="FlietextEinzug"/>
        <w:ind w:left="0"/>
        <w:jc w:val="both"/>
        <w:rPr>
          <w:rFonts w:cs="Arial"/>
          <w:szCs w:val="22"/>
          <w:lang w:val="en-US"/>
        </w:rPr>
      </w:pPr>
    </w:p>
    <w:p w14:paraId="66BC4843" w14:textId="77777777" w:rsidR="009454E2" w:rsidRDefault="009454E2" w:rsidP="001F0BAA">
      <w:pPr>
        <w:pStyle w:val="FlietextEinzug"/>
        <w:ind w:left="0"/>
        <w:jc w:val="both"/>
        <w:rPr>
          <w:rFonts w:cs="Arial"/>
          <w:szCs w:val="22"/>
          <w:lang w:val="en-US"/>
        </w:rPr>
      </w:pPr>
    </w:p>
    <w:p w14:paraId="602D2FC5" w14:textId="77777777"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14:paraId="408E74F4" w14:textId="77777777" w:rsidR="00FC22E8" w:rsidRDefault="00FC22E8" w:rsidP="001F0BAA">
      <w:pPr>
        <w:pStyle w:val="FlietextEinzug"/>
        <w:ind w:left="0"/>
        <w:jc w:val="both"/>
        <w:rPr>
          <w:rFonts w:cs="Arial"/>
          <w:szCs w:val="22"/>
          <w:lang w:val="en-US"/>
        </w:rPr>
      </w:pPr>
    </w:p>
    <w:p w14:paraId="34298D0F" w14:textId="77777777"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14:paraId="391538D0" w14:textId="77777777" w:rsidR="009454E2" w:rsidRDefault="009454E2" w:rsidP="009454E2">
      <w:pPr>
        <w:pStyle w:val="FlietextEinzug"/>
        <w:ind w:left="0"/>
        <w:jc w:val="both"/>
        <w:rPr>
          <w:rFonts w:cs="Arial"/>
          <w:szCs w:val="22"/>
          <w:lang w:val="en-US"/>
        </w:rPr>
      </w:pPr>
      <w:r>
        <w:rPr>
          <w:rFonts w:cs="Arial"/>
          <w:szCs w:val="22"/>
          <w:lang w:val="en-US"/>
        </w:rPr>
        <w:t>2: Measurement</w:t>
      </w:r>
    </w:p>
    <w:p w14:paraId="7E315E86" w14:textId="77777777" w:rsidR="009454E2" w:rsidRDefault="009454E2" w:rsidP="009454E2">
      <w:pPr>
        <w:pStyle w:val="FlietextEinzug"/>
        <w:ind w:left="0"/>
        <w:jc w:val="both"/>
        <w:rPr>
          <w:rFonts w:cs="Arial"/>
          <w:szCs w:val="22"/>
          <w:lang w:val="en-US"/>
        </w:rPr>
      </w:pPr>
      <w:r>
        <w:rPr>
          <w:rFonts w:cs="Arial"/>
          <w:szCs w:val="22"/>
          <w:lang w:val="en-US"/>
        </w:rPr>
        <w:t>3: Code Reader</w:t>
      </w:r>
    </w:p>
    <w:p w14:paraId="47042826" w14:textId="77777777"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14:paraId="0585222F" w14:textId="77777777"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14:paraId="5F7D1986" w14:textId="77777777" w:rsidR="00FC22E8" w:rsidRDefault="00FC22E8" w:rsidP="001F0BAA">
      <w:pPr>
        <w:pStyle w:val="FlietextEinzug"/>
        <w:ind w:left="0"/>
        <w:jc w:val="both"/>
        <w:rPr>
          <w:rFonts w:cs="Arial"/>
          <w:szCs w:val="22"/>
          <w:lang w:val="en-US"/>
        </w:rPr>
      </w:pPr>
    </w:p>
    <w:p w14:paraId="5D490936" w14:textId="77777777" w:rsidR="00EA703D" w:rsidRDefault="00D03001" w:rsidP="00EA703D">
      <w:pPr>
        <w:pStyle w:val="FlietextEinzug"/>
        <w:ind w:left="0"/>
        <w:rPr>
          <w:lang w:val="en-US"/>
        </w:rPr>
      </w:pPr>
      <w:r>
        <w:rPr>
          <w:lang w:val="en-US"/>
        </w:rPr>
        <w:t xml:space="preserve">Make sure to adjust the IP address in the file </w:t>
      </w:r>
    </w:p>
    <w:p w14:paraId="55F34D29" w14:textId="77777777" w:rsidR="00EA703D" w:rsidRDefault="00EA703D" w:rsidP="00EA703D">
      <w:pPr>
        <w:pStyle w:val="FlietextEinzug"/>
        <w:ind w:left="0"/>
        <w:rPr>
          <w:lang w:val="en-US"/>
        </w:rPr>
      </w:pPr>
    </w:p>
    <w:p w14:paraId="71E3F0FD" w14:textId="77777777"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14:paraId="50A1049B" w14:textId="77777777" w:rsidR="00EA703D" w:rsidRDefault="00EA703D" w:rsidP="00EA703D">
      <w:pPr>
        <w:pStyle w:val="FlietextEinzug"/>
        <w:ind w:left="0"/>
        <w:rPr>
          <w:lang w:val="en-US"/>
        </w:rPr>
      </w:pPr>
    </w:p>
    <w:p w14:paraId="4C3AA153" w14:textId="77777777"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14:paraId="004BC007" w14:textId="77777777" w:rsidR="00D03001" w:rsidRDefault="00D03001">
      <w:pPr>
        <w:widowControl/>
        <w:suppressAutoHyphens w:val="0"/>
        <w:rPr>
          <w:b/>
          <w:color w:val="FF8800"/>
          <w:lang w:val="en-US"/>
        </w:rPr>
      </w:pPr>
      <w:r>
        <w:rPr>
          <w:lang w:val="en-US"/>
        </w:rPr>
        <w:br w:type="page"/>
      </w:r>
    </w:p>
    <w:p w14:paraId="75127BF8" w14:textId="77777777" w:rsidR="00FE04EE" w:rsidRDefault="00FE04EE" w:rsidP="00FE04EE">
      <w:pPr>
        <w:pStyle w:val="berschrift2"/>
        <w:rPr>
          <w:lang w:val="en-US"/>
        </w:rPr>
      </w:pPr>
      <w:bookmarkStart w:id="18" w:name="_Toc53651714"/>
      <w:r>
        <w:rPr>
          <w:lang w:val="en-US"/>
        </w:rPr>
        <w:lastRenderedPageBreak/>
        <w:t>Demo application</w:t>
      </w:r>
      <w:bookmarkEnd w:id="18"/>
    </w:p>
    <w:p w14:paraId="612AD879" w14:textId="77777777"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14:paraId="43BF7A17" w14:textId="77777777" w:rsidR="00FC22E8" w:rsidRDefault="00FC22E8" w:rsidP="001F0BAA">
      <w:pPr>
        <w:pStyle w:val="FlietextEinzug"/>
        <w:ind w:left="0"/>
        <w:jc w:val="both"/>
        <w:rPr>
          <w:rFonts w:cs="Arial"/>
          <w:noProof/>
          <w:szCs w:val="22"/>
          <w:lang w:val="en-US" w:eastAsia="de-AT"/>
        </w:rPr>
      </w:pPr>
    </w:p>
    <w:p w14:paraId="23BB9FEB" w14:textId="77777777" w:rsidR="00A705DC" w:rsidRDefault="00DC7598" w:rsidP="001F0BAA">
      <w:pPr>
        <w:pStyle w:val="FlietextEinzug"/>
        <w:ind w:left="0"/>
        <w:jc w:val="both"/>
        <w:rPr>
          <w:rFonts w:cs="Arial"/>
          <w:noProof/>
          <w:szCs w:val="22"/>
          <w:lang w:val="en-US" w:eastAsia="de-AT"/>
        </w:rPr>
      </w:pPr>
      <w:r w:rsidRPr="00DC7598">
        <w:rPr>
          <w:rFonts w:cs="Arial"/>
          <w:noProof/>
          <w:szCs w:val="22"/>
          <w:lang w:val="en-US" w:eastAsia="de-AT"/>
        </w:rPr>
        <w:drawing>
          <wp:inline distT="0" distB="0" distL="0" distR="0" wp14:anchorId="5C762E7B" wp14:editId="3CE21959">
            <wp:extent cx="5760720" cy="32372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7230"/>
                    </a:xfrm>
                    <a:prstGeom prst="rect">
                      <a:avLst/>
                    </a:prstGeom>
                  </pic:spPr>
                </pic:pic>
              </a:graphicData>
            </a:graphic>
          </wp:inline>
        </w:drawing>
      </w:r>
    </w:p>
    <w:p w14:paraId="6FF2D2DC" w14:textId="77777777"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48F33E0D" wp14:editId="36A066F1">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14:paraId="51902F9E" w14:textId="77777777"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14:paraId="237F973E" w14:textId="77777777" w:rsidR="003C1AF4" w:rsidRDefault="003C1AF4" w:rsidP="001F0BAA">
      <w:pPr>
        <w:pStyle w:val="FlietextEinzug"/>
        <w:ind w:left="0"/>
        <w:jc w:val="both"/>
        <w:rPr>
          <w:rFonts w:cs="Arial"/>
          <w:noProof/>
          <w:szCs w:val="22"/>
          <w:lang w:val="en-US" w:eastAsia="de-AT"/>
        </w:rPr>
      </w:pPr>
    </w:p>
    <w:p w14:paraId="70D9ED01" w14:textId="77777777"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14:paraId="73662424" w14:textId="77777777" w:rsidR="005A5DC2" w:rsidRDefault="005A5DC2" w:rsidP="001F0BAA">
      <w:pPr>
        <w:pStyle w:val="FlietextEinzug"/>
        <w:ind w:left="0"/>
        <w:jc w:val="both"/>
        <w:rPr>
          <w:rFonts w:cs="Arial"/>
          <w:noProof/>
          <w:szCs w:val="22"/>
          <w:lang w:val="en-US" w:eastAsia="de-AT"/>
        </w:rPr>
      </w:pPr>
    </w:p>
    <w:p w14:paraId="30855EC2" w14:textId="77777777"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14:paraId="0790FEB0" w14:textId="77777777"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58752" behindDoc="1" locked="0" layoutInCell="1" allowOverlap="1" wp14:anchorId="429A0CCF" wp14:editId="2AEA3233">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14:paraId="608760FB" w14:textId="77777777"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14:paraId="44A05C1E" w14:textId="77777777" w:rsidR="00FC22E8" w:rsidRDefault="00FC22E8" w:rsidP="001F0BAA">
      <w:pPr>
        <w:pStyle w:val="FlietextEinzug"/>
        <w:ind w:left="0"/>
        <w:jc w:val="both"/>
        <w:rPr>
          <w:rFonts w:cs="Arial"/>
          <w:noProof/>
          <w:szCs w:val="22"/>
          <w:lang w:val="en-US" w:eastAsia="de-AT"/>
        </w:rPr>
      </w:pPr>
    </w:p>
    <w:p w14:paraId="56FACA0E" w14:textId="77777777" w:rsidR="005A5DC2" w:rsidRDefault="005A5DC2" w:rsidP="001F0BAA">
      <w:pPr>
        <w:pStyle w:val="FlietextEinzug"/>
        <w:ind w:left="0"/>
        <w:jc w:val="both"/>
        <w:rPr>
          <w:rFonts w:cs="Arial"/>
          <w:noProof/>
          <w:szCs w:val="22"/>
          <w:lang w:val="en-US" w:eastAsia="de-AT"/>
        </w:rPr>
      </w:pPr>
    </w:p>
    <w:p w14:paraId="6E266F26" w14:textId="77777777" w:rsidR="00EA703D" w:rsidRDefault="00EA703D" w:rsidP="001F0BAA">
      <w:pPr>
        <w:pStyle w:val="FlietextEinzug"/>
        <w:ind w:left="0"/>
        <w:jc w:val="both"/>
        <w:rPr>
          <w:rFonts w:cs="Arial"/>
          <w:noProof/>
          <w:szCs w:val="22"/>
          <w:lang w:val="en-US" w:eastAsia="de-AT"/>
        </w:rPr>
      </w:pPr>
    </w:p>
    <w:p w14:paraId="5382EC81" w14:textId="50A79A4F"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06498C">
        <w:rPr>
          <w:rFonts w:cs="Arial"/>
          <w:noProof/>
          <w:szCs w:val="22"/>
          <w:lang w:val="en-US" w:eastAsia="de-AT"/>
        </w:rPr>
        <w:t>0</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14:paraId="60B7F9B0" w14:textId="77777777" w:rsidR="002A39B1" w:rsidRDefault="002A39B1" w:rsidP="001F0BAA">
      <w:pPr>
        <w:pStyle w:val="FlietextEinzug"/>
        <w:ind w:left="0"/>
        <w:jc w:val="both"/>
        <w:rPr>
          <w:lang w:val="en-US"/>
        </w:rPr>
      </w:pPr>
    </w:p>
    <w:p w14:paraId="0CF2B333" w14:textId="77777777" w:rsidR="002A39B1" w:rsidRDefault="002A39B1">
      <w:pPr>
        <w:widowControl/>
        <w:suppressAutoHyphens w:val="0"/>
        <w:rPr>
          <w:b/>
          <w:color w:val="FF8800"/>
          <w:lang w:val="en-US"/>
        </w:rPr>
      </w:pPr>
      <w:r>
        <w:rPr>
          <w:lang w:val="en-US"/>
        </w:rPr>
        <w:br w:type="page"/>
      </w:r>
    </w:p>
    <w:p w14:paraId="55D17255" w14:textId="77777777" w:rsidR="002A39B1" w:rsidRDefault="00163E8E" w:rsidP="002A39B1">
      <w:pPr>
        <w:pStyle w:val="berschrift2"/>
        <w:rPr>
          <w:lang w:val="en-US"/>
        </w:rPr>
      </w:pPr>
      <w:bookmarkStart w:id="19" w:name="_Toc53651715"/>
      <w:r>
        <w:rPr>
          <w:lang w:val="en-US"/>
        </w:rPr>
        <w:lastRenderedPageBreak/>
        <w:t>Changing the demo</w:t>
      </w:r>
      <w:bookmarkEnd w:id="19"/>
    </w:p>
    <w:p w14:paraId="5F1C19AB" w14:textId="77777777"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14:paraId="54119973" w14:textId="77777777" w:rsidR="00163E8E" w:rsidRDefault="00163E8E" w:rsidP="002A39B1">
      <w:pPr>
        <w:pStyle w:val="FlietextEinzug"/>
        <w:ind w:left="0"/>
        <w:jc w:val="both"/>
        <w:rPr>
          <w:rFonts w:cs="Arial"/>
          <w:noProof/>
          <w:szCs w:val="22"/>
          <w:lang w:val="en-US" w:eastAsia="de-AT"/>
        </w:rPr>
      </w:pPr>
    </w:p>
    <w:p w14:paraId="4238B2EF" w14:textId="77777777"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14:paraId="143552B8" w14:textId="77777777" w:rsidR="00085121" w:rsidRDefault="00085121">
      <w:pPr>
        <w:widowControl/>
        <w:suppressAutoHyphens w:val="0"/>
        <w:rPr>
          <w:noProof/>
          <w:lang w:val="en-US" w:eastAsia="de-AT"/>
        </w:rPr>
      </w:pPr>
    </w:p>
    <w:p w14:paraId="5CB312CA" w14:textId="77777777" w:rsidR="00085121" w:rsidRDefault="00085121" w:rsidP="00085121">
      <w:pPr>
        <w:pStyle w:val="berschrift2"/>
        <w:rPr>
          <w:lang w:val="en-US"/>
        </w:rPr>
      </w:pPr>
      <w:bookmarkStart w:id="20" w:name="_Toc53651716"/>
      <w:r>
        <w:rPr>
          <w:lang w:val="en-US"/>
        </w:rPr>
        <w:t>Lights</w:t>
      </w:r>
      <w:bookmarkEnd w:id="20"/>
    </w:p>
    <w:p w14:paraId="5CE4C731" w14:textId="71780681" w:rsidR="00085121" w:rsidRDefault="00B51093" w:rsidP="00085121">
      <w:pPr>
        <w:pStyle w:val="FlietextEinzug"/>
        <w:ind w:left="0"/>
        <w:rPr>
          <w:lang w:val="en-US"/>
        </w:rPr>
      </w:pPr>
      <w:r>
        <w:rPr>
          <w:lang w:val="en-US"/>
        </w:rPr>
        <w:t>On t</w:t>
      </w:r>
      <w:r w:rsidR="00085121">
        <w:rPr>
          <w:lang w:val="en-US"/>
        </w:rPr>
        <w:t xml:space="preserve">he lights page the backlights or </w:t>
      </w:r>
      <w:r>
        <w:rPr>
          <w:lang w:val="en-US"/>
        </w:rPr>
        <w:t>lightbars</w:t>
      </w:r>
      <w:r w:rsidR="00085121">
        <w:rPr>
          <w:lang w:val="en-US"/>
        </w:rPr>
        <w:t xml:space="preserve"> can be tested.</w:t>
      </w:r>
    </w:p>
    <w:p w14:paraId="4FBA8DA6" w14:textId="77777777" w:rsidR="00085121" w:rsidRDefault="00085121" w:rsidP="00085121">
      <w:pPr>
        <w:pStyle w:val="FlietextEinzug"/>
        <w:ind w:left="0"/>
        <w:rPr>
          <w:lang w:val="en-US"/>
        </w:rPr>
      </w:pPr>
    </w:p>
    <w:p w14:paraId="42D8F3E5" w14:textId="77777777" w:rsidR="00085121" w:rsidRPr="00085121" w:rsidRDefault="008850FA" w:rsidP="00085121">
      <w:pPr>
        <w:pStyle w:val="FlietextEinzug"/>
        <w:ind w:left="0"/>
        <w:rPr>
          <w:lang w:val="en-US"/>
        </w:rPr>
      </w:pPr>
      <w:r w:rsidRPr="008850FA">
        <w:rPr>
          <w:noProof/>
          <w:lang w:val="de-DE" w:eastAsia="de-DE"/>
        </w:rPr>
        <w:drawing>
          <wp:inline distT="0" distB="0" distL="0" distR="0" wp14:anchorId="75948F90" wp14:editId="5F547AA0">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8480"/>
                    </a:xfrm>
                    <a:prstGeom prst="rect">
                      <a:avLst/>
                    </a:prstGeom>
                  </pic:spPr>
                </pic:pic>
              </a:graphicData>
            </a:graphic>
          </wp:inline>
        </w:drawing>
      </w:r>
    </w:p>
    <w:p w14:paraId="181162D3" w14:textId="77777777" w:rsidR="00085121" w:rsidRDefault="00085121">
      <w:pPr>
        <w:widowControl/>
        <w:suppressAutoHyphens w:val="0"/>
        <w:rPr>
          <w:noProof/>
          <w:lang w:val="en-US" w:eastAsia="de-AT"/>
        </w:rPr>
      </w:pPr>
    </w:p>
    <w:p w14:paraId="6E08E8D4" w14:textId="77777777" w:rsidR="00085121" w:rsidRDefault="00085121">
      <w:pPr>
        <w:widowControl/>
        <w:suppressAutoHyphens w:val="0"/>
        <w:rPr>
          <w:b/>
          <w:color w:val="FF8800"/>
          <w:lang w:val="en-US"/>
        </w:rPr>
      </w:pPr>
      <w:r>
        <w:rPr>
          <w:lang w:val="en-US"/>
        </w:rPr>
        <w:br w:type="page"/>
      </w:r>
    </w:p>
    <w:p w14:paraId="66D90559" w14:textId="77777777" w:rsidR="00085121" w:rsidRDefault="00085121" w:rsidP="00085121">
      <w:pPr>
        <w:pStyle w:val="berschrift2"/>
        <w:rPr>
          <w:lang w:val="en-US"/>
        </w:rPr>
      </w:pPr>
      <w:bookmarkStart w:id="21" w:name="_Toc53651717"/>
      <w:r>
        <w:rPr>
          <w:lang w:val="en-US"/>
        </w:rPr>
        <w:lastRenderedPageBreak/>
        <w:t>Recipe</w:t>
      </w:r>
      <w:bookmarkEnd w:id="21"/>
    </w:p>
    <w:p w14:paraId="2EAF1CBF" w14:textId="77777777"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14:paraId="0EEE9711" w14:textId="77777777" w:rsidR="00596844" w:rsidRDefault="00596844" w:rsidP="00596844">
      <w:pPr>
        <w:jc w:val="both"/>
        <w:rPr>
          <w:rFonts w:cs="Arial"/>
          <w:color w:val="000000" w:themeColor="text1"/>
          <w:szCs w:val="22"/>
          <w:lang w:val="en-US"/>
        </w:rPr>
      </w:pPr>
    </w:p>
    <w:p w14:paraId="72262C2F" w14:textId="77777777"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14:paraId="3D79EC14" w14:textId="77777777"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14:paraId="09628F6A" w14:textId="77777777" w:rsidR="000F6A9F" w:rsidRDefault="000F6A9F" w:rsidP="00085121">
      <w:pPr>
        <w:pStyle w:val="FlietextEinzug"/>
        <w:ind w:left="0"/>
        <w:rPr>
          <w:lang w:val="en-US"/>
        </w:rPr>
      </w:pPr>
    </w:p>
    <w:p w14:paraId="25248850" w14:textId="77777777" w:rsidR="000F6A9F" w:rsidRDefault="00DE6095" w:rsidP="00085121">
      <w:pPr>
        <w:pStyle w:val="FlietextEinzug"/>
        <w:ind w:left="0"/>
        <w:rPr>
          <w:lang w:val="en-US"/>
        </w:rPr>
      </w:pPr>
      <w:r w:rsidRPr="00DE6095">
        <w:rPr>
          <w:noProof/>
          <w:lang w:val="de-DE" w:eastAsia="de-DE"/>
        </w:rPr>
        <w:drawing>
          <wp:inline distT="0" distB="0" distL="0" distR="0" wp14:anchorId="46F13AF2" wp14:editId="2F6F2231">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65705"/>
                    </a:xfrm>
                    <a:prstGeom prst="rect">
                      <a:avLst/>
                    </a:prstGeom>
                  </pic:spPr>
                </pic:pic>
              </a:graphicData>
            </a:graphic>
          </wp:inline>
        </w:drawing>
      </w:r>
    </w:p>
    <w:p w14:paraId="058E1E63" w14:textId="77777777" w:rsidR="006029A3" w:rsidRDefault="006029A3" w:rsidP="00085121">
      <w:pPr>
        <w:pStyle w:val="FlietextEinzug"/>
        <w:ind w:left="0"/>
        <w:rPr>
          <w:lang w:val="en-US"/>
        </w:rPr>
      </w:pPr>
    </w:p>
    <w:p w14:paraId="38306DB8" w14:textId="77777777"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14:paraId="34EDF6B3" w14:textId="77777777" w:rsidR="006029A3" w:rsidRDefault="006029A3" w:rsidP="00085121">
      <w:pPr>
        <w:pStyle w:val="FlietextEinzug"/>
        <w:ind w:left="0"/>
        <w:rPr>
          <w:lang w:val="en-US"/>
        </w:rPr>
      </w:pPr>
    </w:p>
    <w:p w14:paraId="281DF61D" w14:textId="77777777" w:rsidR="006029A3" w:rsidRDefault="006029A3" w:rsidP="006029A3">
      <w:pPr>
        <w:pStyle w:val="FlietextEinzug"/>
        <w:numPr>
          <w:ilvl w:val="0"/>
          <w:numId w:val="37"/>
        </w:numPr>
        <w:rPr>
          <w:lang w:val="en-US"/>
        </w:rPr>
      </w:pPr>
      <w:r>
        <w:rPr>
          <w:lang w:val="en-US"/>
        </w:rPr>
        <w:t>Vision application name</w:t>
      </w:r>
    </w:p>
    <w:p w14:paraId="20777C25" w14:textId="77777777" w:rsidR="006029A3" w:rsidRDefault="006029A3" w:rsidP="006029A3">
      <w:pPr>
        <w:pStyle w:val="FlietextEinzug"/>
        <w:numPr>
          <w:ilvl w:val="0"/>
          <w:numId w:val="37"/>
        </w:numPr>
        <w:rPr>
          <w:lang w:val="en-US"/>
        </w:rPr>
      </w:pPr>
      <w:r>
        <w:rPr>
          <w:lang w:val="en-US"/>
        </w:rPr>
        <w:t>Gain</w:t>
      </w:r>
    </w:p>
    <w:p w14:paraId="22E26778" w14:textId="77777777" w:rsidR="006029A3" w:rsidRDefault="006029A3" w:rsidP="006029A3">
      <w:pPr>
        <w:pStyle w:val="FlietextEinzug"/>
        <w:numPr>
          <w:ilvl w:val="0"/>
          <w:numId w:val="37"/>
        </w:numPr>
        <w:rPr>
          <w:lang w:val="en-US"/>
        </w:rPr>
      </w:pPr>
      <w:r>
        <w:rPr>
          <w:lang w:val="en-US"/>
        </w:rPr>
        <w:t>Exposure</w:t>
      </w:r>
    </w:p>
    <w:p w14:paraId="62A819C5" w14:textId="77777777" w:rsidR="006029A3" w:rsidRDefault="006029A3" w:rsidP="006029A3">
      <w:pPr>
        <w:pStyle w:val="FlietextEinzug"/>
        <w:numPr>
          <w:ilvl w:val="0"/>
          <w:numId w:val="37"/>
        </w:numPr>
        <w:rPr>
          <w:lang w:val="en-US"/>
        </w:rPr>
      </w:pPr>
      <w:r>
        <w:rPr>
          <w:lang w:val="en-US"/>
        </w:rPr>
        <w:t>Focus</w:t>
      </w:r>
    </w:p>
    <w:p w14:paraId="65F176BA" w14:textId="77777777" w:rsidR="006029A3" w:rsidRDefault="006029A3" w:rsidP="006029A3">
      <w:pPr>
        <w:pStyle w:val="FlietextEinzug"/>
        <w:numPr>
          <w:ilvl w:val="0"/>
          <w:numId w:val="37"/>
        </w:numPr>
        <w:rPr>
          <w:lang w:val="en-US"/>
        </w:rPr>
      </w:pPr>
      <w:r>
        <w:rPr>
          <w:lang w:val="en-US"/>
        </w:rPr>
        <w:t>FlashColor</w:t>
      </w:r>
    </w:p>
    <w:p w14:paraId="7B64A771" w14:textId="77777777" w:rsidR="006029A3" w:rsidRDefault="006029A3" w:rsidP="006029A3">
      <w:pPr>
        <w:pStyle w:val="FlietextEinzug"/>
        <w:numPr>
          <w:ilvl w:val="0"/>
          <w:numId w:val="37"/>
        </w:numPr>
        <w:rPr>
          <w:lang w:val="en-US"/>
        </w:rPr>
      </w:pPr>
      <w:r>
        <w:rPr>
          <w:lang w:val="en-US"/>
        </w:rPr>
        <w:t>FlashSegment</w:t>
      </w:r>
    </w:p>
    <w:p w14:paraId="5F788D24" w14:textId="77777777" w:rsidR="006029A3" w:rsidRDefault="006029A3" w:rsidP="006029A3">
      <w:pPr>
        <w:pStyle w:val="FlietextEinzug"/>
        <w:numPr>
          <w:ilvl w:val="0"/>
          <w:numId w:val="37"/>
        </w:numPr>
        <w:rPr>
          <w:lang w:val="en-US"/>
        </w:rPr>
      </w:pPr>
      <w:r>
        <w:rPr>
          <w:lang w:val="en-US"/>
        </w:rPr>
        <w:t>MaxItemCnt</w:t>
      </w:r>
    </w:p>
    <w:p w14:paraId="2ECB77EB" w14:textId="77777777" w:rsidR="006029A3" w:rsidRDefault="006029A3" w:rsidP="006029A3">
      <w:pPr>
        <w:pStyle w:val="FlietextEinzug"/>
        <w:numPr>
          <w:ilvl w:val="0"/>
          <w:numId w:val="37"/>
        </w:numPr>
        <w:rPr>
          <w:lang w:val="en-US"/>
        </w:rPr>
      </w:pPr>
      <w:r>
        <w:rPr>
          <w:lang w:val="en-US"/>
        </w:rPr>
        <w:t>Timeout</w:t>
      </w:r>
    </w:p>
    <w:p w14:paraId="4EC4440B" w14:textId="77777777" w:rsidR="00DE6095" w:rsidRDefault="00DE6095" w:rsidP="00085121">
      <w:pPr>
        <w:pStyle w:val="FlietextEinzug"/>
        <w:ind w:left="0"/>
        <w:rPr>
          <w:lang w:val="en-US"/>
        </w:rPr>
      </w:pPr>
    </w:p>
    <w:p w14:paraId="5A733362" w14:textId="77777777"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14:paraId="10872B31" w14:textId="77777777" w:rsidR="000F6A9F" w:rsidRDefault="000F6A9F" w:rsidP="00085121">
      <w:pPr>
        <w:pStyle w:val="FlietextEinzug"/>
        <w:ind w:left="0"/>
        <w:rPr>
          <w:lang w:val="en-US"/>
        </w:rPr>
      </w:pPr>
    </w:p>
    <w:p w14:paraId="2C90C28E" w14:textId="77777777" w:rsidR="00085121" w:rsidRDefault="00085121" w:rsidP="00085121">
      <w:pPr>
        <w:pStyle w:val="FlietextEinzug"/>
        <w:ind w:left="0"/>
        <w:rPr>
          <w:lang w:val="en-US"/>
        </w:rPr>
      </w:pPr>
    </w:p>
    <w:p w14:paraId="48848D90" w14:textId="77777777" w:rsidR="00085121" w:rsidRPr="00085121" w:rsidRDefault="00085121" w:rsidP="00085121">
      <w:pPr>
        <w:pStyle w:val="FlietextEinzug"/>
        <w:ind w:left="0"/>
        <w:rPr>
          <w:lang w:val="en-US"/>
        </w:rPr>
      </w:pPr>
    </w:p>
    <w:p w14:paraId="2037AE32" w14:textId="77777777" w:rsidR="00D03001" w:rsidRDefault="00D03001">
      <w:pPr>
        <w:widowControl/>
        <w:suppressAutoHyphens w:val="0"/>
        <w:rPr>
          <w:b/>
          <w:noProof/>
          <w:color w:val="FF8800"/>
          <w:lang w:val="en-US" w:eastAsia="de-AT"/>
        </w:rPr>
      </w:pPr>
      <w:r>
        <w:rPr>
          <w:noProof/>
          <w:lang w:val="en-US" w:eastAsia="de-AT"/>
        </w:rPr>
        <w:br w:type="page"/>
      </w:r>
    </w:p>
    <w:p w14:paraId="132288B0" w14:textId="77777777" w:rsidR="00D4338D" w:rsidRDefault="00FE04EE" w:rsidP="00FE04EE">
      <w:pPr>
        <w:pStyle w:val="berschrift2"/>
        <w:rPr>
          <w:noProof/>
          <w:lang w:val="en-US" w:eastAsia="de-AT"/>
        </w:rPr>
      </w:pPr>
      <w:bookmarkStart w:id="22" w:name="_Toc53651718"/>
      <w:r>
        <w:rPr>
          <w:noProof/>
          <w:lang w:val="en-US" w:eastAsia="de-AT"/>
        </w:rPr>
        <w:lastRenderedPageBreak/>
        <w:t>Code Reader</w:t>
      </w:r>
      <w:bookmarkEnd w:id="22"/>
    </w:p>
    <w:p w14:paraId="2EE27738" w14:textId="77777777"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14:paraId="41046A6C" w14:textId="77777777" w:rsidR="00FE04EE" w:rsidRDefault="00FE04EE" w:rsidP="001F0BAA">
      <w:pPr>
        <w:pStyle w:val="FlietextEinzug"/>
        <w:ind w:left="0"/>
        <w:jc w:val="both"/>
        <w:rPr>
          <w:rFonts w:cs="Arial"/>
          <w:noProof/>
          <w:szCs w:val="22"/>
          <w:lang w:val="en-US" w:eastAsia="de-AT"/>
        </w:rPr>
      </w:pPr>
    </w:p>
    <w:p w14:paraId="61738B39" w14:textId="77777777"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557F8831" wp14:editId="1898AA34">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0310"/>
                    </a:xfrm>
                    <a:prstGeom prst="rect">
                      <a:avLst/>
                    </a:prstGeom>
                  </pic:spPr>
                </pic:pic>
              </a:graphicData>
            </a:graphic>
          </wp:inline>
        </w:drawing>
      </w:r>
    </w:p>
    <w:p w14:paraId="28B0E951" w14:textId="77777777" w:rsidR="00C02968" w:rsidRDefault="00C02968" w:rsidP="001F0BAA">
      <w:pPr>
        <w:pStyle w:val="FlietextEinzug"/>
        <w:ind w:left="0"/>
        <w:jc w:val="both"/>
        <w:rPr>
          <w:rFonts w:cs="Arial"/>
          <w:noProof/>
          <w:szCs w:val="22"/>
          <w:lang w:val="en-US" w:eastAsia="de-AT"/>
        </w:rPr>
      </w:pPr>
    </w:p>
    <w:p w14:paraId="25F39993" w14:textId="77777777"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14:paraId="0D576B61" w14:textId="77777777" w:rsidR="00315125" w:rsidRDefault="00111E76" w:rsidP="00111E76">
      <w:pPr>
        <w:pStyle w:val="berschrift2"/>
        <w:rPr>
          <w:noProof/>
          <w:lang w:val="en-US" w:eastAsia="de-AT"/>
        </w:rPr>
      </w:pPr>
      <w:bookmarkStart w:id="23" w:name="_Toc53651719"/>
      <w:r>
        <w:rPr>
          <w:noProof/>
          <w:lang w:val="en-US" w:eastAsia="de-AT"/>
        </w:rPr>
        <w:t>Blob</w:t>
      </w:r>
      <w:bookmarkEnd w:id="23"/>
    </w:p>
    <w:p w14:paraId="6DBF2CF2" w14:textId="77777777"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5A2C2F68" w14:textId="77777777" w:rsidR="00111E76" w:rsidRPr="00111E76" w:rsidRDefault="00111E76" w:rsidP="00111E76">
      <w:pPr>
        <w:rPr>
          <w:lang w:val="en-US" w:eastAsia="de-AT"/>
        </w:rPr>
      </w:pPr>
    </w:p>
    <w:p w14:paraId="6C238D68" w14:textId="77777777" w:rsidR="00BF26A5" w:rsidRDefault="008850FA" w:rsidP="00111E76">
      <w:pPr>
        <w:rPr>
          <w:noProof/>
          <w:lang w:val="en-US" w:eastAsia="de-AT"/>
        </w:rPr>
      </w:pPr>
      <w:r w:rsidRPr="008850FA">
        <w:rPr>
          <w:noProof/>
          <w:lang w:val="de-DE" w:eastAsia="de-DE"/>
        </w:rPr>
        <w:drawing>
          <wp:inline distT="0" distB="0" distL="0" distR="0" wp14:anchorId="33C63DAC" wp14:editId="5738AC7A">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01570"/>
                    </a:xfrm>
                    <a:prstGeom prst="rect">
                      <a:avLst/>
                    </a:prstGeom>
                  </pic:spPr>
                </pic:pic>
              </a:graphicData>
            </a:graphic>
          </wp:inline>
        </w:drawing>
      </w:r>
    </w:p>
    <w:p w14:paraId="2AF4CCD0" w14:textId="77777777" w:rsidR="008850FA" w:rsidRDefault="008850FA" w:rsidP="00111E76">
      <w:pPr>
        <w:rPr>
          <w:noProof/>
          <w:lang w:val="en-US" w:eastAsia="de-AT"/>
        </w:rPr>
      </w:pPr>
    </w:p>
    <w:p w14:paraId="0C620F1F" w14:textId="77777777"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14:paraId="28EADDA6" w14:textId="77777777" w:rsidR="00C02968" w:rsidRDefault="00C02968" w:rsidP="00111E76">
      <w:pPr>
        <w:rPr>
          <w:noProof/>
          <w:lang w:val="en-US" w:eastAsia="de-AT"/>
        </w:rPr>
      </w:pPr>
    </w:p>
    <w:p w14:paraId="5545E46C" w14:textId="77777777" w:rsidR="00BF26A5" w:rsidRDefault="00BF26A5" w:rsidP="00315125">
      <w:pPr>
        <w:pStyle w:val="FlietextEinzug"/>
        <w:jc w:val="both"/>
        <w:rPr>
          <w:rFonts w:cs="Arial"/>
          <w:noProof/>
          <w:szCs w:val="22"/>
          <w:lang w:val="en-US" w:eastAsia="de-AT"/>
        </w:rPr>
      </w:pPr>
    </w:p>
    <w:p w14:paraId="7558E922" w14:textId="77777777" w:rsidR="00D03001" w:rsidRDefault="00D03001">
      <w:pPr>
        <w:widowControl/>
        <w:suppressAutoHyphens w:val="0"/>
        <w:rPr>
          <w:b/>
          <w:noProof/>
          <w:color w:val="FF8800"/>
          <w:lang w:val="en-US" w:eastAsia="de-AT"/>
        </w:rPr>
      </w:pPr>
      <w:r>
        <w:rPr>
          <w:noProof/>
          <w:lang w:val="en-US" w:eastAsia="de-AT"/>
        </w:rPr>
        <w:br w:type="page"/>
      </w:r>
    </w:p>
    <w:p w14:paraId="6EF4BEC0" w14:textId="77777777" w:rsidR="00B62952" w:rsidRDefault="00B62952" w:rsidP="00B62952">
      <w:pPr>
        <w:pStyle w:val="berschrift2"/>
        <w:rPr>
          <w:noProof/>
          <w:lang w:val="en-US" w:eastAsia="de-AT"/>
        </w:rPr>
      </w:pPr>
      <w:bookmarkStart w:id="24" w:name="_Toc53651720"/>
      <w:r>
        <w:rPr>
          <w:noProof/>
          <w:lang w:val="en-US" w:eastAsia="de-AT"/>
        </w:rPr>
        <w:lastRenderedPageBreak/>
        <w:t>Match</w:t>
      </w:r>
      <w:bookmarkEnd w:id="24"/>
    </w:p>
    <w:p w14:paraId="3E46C044" w14:textId="77777777"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3B4AB590" w14:textId="77777777" w:rsidR="00D03001" w:rsidRDefault="00D03001">
      <w:pPr>
        <w:widowControl/>
        <w:suppressAutoHyphens w:val="0"/>
        <w:rPr>
          <w:rFonts w:cs="Arial"/>
          <w:noProof/>
          <w:szCs w:val="22"/>
          <w:lang w:val="en-US" w:eastAsia="de-AT"/>
        </w:rPr>
      </w:pPr>
    </w:p>
    <w:p w14:paraId="3C242C61" w14:textId="77777777"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343D989E" wp14:editId="3A14A623">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86025"/>
                    </a:xfrm>
                    <a:prstGeom prst="rect">
                      <a:avLst/>
                    </a:prstGeom>
                  </pic:spPr>
                </pic:pic>
              </a:graphicData>
            </a:graphic>
          </wp:inline>
        </w:drawing>
      </w:r>
    </w:p>
    <w:p w14:paraId="52C761A0" w14:textId="77777777" w:rsidR="00C02968" w:rsidRDefault="00C02968">
      <w:pPr>
        <w:widowControl/>
        <w:suppressAutoHyphens w:val="0"/>
        <w:rPr>
          <w:rFonts w:cs="Arial"/>
          <w:noProof/>
          <w:szCs w:val="22"/>
          <w:lang w:val="en-US" w:eastAsia="de-AT"/>
        </w:rPr>
      </w:pPr>
    </w:p>
    <w:p w14:paraId="45F90F8A" w14:textId="77777777"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14:paraId="7ED607DB" w14:textId="77777777" w:rsidR="00AC0790" w:rsidRDefault="00AC0790" w:rsidP="00AC0790">
      <w:pPr>
        <w:pStyle w:val="berschrift2"/>
        <w:rPr>
          <w:noProof/>
          <w:lang w:val="en-US" w:eastAsia="de-AT"/>
        </w:rPr>
      </w:pPr>
      <w:bookmarkStart w:id="25" w:name="_Toc53651721"/>
      <w:r>
        <w:rPr>
          <w:noProof/>
          <w:lang w:val="en-US" w:eastAsia="de-AT"/>
        </w:rPr>
        <w:t>OCR</w:t>
      </w:r>
      <w:bookmarkEnd w:id="25"/>
    </w:p>
    <w:p w14:paraId="73F85DE2" w14:textId="77777777"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14:paraId="1A3694B9" w14:textId="77777777" w:rsidR="00C02968" w:rsidRDefault="00C02968">
      <w:pPr>
        <w:widowControl/>
        <w:suppressAutoHyphens w:val="0"/>
        <w:rPr>
          <w:rFonts w:cs="Arial"/>
          <w:noProof/>
          <w:szCs w:val="22"/>
          <w:lang w:val="en-US" w:eastAsia="de-AT"/>
        </w:rPr>
      </w:pPr>
    </w:p>
    <w:p w14:paraId="3AF44D28" w14:textId="77777777"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45366428" wp14:editId="52AD2B65">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85390"/>
                    </a:xfrm>
                    <a:prstGeom prst="rect">
                      <a:avLst/>
                    </a:prstGeom>
                  </pic:spPr>
                </pic:pic>
              </a:graphicData>
            </a:graphic>
          </wp:inline>
        </w:drawing>
      </w:r>
    </w:p>
    <w:p w14:paraId="4940CA1A" w14:textId="77777777" w:rsidR="00C02968" w:rsidRDefault="00C02968">
      <w:pPr>
        <w:widowControl/>
        <w:suppressAutoHyphens w:val="0"/>
        <w:rPr>
          <w:rFonts w:cs="Arial"/>
          <w:noProof/>
          <w:szCs w:val="22"/>
          <w:lang w:val="en-US" w:eastAsia="de-AT"/>
        </w:rPr>
      </w:pPr>
    </w:p>
    <w:p w14:paraId="559627BA" w14:textId="77777777" w:rsidR="00343A4D" w:rsidRDefault="00343A4D">
      <w:pPr>
        <w:widowControl/>
        <w:suppressAutoHyphens w:val="0"/>
        <w:rPr>
          <w:rFonts w:cs="Arial"/>
          <w:noProof/>
          <w:szCs w:val="22"/>
          <w:lang w:val="en-US" w:eastAsia="de-AT"/>
        </w:rPr>
      </w:pPr>
      <w:r>
        <w:rPr>
          <w:rFonts w:cs="Arial"/>
          <w:noProof/>
          <w:szCs w:val="22"/>
          <w:lang w:val="en-US" w:eastAsia="de-AT"/>
        </w:rPr>
        <w:br w:type="page"/>
      </w:r>
    </w:p>
    <w:p w14:paraId="7C7EF411" w14:textId="77777777" w:rsidR="00343A4D" w:rsidRDefault="00343A4D" w:rsidP="00343A4D">
      <w:pPr>
        <w:pStyle w:val="berschrift2"/>
        <w:rPr>
          <w:noProof/>
          <w:lang w:val="en-US" w:eastAsia="de-AT"/>
        </w:rPr>
      </w:pPr>
      <w:bookmarkStart w:id="26" w:name="_Toc53651722"/>
      <w:r>
        <w:rPr>
          <w:noProof/>
          <w:lang w:val="en-US" w:eastAsia="de-AT"/>
        </w:rPr>
        <w:lastRenderedPageBreak/>
        <w:t>Measurement</w:t>
      </w:r>
      <w:bookmarkEnd w:id="26"/>
    </w:p>
    <w:p w14:paraId="2D6626CA" w14:textId="77777777"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14:paraId="42EADB8A" w14:textId="77777777"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14:anchorId="5866ABDD" wp14:editId="75DC25E2">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14:paraId="46F513E6" w14:textId="77777777" w:rsidR="00343A4D" w:rsidRDefault="00343A4D" w:rsidP="00343A4D">
      <w:pPr>
        <w:widowControl/>
        <w:suppressAutoHyphens w:val="0"/>
        <w:rPr>
          <w:rFonts w:cs="Arial"/>
          <w:noProof/>
          <w:szCs w:val="22"/>
          <w:lang w:val="en-US" w:eastAsia="de-AT"/>
        </w:rPr>
      </w:pPr>
    </w:p>
    <w:p w14:paraId="4309456E" w14:textId="77777777" w:rsidR="00DE6B1E" w:rsidRDefault="00DE6B1E" w:rsidP="00343A4D">
      <w:pPr>
        <w:widowControl/>
        <w:suppressAutoHyphens w:val="0"/>
        <w:rPr>
          <w:rFonts w:cs="Arial"/>
          <w:noProof/>
          <w:szCs w:val="22"/>
          <w:lang w:val="en-US" w:eastAsia="de-AT"/>
        </w:rPr>
      </w:pPr>
    </w:p>
    <w:p w14:paraId="55B975DC" w14:textId="77777777" w:rsidR="00DE6B1E" w:rsidRDefault="00DE6B1E" w:rsidP="00343A4D">
      <w:pPr>
        <w:widowControl/>
        <w:suppressAutoHyphens w:val="0"/>
        <w:rPr>
          <w:rFonts w:cs="Arial"/>
          <w:noProof/>
          <w:szCs w:val="22"/>
          <w:lang w:val="en-US" w:eastAsia="de-AT"/>
        </w:rPr>
      </w:pPr>
    </w:p>
    <w:p w14:paraId="46EB5E26" w14:textId="77777777" w:rsidR="00DE6B1E" w:rsidRDefault="00DE6B1E" w:rsidP="00343A4D">
      <w:pPr>
        <w:widowControl/>
        <w:suppressAutoHyphens w:val="0"/>
        <w:rPr>
          <w:rFonts w:cs="Arial"/>
          <w:noProof/>
          <w:szCs w:val="22"/>
          <w:lang w:val="en-US" w:eastAsia="de-AT"/>
        </w:rPr>
      </w:pPr>
    </w:p>
    <w:p w14:paraId="4E87C0DB" w14:textId="77777777" w:rsidR="00DE6B1E" w:rsidRDefault="00DE6B1E" w:rsidP="00343A4D">
      <w:pPr>
        <w:widowControl/>
        <w:suppressAutoHyphens w:val="0"/>
        <w:rPr>
          <w:rFonts w:cs="Arial"/>
          <w:noProof/>
          <w:szCs w:val="22"/>
          <w:lang w:val="en-US" w:eastAsia="de-AT"/>
        </w:rPr>
      </w:pPr>
    </w:p>
    <w:p w14:paraId="48FE5E5C" w14:textId="77777777" w:rsidR="00DE6B1E" w:rsidRDefault="00DE6B1E" w:rsidP="00343A4D">
      <w:pPr>
        <w:widowControl/>
        <w:suppressAutoHyphens w:val="0"/>
        <w:rPr>
          <w:rFonts w:cs="Arial"/>
          <w:noProof/>
          <w:szCs w:val="22"/>
          <w:lang w:val="en-US" w:eastAsia="de-AT"/>
        </w:rPr>
      </w:pPr>
    </w:p>
    <w:p w14:paraId="6176D03A" w14:textId="77777777" w:rsidR="00DE6B1E" w:rsidRDefault="00DE6B1E" w:rsidP="00343A4D">
      <w:pPr>
        <w:widowControl/>
        <w:suppressAutoHyphens w:val="0"/>
        <w:rPr>
          <w:rFonts w:cs="Arial"/>
          <w:noProof/>
          <w:szCs w:val="22"/>
          <w:lang w:val="en-US" w:eastAsia="de-AT"/>
        </w:rPr>
      </w:pPr>
    </w:p>
    <w:p w14:paraId="261F34FC" w14:textId="77777777" w:rsidR="00DE6B1E" w:rsidRDefault="00DE6B1E" w:rsidP="00343A4D">
      <w:pPr>
        <w:widowControl/>
        <w:suppressAutoHyphens w:val="0"/>
        <w:rPr>
          <w:rFonts w:cs="Arial"/>
          <w:noProof/>
          <w:szCs w:val="22"/>
          <w:lang w:val="en-US" w:eastAsia="de-AT"/>
        </w:rPr>
      </w:pPr>
    </w:p>
    <w:p w14:paraId="16408150" w14:textId="77777777" w:rsidR="002A39B1" w:rsidRDefault="002A39B1">
      <w:pPr>
        <w:widowControl/>
        <w:suppressAutoHyphens w:val="0"/>
        <w:rPr>
          <w:noProof/>
          <w:lang w:val="en-US" w:eastAsia="de-AT"/>
        </w:rPr>
      </w:pPr>
    </w:p>
    <w:p w14:paraId="43ADA4C4" w14:textId="77777777" w:rsidR="002A39B1" w:rsidRDefault="002A39B1">
      <w:pPr>
        <w:widowControl/>
        <w:suppressAutoHyphens w:val="0"/>
        <w:rPr>
          <w:noProof/>
          <w:lang w:val="en-US" w:eastAsia="de-AT"/>
        </w:rPr>
      </w:pPr>
    </w:p>
    <w:p w14:paraId="7796D0B6" w14:textId="77777777" w:rsidR="002A39B1" w:rsidRDefault="002A39B1">
      <w:pPr>
        <w:widowControl/>
        <w:suppressAutoHyphens w:val="0"/>
        <w:rPr>
          <w:noProof/>
          <w:lang w:val="en-US" w:eastAsia="de-AT"/>
        </w:rPr>
      </w:pPr>
    </w:p>
    <w:p w14:paraId="6FD1CA54" w14:textId="77777777" w:rsidR="002A39B1" w:rsidRDefault="002A39B1">
      <w:pPr>
        <w:widowControl/>
        <w:suppressAutoHyphens w:val="0"/>
        <w:rPr>
          <w:noProof/>
          <w:lang w:val="en-US" w:eastAsia="de-AT"/>
        </w:rPr>
      </w:pPr>
    </w:p>
    <w:p w14:paraId="5E4BEE3A" w14:textId="77777777" w:rsidR="002A39B1" w:rsidRDefault="002A39B1">
      <w:pPr>
        <w:widowControl/>
        <w:suppressAutoHyphens w:val="0"/>
        <w:rPr>
          <w:noProof/>
          <w:lang w:val="en-US" w:eastAsia="de-AT"/>
        </w:rPr>
      </w:pPr>
    </w:p>
    <w:p w14:paraId="21FF0EB3" w14:textId="77777777" w:rsidR="002A39B1" w:rsidRDefault="002A39B1">
      <w:pPr>
        <w:widowControl/>
        <w:suppressAutoHyphens w:val="0"/>
        <w:rPr>
          <w:noProof/>
          <w:lang w:val="en-US" w:eastAsia="de-AT"/>
        </w:rPr>
      </w:pPr>
    </w:p>
    <w:p w14:paraId="50E3A485" w14:textId="77777777" w:rsidR="002A39B1" w:rsidRDefault="002A39B1">
      <w:pPr>
        <w:widowControl/>
        <w:suppressAutoHyphens w:val="0"/>
        <w:rPr>
          <w:noProof/>
          <w:lang w:val="en-US" w:eastAsia="de-AT"/>
        </w:rPr>
      </w:pPr>
    </w:p>
    <w:p w14:paraId="482B64B2" w14:textId="77777777" w:rsidR="002A39B1" w:rsidRDefault="002A39B1">
      <w:pPr>
        <w:widowControl/>
        <w:suppressAutoHyphens w:val="0"/>
        <w:rPr>
          <w:noProof/>
          <w:lang w:val="en-US" w:eastAsia="de-AT"/>
        </w:rPr>
      </w:pPr>
    </w:p>
    <w:p w14:paraId="43C2ED76" w14:textId="77777777" w:rsidR="002A39B1" w:rsidRDefault="002A39B1">
      <w:pPr>
        <w:widowControl/>
        <w:suppressAutoHyphens w:val="0"/>
        <w:rPr>
          <w:noProof/>
          <w:lang w:val="en-US" w:eastAsia="de-AT"/>
        </w:rPr>
      </w:pPr>
    </w:p>
    <w:p w14:paraId="281C97D1" w14:textId="77777777" w:rsidR="002A39B1" w:rsidRDefault="002A39B1">
      <w:pPr>
        <w:widowControl/>
        <w:suppressAutoHyphens w:val="0"/>
        <w:rPr>
          <w:noProof/>
          <w:lang w:val="en-US" w:eastAsia="de-AT"/>
        </w:rPr>
      </w:pPr>
    </w:p>
    <w:p w14:paraId="6BF8FF7F" w14:textId="77777777" w:rsidR="002A39B1" w:rsidRDefault="002A39B1">
      <w:pPr>
        <w:widowControl/>
        <w:suppressAutoHyphens w:val="0"/>
        <w:rPr>
          <w:noProof/>
          <w:lang w:val="en-US" w:eastAsia="de-AT"/>
        </w:rPr>
      </w:pPr>
    </w:p>
    <w:p w14:paraId="4A6E8B6B" w14:textId="77777777" w:rsidR="002A39B1" w:rsidRDefault="002A39B1">
      <w:pPr>
        <w:widowControl/>
        <w:suppressAutoHyphens w:val="0"/>
        <w:rPr>
          <w:noProof/>
          <w:lang w:val="en-US" w:eastAsia="de-AT"/>
        </w:rPr>
      </w:pPr>
    </w:p>
    <w:p w14:paraId="0DE77173" w14:textId="77777777"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14:paraId="02F7F9A2" w14:textId="77777777" w:rsidR="00DE6B1E" w:rsidRDefault="00DE6B1E" w:rsidP="00DE6B1E">
      <w:pPr>
        <w:pStyle w:val="berschrift2"/>
        <w:rPr>
          <w:noProof/>
          <w:lang w:val="en-US" w:eastAsia="de-AT"/>
        </w:rPr>
      </w:pPr>
      <w:bookmarkStart w:id="27" w:name="_Toc53651723"/>
      <w:r>
        <w:rPr>
          <w:noProof/>
          <w:lang w:val="en-US" w:eastAsia="de-AT"/>
        </w:rPr>
        <w:lastRenderedPageBreak/>
        <w:t>Using Nettime</w:t>
      </w:r>
      <w:bookmarkEnd w:id="27"/>
    </w:p>
    <w:p w14:paraId="7E307FCF"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14:paraId="25A41EBD" w14:textId="77777777" w:rsidR="00DE6B1E" w:rsidRDefault="00DE6B1E" w:rsidP="00DE6B1E">
      <w:pPr>
        <w:widowControl/>
        <w:suppressAutoHyphens w:val="0"/>
        <w:rPr>
          <w:rFonts w:cs="Arial"/>
          <w:noProof/>
          <w:szCs w:val="22"/>
          <w:lang w:val="en-US" w:eastAsia="de-AT"/>
        </w:rPr>
      </w:pPr>
    </w:p>
    <w:p w14:paraId="243C10DA" w14:textId="77777777"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19A63ED3" wp14:editId="19C4D18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14:paraId="2F5F4D05"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14:paraId="761A79C7" w14:textId="77777777" w:rsidR="00DE6B1E" w:rsidRDefault="00DE6B1E" w:rsidP="00DE6B1E">
      <w:pPr>
        <w:widowControl/>
        <w:suppressAutoHyphens w:val="0"/>
        <w:jc w:val="both"/>
        <w:rPr>
          <w:rFonts w:cs="Arial"/>
          <w:noProof/>
          <w:szCs w:val="22"/>
          <w:lang w:val="en-US" w:eastAsia="de-AT"/>
        </w:rPr>
      </w:pPr>
    </w:p>
    <w:p w14:paraId="70BEB3A3"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14:paraId="5EFE673A" w14:textId="77777777" w:rsidR="00DE6B1E" w:rsidRDefault="00DE6B1E" w:rsidP="00DE6B1E">
      <w:pPr>
        <w:widowControl/>
        <w:suppressAutoHyphens w:val="0"/>
        <w:rPr>
          <w:rFonts w:cs="Arial"/>
          <w:noProof/>
          <w:szCs w:val="22"/>
          <w:lang w:val="en-US" w:eastAsia="de-AT"/>
        </w:rPr>
      </w:pPr>
    </w:p>
    <w:p w14:paraId="60CB1561" w14:textId="77777777"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2EA7470B" wp14:editId="625D3567">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2685"/>
                    </a:xfrm>
                    <a:prstGeom prst="rect">
                      <a:avLst/>
                    </a:prstGeom>
                  </pic:spPr>
                </pic:pic>
              </a:graphicData>
            </a:graphic>
          </wp:inline>
        </w:drawing>
      </w:r>
    </w:p>
    <w:p w14:paraId="6A0006FF" w14:textId="77777777"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14:paraId="1E195FE5"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14:paraId="4E80A650"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14:paraId="387927E6"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14:paraId="1AFC7E6B"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14:paraId="638A9CDF" w14:textId="77777777"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14:paraId="57B0F439" w14:textId="77777777" w:rsidR="00DE6B1E" w:rsidRDefault="00DE6B1E" w:rsidP="00343A4D">
      <w:pPr>
        <w:widowControl/>
        <w:suppressAutoHyphens w:val="0"/>
        <w:rPr>
          <w:rFonts w:cs="Arial"/>
          <w:noProof/>
          <w:szCs w:val="22"/>
          <w:lang w:val="en-US" w:eastAsia="de-AT"/>
        </w:rPr>
      </w:pPr>
    </w:p>
    <w:p w14:paraId="3A96070C" w14:textId="77777777"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14:paraId="2899371F"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14:paraId="18E458FC"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14:paraId="0B368248" w14:textId="77777777" w:rsidR="00C547F2" w:rsidRDefault="00C547F2" w:rsidP="001C49DF">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14:paraId="4530C99D"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8" w:name="_Ref11411460"/>
      <w:r>
        <w:rPr>
          <w:rFonts w:cs="Arial"/>
          <w:noProof/>
          <w:szCs w:val="22"/>
          <w:lang w:val="en-US" w:eastAsia="de-AT"/>
        </w:rPr>
        <w:t>lated.</w:t>
      </w:r>
    </w:p>
    <w:p w14:paraId="7BB3747B"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14:paraId="2E889AD4"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14:paraId="49A89281"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14:paraId="63093062" w14:textId="77777777"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14:paraId="7292116A" w14:textId="77777777" w:rsidR="007A0227" w:rsidRDefault="007A0227" w:rsidP="007A0227">
      <w:pPr>
        <w:pStyle w:val="berschrift3"/>
        <w:rPr>
          <w:rFonts w:cs="Arial"/>
          <w:noProof/>
          <w:szCs w:val="22"/>
          <w:lang w:val="en-US" w:eastAsia="de-AT"/>
        </w:rPr>
      </w:pPr>
      <w:bookmarkStart w:id="29" w:name="_Toc53651724"/>
      <w:r>
        <w:rPr>
          <w:noProof/>
          <w:lang w:val="en-US" w:eastAsia="de-AT"/>
        </w:rPr>
        <w:t>Precision</w:t>
      </w:r>
      <w:bookmarkEnd w:id="29"/>
    </w:p>
    <w:p w14:paraId="68B30C56" w14:textId="77777777"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14:paraId="37ED30C2" w14:textId="77777777" w:rsidR="00C547F2" w:rsidRPr="00C547F2" w:rsidRDefault="00C547F2" w:rsidP="00C547F2">
      <w:pPr>
        <w:widowControl/>
        <w:suppressAutoHyphens w:val="0"/>
        <w:ind w:left="360"/>
        <w:jc w:val="both"/>
        <w:rPr>
          <w:rFonts w:cs="Arial"/>
          <w:noProof/>
          <w:szCs w:val="22"/>
          <w:lang w:val="en-US" w:eastAsia="de-AT"/>
        </w:rPr>
      </w:pPr>
    </w:p>
    <w:p w14:paraId="21746370" w14:textId="77777777" w:rsidR="00A37B78" w:rsidRDefault="00A37B78">
      <w:pPr>
        <w:widowControl/>
        <w:suppressAutoHyphens w:val="0"/>
        <w:rPr>
          <w:b/>
          <w:noProof/>
          <w:color w:val="FF8800"/>
          <w:lang w:val="en-US" w:eastAsia="de-AT"/>
        </w:rPr>
      </w:pPr>
      <w:bookmarkStart w:id="30" w:name="_Ref35516612"/>
      <w:r>
        <w:rPr>
          <w:noProof/>
          <w:lang w:val="en-US" w:eastAsia="de-AT"/>
        </w:rPr>
        <w:br w:type="page"/>
      </w:r>
    </w:p>
    <w:p w14:paraId="091774D1" w14:textId="77777777" w:rsidR="00343A4D" w:rsidRDefault="00343A4D" w:rsidP="00343A4D">
      <w:pPr>
        <w:pStyle w:val="berschrift2"/>
        <w:rPr>
          <w:noProof/>
          <w:lang w:val="en-US" w:eastAsia="de-AT"/>
        </w:rPr>
      </w:pPr>
      <w:bookmarkStart w:id="31" w:name="_Toc53651725"/>
      <w:r>
        <w:rPr>
          <w:noProof/>
          <w:lang w:val="en-US" w:eastAsia="de-AT"/>
        </w:rPr>
        <w:lastRenderedPageBreak/>
        <w:t>Image Archive</w:t>
      </w:r>
      <w:bookmarkEnd w:id="28"/>
      <w:bookmarkEnd w:id="30"/>
      <w:bookmarkEnd w:id="31"/>
    </w:p>
    <w:p w14:paraId="63E92115" w14:textId="168E56C3"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06498C">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w:t>
      </w:r>
    </w:p>
    <w:p w14:paraId="01A71473" w14:textId="77777777" w:rsidR="00343A4D" w:rsidRDefault="00343A4D" w:rsidP="00343A4D">
      <w:pPr>
        <w:widowControl/>
        <w:suppressAutoHyphens w:val="0"/>
        <w:rPr>
          <w:rFonts w:cs="Arial"/>
          <w:noProof/>
          <w:szCs w:val="22"/>
          <w:lang w:val="en-US" w:eastAsia="de-AT"/>
        </w:rPr>
      </w:pPr>
    </w:p>
    <w:p w14:paraId="01C82FE3" w14:textId="77777777"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2CD6AA67" wp14:editId="4254002B">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8725"/>
                    </a:xfrm>
                    <a:prstGeom prst="rect">
                      <a:avLst/>
                    </a:prstGeom>
                  </pic:spPr>
                </pic:pic>
              </a:graphicData>
            </a:graphic>
          </wp:inline>
        </w:drawing>
      </w:r>
    </w:p>
    <w:p w14:paraId="77E1BC1A" w14:textId="77777777" w:rsidR="00343A4D" w:rsidRDefault="00343A4D" w:rsidP="00343A4D">
      <w:pPr>
        <w:widowControl/>
        <w:suppressAutoHyphens w:val="0"/>
        <w:rPr>
          <w:rFonts w:cs="Arial"/>
          <w:noProof/>
          <w:szCs w:val="22"/>
          <w:lang w:val="en-US" w:eastAsia="de-AT"/>
        </w:rPr>
      </w:pPr>
    </w:p>
    <w:p w14:paraId="29FA3654" w14:textId="77777777"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14:paraId="7F031000" w14:textId="77777777" w:rsidR="00DE6B1E" w:rsidRDefault="00DE6B1E" w:rsidP="00A90D54">
      <w:pPr>
        <w:widowControl/>
        <w:suppressAutoHyphens w:val="0"/>
        <w:jc w:val="both"/>
        <w:rPr>
          <w:rFonts w:cs="Arial"/>
          <w:noProof/>
          <w:szCs w:val="22"/>
          <w:lang w:val="en-US" w:eastAsia="de-AT"/>
        </w:rPr>
      </w:pPr>
    </w:p>
    <w:p w14:paraId="3389C7E3" w14:textId="77777777"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drawing>
          <wp:anchor distT="0" distB="0" distL="114300" distR="114300" simplePos="0" relativeHeight="251657728" behindDoc="1" locked="0" layoutInCell="1" allowOverlap="1" wp14:anchorId="2B9747CA" wp14:editId="65A9E5E0">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14:paraId="47C61AEB" w14:textId="77777777" w:rsidR="00E80011" w:rsidRDefault="00E80011" w:rsidP="00A90D54">
      <w:pPr>
        <w:widowControl/>
        <w:suppressAutoHyphens w:val="0"/>
        <w:jc w:val="both"/>
        <w:rPr>
          <w:rFonts w:cs="Arial"/>
          <w:noProof/>
          <w:szCs w:val="22"/>
          <w:lang w:val="en-US" w:eastAsia="de-AT"/>
        </w:rPr>
      </w:pPr>
    </w:p>
    <w:p w14:paraId="16037FD7" w14:textId="77777777"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14:paraId="1F4C261C" w14:textId="77777777" w:rsidR="00343A4D" w:rsidRDefault="00343A4D" w:rsidP="00343A4D">
      <w:pPr>
        <w:widowControl/>
        <w:suppressAutoHyphens w:val="0"/>
        <w:rPr>
          <w:rFonts w:cs="Arial"/>
          <w:noProof/>
          <w:szCs w:val="22"/>
          <w:lang w:val="en-US" w:eastAsia="de-AT"/>
        </w:rPr>
      </w:pPr>
    </w:p>
    <w:p w14:paraId="475ED331" w14:textId="77777777" w:rsidR="001C49DF" w:rsidRDefault="001C49DF">
      <w:pPr>
        <w:widowControl/>
        <w:suppressAutoHyphens w:val="0"/>
        <w:rPr>
          <w:rFonts w:cs="Arial"/>
          <w:noProof/>
          <w:szCs w:val="22"/>
          <w:lang w:val="en-US" w:eastAsia="de-AT"/>
        </w:rPr>
      </w:pPr>
    </w:p>
    <w:p w14:paraId="1BD8E288" w14:textId="77777777" w:rsidR="001C49DF" w:rsidRDefault="001C49DF">
      <w:pPr>
        <w:widowControl/>
        <w:suppressAutoHyphens w:val="0"/>
        <w:rPr>
          <w:rFonts w:cs="Arial"/>
          <w:noProof/>
          <w:szCs w:val="22"/>
          <w:lang w:val="en-US" w:eastAsia="de-AT"/>
        </w:rPr>
      </w:pPr>
    </w:p>
    <w:p w14:paraId="6A774C2D" w14:textId="77777777" w:rsidR="001C49DF" w:rsidRDefault="001C49DF">
      <w:pPr>
        <w:widowControl/>
        <w:suppressAutoHyphens w:val="0"/>
        <w:rPr>
          <w:rFonts w:cs="Arial"/>
          <w:noProof/>
          <w:szCs w:val="22"/>
          <w:lang w:val="en-US" w:eastAsia="de-AT"/>
        </w:rPr>
      </w:pPr>
    </w:p>
    <w:p w14:paraId="7DB25334" w14:textId="77777777" w:rsidR="001C49DF" w:rsidRDefault="001C49DF">
      <w:pPr>
        <w:widowControl/>
        <w:suppressAutoHyphens w:val="0"/>
        <w:rPr>
          <w:rFonts w:cs="Arial"/>
          <w:noProof/>
          <w:szCs w:val="22"/>
          <w:lang w:val="en-US" w:eastAsia="de-AT"/>
        </w:rPr>
      </w:pPr>
    </w:p>
    <w:p w14:paraId="3D2EF192" w14:textId="77777777" w:rsidR="001C49DF" w:rsidRDefault="001C49DF">
      <w:pPr>
        <w:widowControl/>
        <w:suppressAutoHyphens w:val="0"/>
        <w:rPr>
          <w:rFonts w:cs="Arial"/>
          <w:noProof/>
          <w:szCs w:val="22"/>
          <w:lang w:val="en-US" w:eastAsia="de-AT"/>
        </w:rPr>
      </w:pPr>
    </w:p>
    <w:p w14:paraId="4CF6354C" w14:textId="77777777" w:rsidR="00A37B78" w:rsidRDefault="00A37B78">
      <w:pPr>
        <w:widowControl/>
        <w:suppressAutoHyphens w:val="0"/>
        <w:rPr>
          <w:noProof/>
          <w:lang w:val="en-US" w:eastAsia="de-AT"/>
        </w:rPr>
      </w:pPr>
    </w:p>
    <w:p w14:paraId="1C67747C" w14:textId="77777777" w:rsidR="00A37B78" w:rsidRDefault="00A37B78">
      <w:pPr>
        <w:widowControl/>
        <w:suppressAutoHyphens w:val="0"/>
        <w:rPr>
          <w:b/>
          <w:noProof/>
          <w:color w:val="FF8800"/>
          <w:lang w:val="en-US" w:eastAsia="de-AT"/>
        </w:rPr>
      </w:pPr>
      <w:r>
        <w:rPr>
          <w:noProof/>
          <w:lang w:val="en-US" w:eastAsia="de-AT"/>
        </w:rPr>
        <w:br w:type="page"/>
      </w:r>
    </w:p>
    <w:p w14:paraId="47EC84A6" w14:textId="77777777" w:rsidR="00A37B78" w:rsidRDefault="00A37B78" w:rsidP="00A37B78">
      <w:pPr>
        <w:pStyle w:val="berschrift2"/>
        <w:rPr>
          <w:noProof/>
          <w:lang w:val="en-US" w:eastAsia="de-AT"/>
        </w:rPr>
      </w:pPr>
      <w:bookmarkStart w:id="32" w:name="_Toc53651726"/>
      <w:r>
        <w:rPr>
          <w:noProof/>
          <w:lang w:val="en-US" w:eastAsia="de-AT"/>
        </w:rPr>
        <w:lastRenderedPageBreak/>
        <w:t>Color detection</w:t>
      </w:r>
      <w:bookmarkEnd w:id="32"/>
    </w:p>
    <w:p w14:paraId="57A9B8B5" w14:textId="6B2DEF12" w:rsidR="00A37B78" w:rsidRDefault="00A37B78" w:rsidP="00477FB8">
      <w:pPr>
        <w:rPr>
          <w:rFonts w:cs="Arial"/>
          <w:noProof/>
          <w:szCs w:val="22"/>
          <w:lang w:val="en-US" w:eastAsia="de-AT"/>
        </w:rPr>
      </w:pPr>
      <w:r>
        <w:rPr>
          <w:rFonts w:cs="Arial"/>
          <w:noProof/>
          <w:szCs w:val="22"/>
          <w:lang w:val="en-US" w:eastAsia="de-AT"/>
        </w:rPr>
        <w:t xml:space="preserve">The task “VI_color” can be used to detect different colors. The color detection uses the blob function. To detect any color a model with the following parameters </w:t>
      </w:r>
      <w:r w:rsidR="005E3238">
        <w:rPr>
          <w:rFonts w:cs="Arial"/>
          <w:noProof/>
          <w:szCs w:val="22"/>
          <w:lang w:val="en-US" w:eastAsia="de-AT"/>
        </w:rPr>
        <w:t>should be</w:t>
      </w:r>
      <w:r>
        <w:rPr>
          <w:rFonts w:cs="Arial"/>
          <w:noProof/>
          <w:szCs w:val="22"/>
          <w:lang w:val="en-US" w:eastAsia="de-AT"/>
        </w:rPr>
        <w:t xml:space="preserve"> generated.</w:t>
      </w:r>
    </w:p>
    <w:p w14:paraId="251FE0E1" w14:textId="77777777" w:rsidR="00A37B78" w:rsidRDefault="00A37B78" w:rsidP="00A37B78">
      <w:pPr>
        <w:jc w:val="both"/>
        <w:rPr>
          <w:rFonts w:cs="Arial"/>
          <w:noProof/>
          <w:szCs w:val="22"/>
          <w:lang w:val="en-US" w:eastAsia="de-AT"/>
        </w:rPr>
      </w:pPr>
    </w:p>
    <w:p w14:paraId="5302EB82" w14:textId="77777777" w:rsidR="00A37B78" w:rsidRDefault="00A37B78" w:rsidP="00A37B78">
      <w:pPr>
        <w:jc w:val="both"/>
        <w:rPr>
          <w:rFonts w:cs="Arial"/>
          <w:noProof/>
          <w:szCs w:val="22"/>
          <w:lang w:val="en-US" w:eastAsia="de-AT"/>
        </w:rPr>
      </w:pPr>
      <w:r w:rsidRPr="00A37B78">
        <w:rPr>
          <w:rFonts w:cs="Arial"/>
          <w:noProof/>
          <w:szCs w:val="22"/>
          <w:lang w:val="en-US" w:eastAsia="de-AT"/>
        </w:rPr>
        <w:drawing>
          <wp:inline distT="0" distB="0" distL="0" distR="0" wp14:anchorId="41E4A5E1" wp14:editId="7BBC8AF7">
            <wp:extent cx="576072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8500"/>
                    </a:xfrm>
                    <a:prstGeom prst="rect">
                      <a:avLst/>
                    </a:prstGeom>
                  </pic:spPr>
                </pic:pic>
              </a:graphicData>
            </a:graphic>
          </wp:inline>
        </w:drawing>
      </w:r>
    </w:p>
    <w:p w14:paraId="3211B6EA" w14:textId="77777777" w:rsidR="00A37B78" w:rsidRDefault="00A37B78">
      <w:pPr>
        <w:widowControl/>
        <w:suppressAutoHyphens w:val="0"/>
        <w:rPr>
          <w:noProof/>
          <w:lang w:val="en-US" w:eastAsia="de-AT"/>
        </w:rPr>
      </w:pPr>
    </w:p>
    <w:p w14:paraId="6CA2FCEE" w14:textId="7F8413BB" w:rsidR="0039654E" w:rsidRDefault="00A37B78" w:rsidP="00477FB8">
      <w:pPr>
        <w:widowControl/>
        <w:suppressAutoHyphens w:val="0"/>
        <w:jc w:val="both"/>
        <w:rPr>
          <w:noProof/>
          <w:lang w:val="en-US" w:eastAsia="de-AT"/>
        </w:rPr>
      </w:pPr>
      <w:r>
        <w:rPr>
          <w:noProof/>
          <w:lang w:val="en-US" w:eastAsia="de-AT"/>
        </w:rPr>
        <w:t xml:space="preserve">The area can be limited by defining a ROI. A larger ROI will increase the color detection performance. Ideally the ROI </w:t>
      </w:r>
      <w:r w:rsidR="0039654E">
        <w:rPr>
          <w:noProof/>
          <w:lang w:val="en-US" w:eastAsia="de-AT"/>
        </w:rPr>
        <w:t>should only cover one color.</w:t>
      </w:r>
      <w:r w:rsidR="00477FB8">
        <w:rPr>
          <w:noProof/>
          <w:lang w:val="en-US" w:eastAsia="de-AT"/>
        </w:rPr>
        <w:t xml:space="preserve"> Of course the number of colors and variants that can be detected has its limits. If the colors are very different from each other one flash color can be good enough to distinguish between them. For more variants two or more flash colors are necessary and there can be cases where even four flash colors are not enough to detect a product consistently.</w:t>
      </w:r>
    </w:p>
    <w:p w14:paraId="08F5EDF7" w14:textId="5E80637A" w:rsidR="00477FB8" w:rsidRDefault="00477FB8" w:rsidP="00477FB8">
      <w:pPr>
        <w:widowControl/>
        <w:suppressAutoHyphens w:val="0"/>
        <w:jc w:val="both"/>
        <w:rPr>
          <w:noProof/>
          <w:lang w:val="en-US" w:eastAsia="de-AT"/>
        </w:rPr>
      </w:pPr>
      <w:r>
        <w:rPr>
          <w:noProof/>
          <w:lang w:val="en-US" w:eastAsia="de-AT"/>
        </w:rPr>
        <w:t>Depending on the number of flash colors needed the time to detect the product will increase. A typical value for detecting a blob is around 50ms. Using 4 colors will therefore at least take 200ms plus some overhead.</w:t>
      </w:r>
    </w:p>
    <w:p w14:paraId="43CE3311" w14:textId="5B44EC35" w:rsidR="00252EF5" w:rsidRDefault="00252EF5">
      <w:pPr>
        <w:widowControl/>
        <w:suppressAutoHyphens w:val="0"/>
        <w:rPr>
          <w:noProof/>
          <w:lang w:val="en-US" w:eastAsia="de-AT"/>
        </w:rPr>
      </w:pPr>
      <w:r>
        <w:rPr>
          <w:noProof/>
          <w:lang w:val="en-US" w:eastAsia="de-AT"/>
        </w:rPr>
        <w:br w:type="page"/>
      </w:r>
    </w:p>
    <w:p w14:paraId="7E26A715" w14:textId="54D2CB0B" w:rsidR="0039654E" w:rsidRDefault="004B32D2" w:rsidP="00CA46A8">
      <w:pPr>
        <w:widowControl/>
        <w:suppressAutoHyphens w:val="0"/>
        <w:jc w:val="both"/>
        <w:rPr>
          <w:noProof/>
          <w:lang w:val="en-US" w:eastAsia="de-AT"/>
        </w:rPr>
      </w:pPr>
      <w:r>
        <w:rPr>
          <w:noProof/>
          <w:lang w:val="en-US" w:eastAsia="de-AT"/>
        </w:rPr>
        <w:lastRenderedPageBreak/>
        <w:t>The color page has a teaching part on the left and evaluation on the right. To teach a new product click on the product name in the table and enter a new name. Then click on “Teach”</w:t>
      </w:r>
      <w:r w:rsidR="00CA46A8">
        <w:rPr>
          <w:noProof/>
          <w:lang w:val="en-US" w:eastAsia="de-AT"/>
        </w:rPr>
        <w:t xml:space="preserve"> to start the process. The camera will flash with all configured colors and create a finger print for the new product</w:t>
      </w:r>
      <w:r w:rsidR="0045042E">
        <w:rPr>
          <w:noProof/>
          <w:lang w:val="en-US" w:eastAsia="de-AT"/>
        </w:rPr>
        <w:t xml:space="preserve"> with the mean gray value</w:t>
      </w:r>
      <w:r w:rsidR="00CA46A8">
        <w:rPr>
          <w:noProof/>
          <w:lang w:val="en-US" w:eastAsia="de-AT"/>
        </w:rPr>
        <w:t>.</w:t>
      </w:r>
      <w:r w:rsidR="00C4193A">
        <w:rPr>
          <w:noProof/>
          <w:lang w:val="en-US" w:eastAsia="de-AT"/>
        </w:rPr>
        <w:t xml:space="preserve"> Up to 4 colors can be defined for the process.</w:t>
      </w:r>
    </w:p>
    <w:p w14:paraId="730370D8" w14:textId="77777777" w:rsidR="004B32D2" w:rsidRDefault="004B32D2">
      <w:pPr>
        <w:widowControl/>
        <w:suppressAutoHyphens w:val="0"/>
        <w:rPr>
          <w:noProof/>
          <w:lang w:val="en-US" w:eastAsia="de-AT"/>
        </w:rPr>
      </w:pPr>
    </w:p>
    <w:p w14:paraId="23F96285" w14:textId="77777777" w:rsidR="00C4193A" w:rsidRDefault="00252EF5">
      <w:pPr>
        <w:widowControl/>
        <w:suppressAutoHyphens w:val="0"/>
        <w:rPr>
          <w:noProof/>
          <w:lang w:val="en-US" w:eastAsia="de-AT"/>
        </w:rPr>
      </w:pPr>
      <w:r w:rsidRPr="00252EF5">
        <w:rPr>
          <w:noProof/>
          <w:lang w:val="en-US" w:eastAsia="de-AT"/>
        </w:rPr>
        <w:drawing>
          <wp:inline distT="0" distB="0" distL="0" distR="0" wp14:anchorId="31626A99" wp14:editId="1BF32E53">
            <wp:extent cx="5760720" cy="24695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69515"/>
                    </a:xfrm>
                    <a:prstGeom prst="rect">
                      <a:avLst/>
                    </a:prstGeom>
                  </pic:spPr>
                </pic:pic>
              </a:graphicData>
            </a:graphic>
          </wp:inline>
        </w:drawing>
      </w:r>
    </w:p>
    <w:p w14:paraId="49F3B6D2" w14:textId="77777777" w:rsidR="00C4193A" w:rsidRDefault="00C4193A">
      <w:pPr>
        <w:widowControl/>
        <w:suppressAutoHyphens w:val="0"/>
        <w:rPr>
          <w:noProof/>
          <w:lang w:val="en-US" w:eastAsia="de-AT"/>
        </w:rPr>
      </w:pPr>
    </w:p>
    <w:p w14:paraId="5889EFB6" w14:textId="65551B70" w:rsidR="00A37B78" w:rsidRDefault="00C4193A" w:rsidP="00214E78">
      <w:pPr>
        <w:widowControl/>
        <w:suppressAutoHyphens w:val="0"/>
        <w:jc w:val="both"/>
        <w:rPr>
          <w:noProof/>
          <w:lang w:val="en-US" w:eastAsia="de-AT"/>
        </w:rPr>
      </w:pPr>
      <w:r>
        <w:rPr>
          <w:noProof/>
          <w:lang w:val="en-US" w:eastAsia="de-AT"/>
        </w:rPr>
        <w:t xml:space="preserve">To detect a product use the button </w:t>
      </w:r>
      <w:r w:rsidR="005F4578">
        <w:rPr>
          <w:noProof/>
          <w:lang w:val="en-US" w:eastAsia="de-AT"/>
        </w:rPr>
        <w:t xml:space="preserve">“Evaluate” on the bottom right. The camera will flash with all colors again and calculate the </w:t>
      </w:r>
      <w:r w:rsidR="0045042E">
        <w:rPr>
          <w:noProof/>
          <w:lang w:val="en-US" w:eastAsia="de-AT"/>
        </w:rPr>
        <w:t xml:space="preserve">difference for each product in the column “Error”. The </w:t>
      </w:r>
      <w:r w:rsidR="00E26135">
        <w:rPr>
          <w:noProof/>
          <w:lang w:val="en-US" w:eastAsia="de-AT"/>
        </w:rPr>
        <w:t xml:space="preserve">product with the lowest error is then selected as best value. If the error for the best value exceeds “Max Error” then no product was found and an error is generated. </w:t>
      </w:r>
      <w:r w:rsidR="009024BF">
        <w:rPr>
          <w:noProof/>
          <w:lang w:val="en-US" w:eastAsia="de-AT"/>
        </w:rPr>
        <w:t xml:space="preserve">The task also calculates the second best value. If the difference between the best and second best value is smaller than “Min Distance” the two are two close </w:t>
      </w:r>
      <w:r w:rsidR="00214E78">
        <w:rPr>
          <w:noProof/>
          <w:lang w:val="en-US" w:eastAsia="de-AT"/>
        </w:rPr>
        <w:t>together to be differentiated and an error is generated.</w:t>
      </w:r>
    </w:p>
    <w:p w14:paraId="643AE55F" w14:textId="77777777" w:rsidR="005F4578" w:rsidRDefault="005F4578">
      <w:pPr>
        <w:widowControl/>
        <w:suppressAutoHyphens w:val="0"/>
        <w:rPr>
          <w:b/>
          <w:noProof/>
          <w:color w:val="FF8800"/>
          <w:lang w:val="en-US" w:eastAsia="de-AT"/>
        </w:rPr>
      </w:pPr>
    </w:p>
    <w:p w14:paraId="065DE181" w14:textId="77777777" w:rsidR="005F4578" w:rsidRDefault="005F4578">
      <w:pPr>
        <w:widowControl/>
        <w:suppressAutoHyphens w:val="0"/>
        <w:rPr>
          <w:b/>
          <w:noProof/>
          <w:color w:val="FF8800"/>
          <w:lang w:val="en-US" w:eastAsia="de-AT"/>
        </w:rPr>
      </w:pPr>
      <w:r>
        <w:rPr>
          <w:noProof/>
          <w:lang w:val="en-US" w:eastAsia="de-AT"/>
        </w:rPr>
        <w:br w:type="page"/>
      </w:r>
    </w:p>
    <w:p w14:paraId="3EBDFF78" w14:textId="427E67B8" w:rsidR="001C49DF" w:rsidRPr="001C49DF" w:rsidRDefault="001C49DF" w:rsidP="001C49DF">
      <w:pPr>
        <w:pStyle w:val="berschrift2"/>
        <w:rPr>
          <w:noProof/>
          <w:lang w:val="en-US" w:eastAsia="de-AT"/>
        </w:rPr>
      </w:pPr>
      <w:bookmarkStart w:id="33" w:name="_Toc53651727"/>
      <w:r w:rsidRPr="001C49DF">
        <w:rPr>
          <w:noProof/>
          <w:lang w:val="en-US" w:eastAsia="de-AT"/>
        </w:rPr>
        <w:lastRenderedPageBreak/>
        <w:t>VC4 Visualization</w:t>
      </w:r>
      <w:bookmarkEnd w:id="33"/>
    </w:p>
    <w:p w14:paraId="19FE7D15" w14:textId="77777777"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14:paraId="531143FA" w14:textId="77777777"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8443EF2" wp14:editId="3D2F82A3">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376" cy="2594159"/>
                    </a:xfrm>
                    <a:prstGeom prst="rect">
                      <a:avLst/>
                    </a:prstGeom>
                  </pic:spPr>
                </pic:pic>
              </a:graphicData>
            </a:graphic>
          </wp:inline>
        </w:drawing>
      </w:r>
    </w:p>
    <w:p w14:paraId="5869B43F" w14:textId="77777777" w:rsidR="001C49DF" w:rsidRDefault="001C49DF" w:rsidP="001C49DF">
      <w:pPr>
        <w:pStyle w:val="berschrift3"/>
        <w:rPr>
          <w:noProof/>
          <w:lang w:val="en-US" w:eastAsia="de-AT"/>
        </w:rPr>
      </w:pPr>
      <w:bookmarkStart w:id="34" w:name="_Toc53651728"/>
      <w:r>
        <w:rPr>
          <w:noProof/>
          <w:lang w:val="en-US" w:eastAsia="de-AT"/>
        </w:rPr>
        <w:t>Background</w:t>
      </w:r>
      <w:bookmarkEnd w:id="34"/>
    </w:p>
    <w:p w14:paraId="6A34BA56" w14:textId="77777777" w:rsidR="001C49DF" w:rsidRDefault="001C49DF" w:rsidP="00A37B78">
      <w:pPr>
        <w:pStyle w:val="FlietextEinzug"/>
        <w:ind w:left="0"/>
        <w:jc w:val="both"/>
        <w:rPr>
          <w:lang w:val="en-US" w:eastAsia="de-AT"/>
        </w:rPr>
      </w:pPr>
      <w:r>
        <w:rPr>
          <w:lang w:val="en-US" w:eastAsia="de-AT"/>
        </w:rPr>
        <w:t>There are some limitations which will be described here.</w:t>
      </w:r>
      <w:r w:rsidR="00A37B78">
        <w:rPr>
          <w:lang w:val="en-US" w:eastAsia="de-AT"/>
        </w:rPr>
        <w:t xml:space="preserve"> </w:t>
      </w:r>
      <w:r>
        <w:rPr>
          <w:lang w:val="en-US" w:eastAsia="de-AT"/>
        </w:rPr>
        <w:t>The camera provides only bmp (8 bit) and jpg images.</w:t>
      </w:r>
      <w:r w:rsidR="00A37B78">
        <w:rPr>
          <w:lang w:val="en-US" w:eastAsia="de-AT"/>
        </w:rPr>
        <w:t xml:space="preserve"> </w:t>
      </w:r>
      <w:r>
        <w:rPr>
          <w:lang w:val="en-US" w:eastAsia="de-AT"/>
        </w:rPr>
        <w:t>The VC4 visualization supports only png or bmp (24 bit) images.</w:t>
      </w:r>
      <w:r w:rsidR="00A37B78">
        <w:rPr>
          <w:lang w:val="en-US" w:eastAsia="de-AT"/>
        </w:rPr>
        <w:t xml:space="preserve"> </w:t>
      </w:r>
      <w:r>
        <w:rPr>
          <w:lang w:val="en-US" w:eastAsia="de-AT"/>
        </w:rPr>
        <w:t xml:space="preserve">Because of png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So there is only the way to convert the 8 bit bmp from the camera to a 24 bit bmp for the VC4 visualization. Therefore the “raw” bmp needs to transferred from the camera to the PLC and then it needs manually to be converted from 8 bit bmp to 24 bit bmp. This takes some time and CPU load, please keep this in mind.</w:t>
      </w:r>
    </w:p>
    <w:p w14:paraId="03DD7333" w14:textId="77777777" w:rsidR="000614A9" w:rsidRDefault="000614A9" w:rsidP="00A37B78">
      <w:pPr>
        <w:pStyle w:val="FlietextEinzug"/>
        <w:ind w:left="0"/>
        <w:jc w:val="both"/>
        <w:rPr>
          <w:lang w:val="en-US" w:eastAsia="de-AT"/>
        </w:rPr>
      </w:pPr>
      <w:r>
        <w:rPr>
          <w:lang w:val="en-US" w:eastAsia="de-AT"/>
        </w:rPr>
        <w:t>Depending of the CPU load</w:t>
      </w:r>
      <w:r w:rsidR="009C2DD3">
        <w:rPr>
          <w:lang w:val="en-US" w:eastAsia="de-AT"/>
        </w:rPr>
        <w:t xml:space="preserve"> etc.</w:t>
      </w:r>
      <w:r>
        <w:rPr>
          <w:lang w:val="en-US" w:eastAsia="de-AT"/>
        </w:rPr>
        <w:t xml:space="preserve"> a refresh takes 5 to 15 seconds.</w:t>
      </w:r>
    </w:p>
    <w:p w14:paraId="61992BF7" w14:textId="77777777" w:rsidR="001C49DF" w:rsidRDefault="001C49DF" w:rsidP="001C49DF">
      <w:pPr>
        <w:pStyle w:val="FlietextEinzug"/>
        <w:ind w:left="0"/>
        <w:rPr>
          <w:lang w:val="en-US" w:eastAsia="de-AT"/>
        </w:rPr>
      </w:pPr>
    </w:p>
    <w:p w14:paraId="4C3884A9" w14:textId="77777777" w:rsidR="001C49DF" w:rsidRDefault="001C49DF" w:rsidP="001C49DF">
      <w:pPr>
        <w:pStyle w:val="berschrift3"/>
        <w:rPr>
          <w:lang w:val="en-US" w:eastAsia="de-AT"/>
        </w:rPr>
      </w:pPr>
      <w:bookmarkStart w:id="35" w:name="_Toc53651729"/>
      <w:r>
        <w:rPr>
          <w:lang w:val="en-US" w:eastAsia="de-AT"/>
        </w:rPr>
        <w:t>Usage</w:t>
      </w:r>
      <w:bookmarkEnd w:id="35"/>
    </w:p>
    <w:p w14:paraId="2F4630BF" w14:textId="77777777" w:rsidR="001C49DF" w:rsidRDefault="001C49DF" w:rsidP="00A37B78">
      <w:pPr>
        <w:pStyle w:val="FlietextEinzug"/>
        <w:ind w:left="0"/>
        <w:jc w:val="both"/>
        <w:rPr>
          <w:lang w:val="en-US" w:eastAsia="de-AT"/>
        </w:rPr>
      </w:pPr>
      <w:r>
        <w:rPr>
          <w:lang w:val="en-US" w:eastAsia="de-AT"/>
        </w:rPr>
        <w:t>There is a FBK called “ViShowImgOnVC4” implemented. It is called in the task “Vi_image”.</w:t>
      </w:r>
    </w:p>
    <w:p w14:paraId="32C8D1B3" w14:textId="77777777" w:rsidR="009C2DD3" w:rsidRDefault="001C49DF" w:rsidP="00A37B78">
      <w:pPr>
        <w:pStyle w:val="FlietextEinzug"/>
        <w:ind w:left="0"/>
        <w:jc w:val="both"/>
        <w:rPr>
          <w:lang w:val="en-US" w:eastAsia="de-AT"/>
        </w:rPr>
      </w:pPr>
      <w:r>
        <w:rPr>
          <w:lang w:val="en-US" w:eastAsia="de-AT"/>
        </w:rPr>
        <w:t xml:space="preserve">Also a simple </w:t>
      </w:r>
      <w:r w:rsidR="000614A9">
        <w:rPr>
          <w:lang w:val="en-US" w:eastAsia="de-AT"/>
        </w:rPr>
        <w:t>VC4 visualization is included.</w:t>
      </w:r>
      <w:r w:rsidR="00A37B78">
        <w:rPr>
          <w:lang w:val="en-US" w:eastAsia="de-AT"/>
        </w:rPr>
        <w:t xml:space="preserve"> </w:t>
      </w:r>
      <w:r w:rsidR="0083406B">
        <w:rPr>
          <w:lang w:val="en-US" w:eastAsia="de-AT"/>
        </w:rPr>
        <w:t>The FBK loads the image from the camera, converts it from 8 bit bmp to 24 bit bmp, saves it on the PLC and creates a HTML stream which is connected to a HTML View element in the VC4 visualization.</w:t>
      </w:r>
      <w:r w:rsidR="00A37B78">
        <w:rPr>
          <w:lang w:val="en-US" w:eastAsia="de-AT"/>
        </w:rPr>
        <w:t xml:space="preserve"> </w:t>
      </w:r>
      <w:r w:rsidR="000614A9">
        <w:rPr>
          <w:lang w:val="en-US" w:eastAsia="de-AT"/>
        </w:rPr>
        <w:t>The FBK “ViShowImgOnVC4” needs some configuration information (CFG) and the Powerlink node number of the camera. It has an input “</w:t>
      </w:r>
      <w:r w:rsidR="000614A9" w:rsidRPr="000614A9">
        <w:rPr>
          <w:lang w:val="en-US" w:eastAsia="de-AT"/>
        </w:rPr>
        <w:t>RefreshImage</w:t>
      </w:r>
      <w:r w:rsidR="000614A9">
        <w:rPr>
          <w:lang w:val="en-US" w:eastAsia="de-AT"/>
        </w:rPr>
        <w:t xml:space="preserve">” to load the new picture from the camera and finally show it on the </w:t>
      </w:r>
      <w:r w:rsidR="009C2DD3">
        <w:rPr>
          <w:lang w:val="en-US" w:eastAsia="de-AT"/>
        </w:rPr>
        <w:t>VC4 visualization</w:t>
      </w:r>
      <w:r w:rsidR="000614A9">
        <w:rPr>
          <w:lang w:val="en-US" w:eastAsia="de-AT"/>
        </w:rPr>
        <w:t>.</w:t>
      </w:r>
      <w:r w:rsidR="00A37B78">
        <w:rPr>
          <w:lang w:val="en-US" w:eastAsia="de-AT"/>
        </w:rPr>
        <w:t xml:space="preserve"> </w:t>
      </w:r>
      <w:r w:rsidR="009C2DD3">
        <w:rPr>
          <w:lang w:val="en-US" w:eastAsia="de-AT"/>
        </w:rPr>
        <w:t>The input “</w:t>
      </w:r>
      <w:r w:rsidR="009C2DD3" w:rsidRPr="009C2DD3">
        <w:rPr>
          <w:lang w:val="en-US" w:eastAsia="de-AT"/>
        </w:rPr>
        <w:t>ImgWidthInVC4_px</w:t>
      </w:r>
      <w:r w:rsidR="009C2DD3">
        <w:rPr>
          <w:lang w:val="en-US" w:eastAsia="de-AT"/>
        </w:rPr>
        <w:t>” needs the width of the image in VC4</w:t>
      </w:r>
      <w:r w:rsidR="0083406B">
        <w:rPr>
          <w:lang w:val="en-US" w:eastAsia="de-AT"/>
        </w:rPr>
        <w:t xml:space="preserve"> (auto resize)</w:t>
      </w:r>
      <w:r w:rsidR="009C2DD3">
        <w:rPr>
          <w:lang w:val="en-US" w:eastAsia="de-AT"/>
        </w:rPr>
        <w:t>.</w:t>
      </w:r>
    </w:p>
    <w:p w14:paraId="5D219059" w14:textId="77777777" w:rsidR="009C2DD3" w:rsidRDefault="009C2DD3" w:rsidP="001C49DF">
      <w:pPr>
        <w:pStyle w:val="FlietextEinzug"/>
        <w:ind w:left="0"/>
        <w:rPr>
          <w:lang w:val="en-US" w:eastAsia="de-AT"/>
        </w:rPr>
      </w:pPr>
    </w:p>
    <w:p w14:paraId="6BAB9BBE" w14:textId="77777777" w:rsidR="009C2DD3" w:rsidRDefault="009C2DD3" w:rsidP="009C2DD3">
      <w:pPr>
        <w:pStyle w:val="berschrift4"/>
        <w:rPr>
          <w:lang w:val="en-US" w:eastAsia="de-AT"/>
        </w:rPr>
      </w:pPr>
      <w:r>
        <w:rPr>
          <w:lang w:val="en-US" w:eastAsia="de-AT"/>
        </w:rPr>
        <w:t>Implementation in VC4</w:t>
      </w:r>
    </w:p>
    <w:p w14:paraId="3182BA11" w14:textId="77777777" w:rsidR="009C2DD3" w:rsidRPr="009C2DD3" w:rsidRDefault="009C2DD3" w:rsidP="00A37B78">
      <w:pPr>
        <w:pStyle w:val="FlietextEinzug"/>
        <w:ind w:left="0"/>
        <w:jc w:val="both"/>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ViShowImgOnVC4_0.HTMLStreamContent</w:t>
      </w:r>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14:paraId="7F28E355" w14:textId="77777777" w:rsidR="001C49DF" w:rsidRDefault="001C49DF" w:rsidP="001C49DF">
      <w:pPr>
        <w:pStyle w:val="FlietextEinzug"/>
        <w:ind w:left="0"/>
        <w:rPr>
          <w:lang w:val="en-US" w:eastAsia="de-AT"/>
        </w:rPr>
      </w:pPr>
    </w:p>
    <w:p w14:paraId="5EA626D1" w14:textId="77777777"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14:paraId="272C1258" w14:textId="77777777" w:rsidR="00F70186" w:rsidRDefault="009B7352" w:rsidP="00315125">
      <w:pPr>
        <w:pStyle w:val="berschrift1"/>
        <w:rPr>
          <w:lang w:val="en-US"/>
        </w:rPr>
      </w:pPr>
      <w:bookmarkStart w:id="36" w:name="_Toc53651730"/>
      <w:r w:rsidRPr="00F70186">
        <w:rPr>
          <w:lang w:val="en-US"/>
        </w:rPr>
        <w:lastRenderedPageBreak/>
        <w:t>Tips and Hints</w:t>
      </w:r>
      <w:bookmarkEnd w:id="36"/>
    </w:p>
    <w:p w14:paraId="60C87B74" w14:textId="77777777" w:rsidR="00315125" w:rsidRDefault="00111E76" w:rsidP="00315125">
      <w:pPr>
        <w:pStyle w:val="berschrift2"/>
        <w:rPr>
          <w:lang w:val="en-US"/>
        </w:rPr>
      </w:pPr>
      <w:bookmarkStart w:id="37" w:name="_Toc53651731"/>
      <w:r>
        <w:rPr>
          <w:lang w:val="en-US"/>
        </w:rPr>
        <w:t>Sensor is connected and ready but the image on the main page is not refreshed</w:t>
      </w:r>
      <w:bookmarkEnd w:id="37"/>
    </w:p>
    <w:p w14:paraId="063507E8"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14:paraId="3B7CFEF0" w14:textId="77777777" w:rsidR="00C06F26" w:rsidRDefault="00C06F26" w:rsidP="00C06F26">
      <w:pPr>
        <w:pStyle w:val="berschrift2"/>
        <w:rPr>
          <w:lang w:val="en-US"/>
        </w:rPr>
      </w:pPr>
      <w:bookmarkStart w:id="38" w:name="_Toc53651732"/>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8"/>
    </w:p>
    <w:p w14:paraId="454D04BE"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14:paraId="36BBD8C5" w14:textId="77777777" w:rsidR="00C06F26" w:rsidRDefault="00C06F26" w:rsidP="00D03001">
      <w:pPr>
        <w:pStyle w:val="FlietextEinzug"/>
        <w:ind w:left="0"/>
        <w:jc w:val="both"/>
        <w:rPr>
          <w:lang w:val="en-US"/>
        </w:rPr>
      </w:pPr>
    </w:p>
    <w:p w14:paraId="5F77DF0C" w14:textId="77777777"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14:paraId="14B4B544" w14:textId="77777777"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62B36DF2" wp14:editId="188DC8BD">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6065"/>
                    </a:xfrm>
                    <a:prstGeom prst="rect">
                      <a:avLst/>
                    </a:prstGeom>
                  </pic:spPr>
                </pic:pic>
              </a:graphicData>
            </a:graphic>
          </wp:inline>
        </w:drawing>
      </w:r>
    </w:p>
    <w:p w14:paraId="739AA660" w14:textId="77777777" w:rsidR="000F64F6" w:rsidRDefault="000F64F6" w:rsidP="00D03001">
      <w:pPr>
        <w:pStyle w:val="FlietextEinzug"/>
        <w:ind w:left="0"/>
        <w:jc w:val="both"/>
        <w:rPr>
          <w:rFonts w:cs="Arial"/>
          <w:szCs w:val="22"/>
          <w:lang w:val="en-US"/>
        </w:rPr>
      </w:pPr>
    </w:p>
    <w:p w14:paraId="0EEDA551" w14:textId="77777777" w:rsidR="0061448A" w:rsidRDefault="0061448A" w:rsidP="0061448A">
      <w:pPr>
        <w:pStyle w:val="berschrift2"/>
        <w:rPr>
          <w:lang w:val="en-US"/>
        </w:rPr>
      </w:pPr>
      <w:bookmarkStart w:id="39" w:name="_Toc53651733"/>
      <w:r>
        <w:rPr>
          <w:lang w:val="en-US"/>
        </w:rPr>
        <w:t xml:space="preserve">How to setup a T50 </w:t>
      </w:r>
      <w:r w:rsidR="00C41C3E">
        <w:rPr>
          <w:lang w:val="en-US"/>
        </w:rPr>
        <w:t xml:space="preserve">and C50 </w:t>
      </w:r>
      <w:r>
        <w:rPr>
          <w:lang w:val="en-US"/>
        </w:rPr>
        <w:t>to use demo?</w:t>
      </w:r>
      <w:bookmarkEnd w:id="39"/>
    </w:p>
    <w:p w14:paraId="4DEBD264" w14:textId="77777777"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14:paraId="6AF3287B" w14:textId="77777777" w:rsidR="00C41C3E" w:rsidRDefault="00C41C3E" w:rsidP="0061448A">
      <w:pPr>
        <w:pStyle w:val="FlietextEinzug"/>
        <w:ind w:left="0"/>
        <w:jc w:val="both"/>
        <w:rPr>
          <w:lang w:val="en-US"/>
        </w:rPr>
      </w:pPr>
    </w:p>
    <w:p w14:paraId="0D64F4F1" w14:textId="77777777" w:rsidR="00C41C3E" w:rsidRPr="00C41C3E" w:rsidRDefault="00C41C3E" w:rsidP="0061448A">
      <w:pPr>
        <w:pStyle w:val="FlietextEinzug"/>
        <w:ind w:left="0"/>
        <w:jc w:val="both"/>
        <w:rPr>
          <w:b/>
          <w:lang w:val="en-US"/>
        </w:rPr>
      </w:pPr>
      <w:r w:rsidRPr="00C41C3E">
        <w:rPr>
          <w:b/>
          <w:lang w:val="en-US"/>
        </w:rPr>
        <w:t>T50</w:t>
      </w:r>
    </w:p>
    <w:p w14:paraId="75157792" w14:textId="77777777" w:rsidR="0061448A" w:rsidRDefault="0061448A" w:rsidP="0061448A">
      <w:pPr>
        <w:pStyle w:val="FlietextEinzug"/>
        <w:ind w:left="0"/>
        <w:jc w:val="both"/>
        <w:rPr>
          <w:lang w:val="en-US"/>
        </w:rPr>
      </w:pPr>
      <w:r>
        <w:rPr>
          <w:lang w:val="en-US"/>
        </w:rPr>
        <w:t>Go into the T50 and change the following settings</w:t>
      </w:r>
    </w:p>
    <w:p w14:paraId="53991AD1" w14:textId="77777777" w:rsidR="0061448A" w:rsidRDefault="0061448A" w:rsidP="0061448A">
      <w:pPr>
        <w:pStyle w:val="FlietextEinzug"/>
        <w:ind w:left="0"/>
        <w:jc w:val="both"/>
        <w:rPr>
          <w:lang w:val="en-US"/>
        </w:rPr>
      </w:pPr>
    </w:p>
    <w:p w14:paraId="33A6AAA7" w14:textId="77777777" w:rsidR="0061448A" w:rsidRPr="00C41C3E" w:rsidRDefault="0061448A" w:rsidP="0061448A">
      <w:pPr>
        <w:pStyle w:val="FlietextEinzug"/>
        <w:ind w:left="0"/>
        <w:jc w:val="both"/>
        <w:rPr>
          <w:lang w:val="en-US"/>
        </w:rPr>
      </w:pPr>
      <w:r w:rsidRPr="00C41C3E">
        <w:rPr>
          <w:lang w:val="en-US"/>
        </w:rPr>
        <w:t xml:space="preserve">Web: </w:t>
      </w:r>
    </w:p>
    <w:p w14:paraId="1BEDA3A2" w14:textId="77777777" w:rsidR="0061448A" w:rsidRDefault="00D27408" w:rsidP="0061448A">
      <w:pPr>
        <w:pStyle w:val="FlietextEinzug"/>
        <w:ind w:left="0"/>
        <w:jc w:val="both"/>
        <w:rPr>
          <w:lang w:val="en-US"/>
        </w:rPr>
      </w:pPr>
      <w:hyperlink r:id="rId30" w:history="1">
        <w:r w:rsidR="0061448A" w:rsidRPr="00744319">
          <w:rPr>
            <w:rStyle w:val="Hyperlink"/>
            <w:lang w:val="en-US"/>
          </w:rPr>
          <w:t>http://192.168.1.100:81/index.html?visuId=visVision</w:t>
        </w:r>
      </w:hyperlink>
    </w:p>
    <w:p w14:paraId="06AB44F6" w14:textId="77777777" w:rsidR="0061448A" w:rsidRDefault="0061448A" w:rsidP="0061448A">
      <w:pPr>
        <w:pStyle w:val="FlietextEinzug"/>
        <w:ind w:left="0"/>
        <w:jc w:val="both"/>
        <w:rPr>
          <w:lang w:val="en-US"/>
        </w:rPr>
      </w:pPr>
    </w:p>
    <w:p w14:paraId="7381534D" w14:textId="77777777" w:rsidR="0061448A" w:rsidRPr="00C41C3E" w:rsidRDefault="0061448A" w:rsidP="0061448A">
      <w:pPr>
        <w:pStyle w:val="FlietextEinzug"/>
        <w:ind w:left="0"/>
        <w:jc w:val="both"/>
        <w:rPr>
          <w:lang w:val="en-US"/>
        </w:rPr>
      </w:pPr>
      <w:r w:rsidRPr="00C41C3E">
        <w:rPr>
          <w:lang w:val="en-US"/>
        </w:rPr>
        <w:t>Network:</w:t>
      </w:r>
    </w:p>
    <w:p w14:paraId="4365AB2E" w14:textId="77777777" w:rsidR="0061448A" w:rsidRDefault="0061448A" w:rsidP="0061448A">
      <w:pPr>
        <w:pStyle w:val="FlietextEinzug"/>
        <w:ind w:left="0"/>
        <w:jc w:val="both"/>
        <w:rPr>
          <w:rFonts w:cs="Arial"/>
          <w:szCs w:val="22"/>
          <w:lang w:val="en-US"/>
        </w:rPr>
      </w:pPr>
      <w:r>
        <w:rPr>
          <w:rFonts w:cs="Arial"/>
          <w:szCs w:val="22"/>
          <w:lang w:val="en-US"/>
        </w:rPr>
        <w:t>IP address: 192.168.1.98</w:t>
      </w:r>
    </w:p>
    <w:p w14:paraId="2E64E771" w14:textId="77777777" w:rsidR="0061448A" w:rsidRDefault="0061448A" w:rsidP="0061448A">
      <w:pPr>
        <w:pStyle w:val="FlietextEinzug"/>
        <w:ind w:left="0"/>
        <w:jc w:val="both"/>
        <w:rPr>
          <w:rFonts w:cs="Arial"/>
          <w:szCs w:val="22"/>
          <w:lang w:val="en-US"/>
        </w:rPr>
      </w:pPr>
      <w:r>
        <w:rPr>
          <w:rFonts w:cs="Arial"/>
          <w:szCs w:val="22"/>
          <w:lang w:val="en-US"/>
        </w:rPr>
        <w:t>Subnet mask: 255.255.255.0</w:t>
      </w:r>
    </w:p>
    <w:p w14:paraId="700FAAD2" w14:textId="77777777" w:rsidR="00882FD3" w:rsidRDefault="0061448A" w:rsidP="00D64B60">
      <w:pPr>
        <w:pStyle w:val="FlietextEinzug"/>
        <w:ind w:left="0"/>
        <w:jc w:val="both"/>
        <w:rPr>
          <w:rFonts w:cs="Arial"/>
          <w:szCs w:val="22"/>
          <w:lang w:val="en-US"/>
        </w:rPr>
      </w:pPr>
      <w:r>
        <w:rPr>
          <w:rFonts w:cs="Arial"/>
          <w:szCs w:val="22"/>
          <w:lang w:val="en-US"/>
        </w:rPr>
        <w:t>Gateway: 192.168.1.100</w:t>
      </w:r>
    </w:p>
    <w:p w14:paraId="24193327" w14:textId="77777777" w:rsidR="00C41C3E" w:rsidRDefault="00C41C3E" w:rsidP="00D64B60">
      <w:pPr>
        <w:pStyle w:val="FlietextEinzug"/>
        <w:ind w:left="0"/>
        <w:jc w:val="both"/>
        <w:rPr>
          <w:rFonts w:cs="Arial"/>
          <w:szCs w:val="22"/>
          <w:lang w:val="en-US"/>
        </w:rPr>
      </w:pPr>
    </w:p>
    <w:p w14:paraId="75CC1231" w14:textId="77777777"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14:paraId="30E2D664" w14:textId="77777777"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14:paraId="09478616" w14:textId="77777777" w:rsidR="00C41C3E" w:rsidRDefault="00C41C3E" w:rsidP="00D64B60">
      <w:pPr>
        <w:pStyle w:val="FlietextEinzug"/>
        <w:ind w:left="0"/>
        <w:jc w:val="both"/>
        <w:rPr>
          <w:rFonts w:cs="Arial"/>
          <w:szCs w:val="22"/>
          <w:lang w:val="en-US"/>
        </w:rPr>
      </w:pPr>
    </w:p>
    <w:p w14:paraId="17EF9F9C" w14:textId="77777777" w:rsidR="00C41C3E" w:rsidRPr="00C41C3E" w:rsidRDefault="00C41C3E" w:rsidP="00C41C3E">
      <w:pPr>
        <w:pStyle w:val="FlietextEinzug"/>
        <w:ind w:left="0"/>
        <w:jc w:val="both"/>
        <w:rPr>
          <w:lang w:val="en-US"/>
        </w:rPr>
      </w:pPr>
      <w:r w:rsidRPr="00C41C3E">
        <w:rPr>
          <w:lang w:val="en-US"/>
        </w:rPr>
        <w:t>Network:</w:t>
      </w:r>
    </w:p>
    <w:p w14:paraId="5ECADE30" w14:textId="77777777" w:rsidR="00C41C3E" w:rsidRDefault="00C41C3E" w:rsidP="00C41C3E">
      <w:pPr>
        <w:pStyle w:val="FlietextEinzug"/>
        <w:ind w:left="0"/>
        <w:jc w:val="both"/>
        <w:rPr>
          <w:rFonts w:cs="Arial"/>
          <w:szCs w:val="22"/>
          <w:lang w:val="en-US"/>
        </w:rPr>
      </w:pPr>
      <w:r>
        <w:rPr>
          <w:rFonts w:cs="Arial"/>
          <w:szCs w:val="22"/>
          <w:lang w:val="en-US"/>
        </w:rPr>
        <w:t>IP address: 192.168.1.98</w:t>
      </w:r>
    </w:p>
    <w:p w14:paraId="27BAD252" w14:textId="77777777" w:rsidR="00C41C3E" w:rsidRDefault="00C41C3E" w:rsidP="00C41C3E">
      <w:pPr>
        <w:pStyle w:val="FlietextEinzug"/>
        <w:ind w:left="0"/>
        <w:jc w:val="both"/>
        <w:rPr>
          <w:rFonts w:cs="Arial"/>
          <w:szCs w:val="22"/>
          <w:lang w:val="en-US"/>
        </w:rPr>
      </w:pPr>
      <w:r>
        <w:rPr>
          <w:rFonts w:cs="Arial"/>
          <w:szCs w:val="22"/>
          <w:lang w:val="en-US"/>
        </w:rPr>
        <w:t>Subnet mask: 255.255.255.0</w:t>
      </w:r>
    </w:p>
    <w:p w14:paraId="4523696F" w14:textId="77777777" w:rsidR="00C41C3E" w:rsidRPr="00D64B60" w:rsidRDefault="00C41C3E" w:rsidP="00C41C3E">
      <w:pPr>
        <w:pStyle w:val="FlietextEinzug"/>
        <w:ind w:left="0"/>
        <w:jc w:val="both"/>
        <w:rPr>
          <w:rFonts w:cs="Arial"/>
          <w:szCs w:val="22"/>
          <w:lang w:val="en-US"/>
        </w:rPr>
      </w:pPr>
      <w:r>
        <w:rPr>
          <w:rFonts w:cs="Arial"/>
          <w:szCs w:val="22"/>
          <w:lang w:val="en-US"/>
        </w:rPr>
        <w:t>Gateway: 192.168.1.100</w:t>
      </w:r>
    </w:p>
    <w:p w14:paraId="7A909266" w14:textId="77777777" w:rsidR="00C41C3E" w:rsidRDefault="00C41C3E" w:rsidP="00D64B60">
      <w:pPr>
        <w:pStyle w:val="FlietextEinzug"/>
        <w:ind w:left="0"/>
        <w:jc w:val="both"/>
        <w:rPr>
          <w:rFonts w:cs="Arial"/>
          <w:szCs w:val="22"/>
          <w:lang w:val="en-US"/>
        </w:rPr>
      </w:pPr>
    </w:p>
    <w:p w14:paraId="174D5369" w14:textId="77777777"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125ABCC0" wp14:editId="3E07CD2B">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3985" cy="1005697"/>
                    </a:xfrm>
                    <a:prstGeom prst="rect">
                      <a:avLst/>
                    </a:prstGeom>
                  </pic:spPr>
                </pic:pic>
              </a:graphicData>
            </a:graphic>
          </wp:inline>
        </w:drawing>
      </w:r>
    </w:p>
    <w:p w14:paraId="0C859C78" w14:textId="77777777" w:rsidR="00C41C3E" w:rsidRDefault="00C41C3E">
      <w:pPr>
        <w:widowControl/>
        <w:suppressAutoHyphens w:val="0"/>
        <w:rPr>
          <w:b/>
          <w:color w:val="FF8800"/>
          <w:lang w:val="en-US"/>
        </w:rPr>
      </w:pPr>
      <w:r>
        <w:rPr>
          <w:lang w:val="en-US"/>
        </w:rPr>
        <w:br w:type="page"/>
      </w:r>
    </w:p>
    <w:p w14:paraId="7CD05958" w14:textId="77777777" w:rsidR="00882FD3" w:rsidRDefault="00882FD3" w:rsidP="00882FD3">
      <w:pPr>
        <w:pStyle w:val="berschrift2"/>
        <w:rPr>
          <w:lang w:val="en-US"/>
        </w:rPr>
      </w:pPr>
      <w:bookmarkStart w:id="40" w:name="_Toc53651734"/>
      <w:r>
        <w:rPr>
          <w:lang w:val="en-US"/>
        </w:rPr>
        <w:lastRenderedPageBreak/>
        <w:t xml:space="preserve">How is the </w:t>
      </w:r>
      <w:r w:rsidR="00163E8E">
        <w:rPr>
          <w:lang w:val="en-US"/>
        </w:rPr>
        <w:t>sensor</w:t>
      </w:r>
      <w:r>
        <w:rPr>
          <w:lang w:val="en-US"/>
        </w:rPr>
        <w:t xml:space="preserve"> configuration selected?</w:t>
      </w:r>
      <w:bookmarkEnd w:id="40"/>
    </w:p>
    <w:p w14:paraId="6000762F" w14:textId="77777777"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14:paraId="0CC2D49A" w14:textId="77777777" w:rsidR="00882FD3" w:rsidRDefault="00882FD3" w:rsidP="00882FD3">
      <w:pPr>
        <w:pStyle w:val="FlietextEinzug"/>
        <w:ind w:left="0"/>
        <w:jc w:val="both"/>
        <w:rPr>
          <w:lang w:val="en-US"/>
        </w:rPr>
      </w:pPr>
    </w:p>
    <w:p w14:paraId="2962BE29" w14:textId="77777777" w:rsidR="00C41C3E" w:rsidRDefault="00DE6B1E" w:rsidP="00DE6B1E">
      <w:pPr>
        <w:pStyle w:val="FlietextEinzug"/>
        <w:ind w:left="0"/>
        <w:jc w:val="both"/>
        <w:rPr>
          <w:lang w:val="en-US"/>
        </w:rPr>
      </w:pPr>
      <w:r w:rsidRPr="00DE6B1E">
        <w:rPr>
          <w:noProof/>
          <w:lang w:val="de-DE" w:eastAsia="de-DE"/>
        </w:rPr>
        <w:drawing>
          <wp:inline distT="0" distB="0" distL="0" distR="0" wp14:anchorId="4C56C608" wp14:editId="37F811D3">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3895"/>
                    </a:xfrm>
                    <a:prstGeom prst="rect">
                      <a:avLst/>
                    </a:prstGeom>
                  </pic:spPr>
                </pic:pic>
              </a:graphicData>
            </a:graphic>
          </wp:inline>
        </w:drawing>
      </w:r>
    </w:p>
    <w:p w14:paraId="4C25F6CC" w14:textId="77777777" w:rsidR="00D64B60" w:rsidRPr="00DE6B1E" w:rsidRDefault="00D64B60" w:rsidP="00DE6B1E">
      <w:pPr>
        <w:pStyle w:val="FlietextEinzug"/>
        <w:ind w:left="0"/>
        <w:jc w:val="both"/>
        <w:rPr>
          <w:lang w:val="en-US"/>
        </w:rPr>
      </w:pPr>
    </w:p>
    <w:p w14:paraId="6779CA05" w14:textId="77777777" w:rsidR="000F64F6" w:rsidRDefault="000F64F6" w:rsidP="000F64F6">
      <w:pPr>
        <w:pStyle w:val="berschrift2"/>
        <w:rPr>
          <w:lang w:val="en-US"/>
        </w:rPr>
      </w:pPr>
      <w:bookmarkStart w:id="41" w:name="_Toc53651735"/>
      <w:r>
        <w:rPr>
          <w:lang w:val="en-US"/>
        </w:rPr>
        <w:t xml:space="preserve">How to store a configuration </w:t>
      </w:r>
      <w:r w:rsidR="00882FD3">
        <w:rPr>
          <w:lang w:val="en-US"/>
        </w:rPr>
        <w:t>taught</w:t>
      </w:r>
      <w:r>
        <w:rPr>
          <w:lang w:val="en-US"/>
        </w:rPr>
        <w:t xml:space="preserve"> in the vision Cockpit in the Automation Studio project.</w:t>
      </w:r>
      <w:bookmarkEnd w:id="41"/>
    </w:p>
    <w:p w14:paraId="464820D2" w14:textId="77777777"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14:paraId="581FED8E" w14:textId="77777777"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42D09B3A" wp14:editId="57DFD629">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5265"/>
                    </a:xfrm>
                    <a:prstGeom prst="rect">
                      <a:avLst/>
                    </a:prstGeom>
                  </pic:spPr>
                </pic:pic>
              </a:graphicData>
            </a:graphic>
          </wp:inline>
        </w:drawing>
      </w:r>
    </w:p>
    <w:p w14:paraId="5BE9558C" w14:textId="77777777" w:rsidR="000F64F6" w:rsidRDefault="000F64F6" w:rsidP="00D03001">
      <w:pPr>
        <w:pStyle w:val="FlietextEinzug"/>
        <w:ind w:left="0"/>
        <w:jc w:val="both"/>
        <w:rPr>
          <w:rFonts w:cs="Arial"/>
          <w:szCs w:val="22"/>
          <w:lang w:val="en-US"/>
        </w:rPr>
      </w:pPr>
    </w:p>
    <w:p w14:paraId="2183CA75" w14:textId="77777777"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14:paraId="57FAA1E0" w14:textId="77777777" w:rsidR="005D49B5" w:rsidRDefault="005D49B5" w:rsidP="005D49B5">
      <w:pPr>
        <w:pStyle w:val="FlietextEinzug"/>
        <w:ind w:left="0"/>
        <w:jc w:val="both"/>
        <w:rPr>
          <w:rFonts w:cs="Arial"/>
          <w:szCs w:val="22"/>
          <w:lang w:val="en-US"/>
        </w:rPr>
      </w:pPr>
    </w:p>
    <w:p w14:paraId="4520F121" w14:textId="77777777"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4127D7C8" wp14:editId="308DFB49">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14:paraId="1BCF6844" w14:textId="77777777"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14:paraId="7EDFB40B" w14:textId="77777777" w:rsidR="00FE04EE" w:rsidRDefault="00FE04EE" w:rsidP="00FE04EE">
      <w:pPr>
        <w:pStyle w:val="berschrift1"/>
        <w:rPr>
          <w:lang w:val="en-US"/>
        </w:rPr>
      </w:pPr>
      <w:bookmarkStart w:id="42" w:name="_Toc53651736"/>
      <w:r w:rsidRPr="00A95971">
        <w:rPr>
          <w:lang w:val="en-US"/>
        </w:rPr>
        <w:lastRenderedPageBreak/>
        <w:t>Revision History</w:t>
      </w:r>
      <w:bookmarkEnd w:id="42"/>
    </w:p>
    <w:p w14:paraId="670B04CD" w14:textId="77777777" w:rsidR="0037667B" w:rsidRDefault="0037667B" w:rsidP="0037667B">
      <w:pPr>
        <w:pStyle w:val="FlietextEinzug"/>
        <w:numPr>
          <w:ilvl w:val="0"/>
          <w:numId w:val="33"/>
        </w:numPr>
        <w:rPr>
          <w:lang w:val="en-US"/>
        </w:rPr>
      </w:pPr>
      <w:r>
        <w:rPr>
          <w:lang w:val="en-US"/>
        </w:rPr>
        <w:t>You can find the revision history also in the project (folder “Vision”/revision.txt)</w:t>
      </w:r>
    </w:p>
    <w:p w14:paraId="2CC42196" w14:textId="77777777" w:rsidR="0033159F" w:rsidRPr="0037667B" w:rsidRDefault="0033159F" w:rsidP="0033159F">
      <w:pPr>
        <w:pStyle w:val="FlietextEinzug"/>
        <w:ind w:left="0"/>
        <w:rPr>
          <w:lang w:val="en-US"/>
        </w:rPr>
      </w:pPr>
    </w:p>
    <w:p w14:paraId="7B494DA8" w14:textId="77777777"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14:paraId="463521E3" w14:textId="77777777"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14:paraId="7F61E50A" w14:textId="77777777" w:rsidR="00FE04EE" w:rsidRDefault="00FE04EE" w:rsidP="00315125">
      <w:pPr>
        <w:rPr>
          <w:lang w:val="en-US"/>
        </w:rPr>
      </w:pPr>
    </w:p>
    <w:sectPr w:rsidR="00FE04EE" w:rsidSect="00906B23">
      <w:headerReference w:type="default" r:id="rId35"/>
      <w:footerReference w:type="default" r:id="rId36"/>
      <w:headerReference w:type="first" r:id="rId37"/>
      <w:footerReference w:type="firs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120E6" w14:textId="77777777" w:rsidR="00C34887" w:rsidRDefault="00C34887" w:rsidP="00C261CD">
      <w:r>
        <w:separator/>
      </w:r>
    </w:p>
  </w:endnote>
  <w:endnote w:type="continuationSeparator" w:id="0">
    <w:p w14:paraId="2D46D8B4" w14:textId="77777777" w:rsidR="00C34887" w:rsidRDefault="00C34887"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4A0" w:firstRow="1" w:lastRow="0" w:firstColumn="1" w:lastColumn="0" w:noHBand="0" w:noVBand="1"/>
    </w:tblPr>
    <w:tblGrid>
      <w:gridCol w:w="4539"/>
      <w:gridCol w:w="4533"/>
    </w:tblGrid>
    <w:tr w:rsidR="00D27408" w14:paraId="5007B374" w14:textId="77777777" w:rsidTr="003F5DD1">
      <w:tc>
        <w:tcPr>
          <w:tcW w:w="4606" w:type="dxa"/>
          <w:shd w:val="clear" w:color="auto" w:fill="auto"/>
        </w:tcPr>
        <w:p w14:paraId="75052063" w14:textId="77777777" w:rsidR="00D27408" w:rsidRPr="00C444EA" w:rsidRDefault="00D2740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Content>
            <w:p w14:paraId="60B8768A" w14:textId="77777777" w:rsidR="00D27408" w:rsidRPr="00C444EA" w:rsidRDefault="00D2740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Content>
            <w:p w14:paraId="1FA880A6" w14:textId="77777777" w:rsidR="00D27408" w:rsidRDefault="00D27408" w:rsidP="00906B23">
              <w:pPr>
                <w:pStyle w:val="Fuzeile"/>
                <w:jc w:val="right"/>
              </w:pPr>
              <w:r w:rsidRPr="00220A77">
                <w:rPr>
                  <w:rStyle w:val="Platzhaltertext"/>
                </w:rPr>
                <w:t>[Status]</w:t>
              </w:r>
            </w:p>
          </w:sdtContent>
        </w:sdt>
        <w:p w14:paraId="1E5C2517" w14:textId="77777777" w:rsidR="00D27408" w:rsidRDefault="00D2740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Pr>
              <w:b/>
              <w:bCs/>
              <w:noProof/>
            </w:rPr>
            <w:t>19</w:t>
          </w:r>
          <w:r w:rsidRPr="003F5DD1">
            <w:rPr>
              <w:b/>
              <w:bCs/>
              <w:sz w:val="24"/>
              <w:szCs w:val="24"/>
            </w:rPr>
            <w:fldChar w:fldCharType="end"/>
          </w:r>
        </w:p>
      </w:tc>
    </w:tr>
  </w:tbl>
  <w:p w14:paraId="527C49A6" w14:textId="77777777" w:rsidR="00D27408" w:rsidRDefault="00D2740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539"/>
      <w:gridCol w:w="4533"/>
    </w:tblGrid>
    <w:tr w:rsidR="00D27408" w14:paraId="7810F654" w14:textId="77777777" w:rsidTr="00D9141D">
      <w:tc>
        <w:tcPr>
          <w:tcW w:w="4606" w:type="dxa"/>
          <w:shd w:val="clear" w:color="auto" w:fill="auto"/>
        </w:tcPr>
        <w:p w14:paraId="4AFF5081" w14:textId="77777777" w:rsidR="00D27408" w:rsidRPr="00C444EA" w:rsidRDefault="00D2740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Content>
            <w:p w14:paraId="3FC03F27" w14:textId="77777777" w:rsidR="00D27408" w:rsidRPr="00C444EA" w:rsidRDefault="00D2740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Content>
            <w:p w14:paraId="4D439049" w14:textId="77777777" w:rsidR="00D27408" w:rsidRPr="00C444EA" w:rsidRDefault="00D27408" w:rsidP="00A92DE9">
              <w:pPr>
                <w:pStyle w:val="Fuzeile"/>
                <w:jc w:val="right"/>
                <w:rPr>
                  <w:lang w:val="de-DE"/>
                </w:rPr>
              </w:pPr>
              <w:r>
                <w:rPr>
                  <w:lang w:val="de-DE"/>
                </w:rPr>
                <w:t xml:space="preserve">     </w:t>
              </w:r>
            </w:p>
          </w:sdtContent>
        </w:sdt>
        <w:p w14:paraId="3403278C" w14:textId="7CAF3921" w:rsidR="00D27408" w:rsidRDefault="00D27408" w:rsidP="00D9141D">
          <w:pPr>
            <w:pStyle w:val="Fuzeile"/>
            <w:jc w:val="right"/>
          </w:pPr>
          <w:r>
            <w:fldChar w:fldCharType="begin"/>
          </w:r>
          <w:r>
            <w:instrText xml:space="preserve"> TIME \@ "d. MMMM yyyy" </w:instrText>
          </w:r>
          <w:r>
            <w:fldChar w:fldCharType="separate"/>
          </w:r>
          <w:r>
            <w:rPr>
              <w:noProof/>
            </w:rPr>
            <w:t>12. January 2021</w:t>
          </w:r>
          <w:r>
            <w:fldChar w:fldCharType="end"/>
          </w:r>
        </w:p>
      </w:tc>
    </w:tr>
  </w:tbl>
  <w:p w14:paraId="3DC6F7DE" w14:textId="77777777" w:rsidR="00D27408" w:rsidRPr="00D9141D" w:rsidRDefault="00D2740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DF59C" w14:textId="77777777" w:rsidR="00C34887" w:rsidRDefault="00C34887" w:rsidP="00C261CD">
      <w:r>
        <w:separator/>
      </w:r>
    </w:p>
  </w:footnote>
  <w:footnote w:type="continuationSeparator" w:id="0">
    <w:p w14:paraId="71265E95" w14:textId="77777777" w:rsidR="00C34887" w:rsidRDefault="00C34887"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27408" w:rsidRPr="00C444EA" w14:paraId="1DDDA872" w14:textId="77777777" w:rsidTr="00906B23">
      <w:tc>
        <w:tcPr>
          <w:tcW w:w="9212" w:type="dxa"/>
        </w:tcPr>
        <w:p w14:paraId="55A45F02" w14:textId="77777777" w:rsidR="00D27408" w:rsidRPr="00C444EA" w:rsidRDefault="00D27408" w:rsidP="00965380">
          <w:pPr>
            <w:pStyle w:val="Kopfzeile"/>
            <w:rPr>
              <w:lang w:val="de-DE"/>
            </w:rPr>
          </w:pPr>
          <w:r>
            <w:rPr>
              <w:lang w:val="de-DE"/>
            </w:rPr>
            <w:t>Vision Demo</w:t>
          </w:r>
        </w:p>
      </w:tc>
    </w:tr>
  </w:tbl>
  <w:p w14:paraId="5B93D349" w14:textId="77777777" w:rsidR="00D27408" w:rsidRPr="00C444EA" w:rsidRDefault="00D2740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tblLayout w:type="fixed"/>
      <w:tblCellMar>
        <w:left w:w="71" w:type="dxa"/>
        <w:right w:w="71" w:type="dxa"/>
      </w:tblCellMar>
      <w:tblLook w:val="0000" w:firstRow="0" w:lastRow="0" w:firstColumn="0" w:lastColumn="0" w:noHBand="0" w:noVBand="0"/>
    </w:tblPr>
    <w:tblGrid>
      <w:gridCol w:w="9781"/>
    </w:tblGrid>
    <w:tr w:rsidR="00D27408" w14:paraId="2557848D" w14:textId="77777777" w:rsidTr="00906B23">
      <w:trPr>
        <w:cantSplit/>
        <w:trHeight w:hRule="exact" w:val="907"/>
      </w:trPr>
      <w:tc>
        <w:tcPr>
          <w:tcW w:w="9781" w:type="dxa"/>
          <w:shd w:val="clear" w:color="auto" w:fill="auto"/>
          <w:vAlign w:val="bottom"/>
        </w:tcPr>
        <w:p w14:paraId="0D984338" w14:textId="77777777" w:rsidR="00D27408" w:rsidRDefault="00D27408" w:rsidP="00834870">
          <w:pPr>
            <w:pStyle w:val="Kopfzeile"/>
            <w:rPr>
              <w:b/>
            </w:rPr>
          </w:pPr>
          <w:r>
            <w:rPr>
              <w:noProof/>
              <w:lang w:val="de-DE" w:eastAsia="de-DE"/>
            </w:rPr>
            <w:drawing>
              <wp:anchor distT="0" distB="0" distL="114300" distR="114300" simplePos="0" relativeHeight="251659264" behindDoc="0" locked="0" layoutInCell="1" allowOverlap="1" wp14:anchorId="46B3559A" wp14:editId="68E7C6B1">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14:paraId="2984DA75" w14:textId="77777777" w:rsidR="00D27408" w:rsidRPr="00906B23" w:rsidRDefault="00D2740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52"/>
    <w:rsid w:val="000018A7"/>
    <w:rsid w:val="00002638"/>
    <w:rsid w:val="00004FB3"/>
    <w:rsid w:val="000068BE"/>
    <w:rsid w:val="0001135F"/>
    <w:rsid w:val="000207CF"/>
    <w:rsid w:val="000248AA"/>
    <w:rsid w:val="000353DA"/>
    <w:rsid w:val="00040D23"/>
    <w:rsid w:val="00046169"/>
    <w:rsid w:val="0005172B"/>
    <w:rsid w:val="00053F7C"/>
    <w:rsid w:val="000614A9"/>
    <w:rsid w:val="0006498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3D34"/>
    <w:rsid w:val="001E5593"/>
    <w:rsid w:val="001F0BAA"/>
    <w:rsid w:val="001F2C02"/>
    <w:rsid w:val="00201C8D"/>
    <w:rsid w:val="00201DE2"/>
    <w:rsid w:val="00203392"/>
    <w:rsid w:val="0020435E"/>
    <w:rsid w:val="00212807"/>
    <w:rsid w:val="00214A04"/>
    <w:rsid w:val="00214E78"/>
    <w:rsid w:val="002421D8"/>
    <w:rsid w:val="002471F2"/>
    <w:rsid w:val="002515C8"/>
    <w:rsid w:val="00252EF5"/>
    <w:rsid w:val="00262058"/>
    <w:rsid w:val="00270C71"/>
    <w:rsid w:val="0027515F"/>
    <w:rsid w:val="00281399"/>
    <w:rsid w:val="00281522"/>
    <w:rsid w:val="00281CD8"/>
    <w:rsid w:val="00281F29"/>
    <w:rsid w:val="00284334"/>
    <w:rsid w:val="0029190A"/>
    <w:rsid w:val="00293DE0"/>
    <w:rsid w:val="002A39B1"/>
    <w:rsid w:val="002A3C4C"/>
    <w:rsid w:val="002B2CC2"/>
    <w:rsid w:val="002B4918"/>
    <w:rsid w:val="002B786C"/>
    <w:rsid w:val="002B7E72"/>
    <w:rsid w:val="002D1DE7"/>
    <w:rsid w:val="002D600D"/>
    <w:rsid w:val="002D7605"/>
    <w:rsid w:val="002E549C"/>
    <w:rsid w:val="002F499C"/>
    <w:rsid w:val="00303F74"/>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9654E"/>
    <w:rsid w:val="003A128C"/>
    <w:rsid w:val="003B081A"/>
    <w:rsid w:val="003B1432"/>
    <w:rsid w:val="003C1445"/>
    <w:rsid w:val="003C1AF4"/>
    <w:rsid w:val="003D5657"/>
    <w:rsid w:val="003D705B"/>
    <w:rsid w:val="003E2036"/>
    <w:rsid w:val="003E5F5C"/>
    <w:rsid w:val="003F5DD1"/>
    <w:rsid w:val="00400819"/>
    <w:rsid w:val="00402212"/>
    <w:rsid w:val="004056D7"/>
    <w:rsid w:val="00423642"/>
    <w:rsid w:val="00436CB3"/>
    <w:rsid w:val="0045042E"/>
    <w:rsid w:val="004713E6"/>
    <w:rsid w:val="00471E70"/>
    <w:rsid w:val="00477FB8"/>
    <w:rsid w:val="00487BE6"/>
    <w:rsid w:val="00492930"/>
    <w:rsid w:val="00493DBE"/>
    <w:rsid w:val="00494BFF"/>
    <w:rsid w:val="004A7C0B"/>
    <w:rsid w:val="004B32D2"/>
    <w:rsid w:val="004B5457"/>
    <w:rsid w:val="004B5809"/>
    <w:rsid w:val="004B7027"/>
    <w:rsid w:val="004C6586"/>
    <w:rsid w:val="004D18BD"/>
    <w:rsid w:val="004D1E5D"/>
    <w:rsid w:val="004E459F"/>
    <w:rsid w:val="004F1804"/>
    <w:rsid w:val="00521418"/>
    <w:rsid w:val="0052641E"/>
    <w:rsid w:val="0053275D"/>
    <w:rsid w:val="00536911"/>
    <w:rsid w:val="00551B51"/>
    <w:rsid w:val="00551FDF"/>
    <w:rsid w:val="005614CD"/>
    <w:rsid w:val="005667F6"/>
    <w:rsid w:val="00575B23"/>
    <w:rsid w:val="00580884"/>
    <w:rsid w:val="00582FE2"/>
    <w:rsid w:val="00583AFA"/>
    <w:rsid w:val="0058565D"/>
    <w:rsid w:val="00586588"/>
    <w:rsid w:val="00590AC6"/>
    <w:rsid w:val="00595EC1"/>
    <w:rsid w:val="00596844"/>
    <w:rsid w:val="005A1A66"/>
    <w:rsid w:val="005A5DC2"/>
    <w:rsid w:val="005D49B5"/>
    <w:rsid w:val="005E0B85"/>
    <w:rsid w:val="005E3238"/>
    <w:rsid w:val="005F4578"/>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A4D8C"/>
    <w:rsid w:val="006C3BF6"/>
    <w:rsid w:val="006E275F"/>
    <w:rsid w:val="006E678B"/>
    <w:rsid w:val="006F2993"/>
    <w:rsid w:val="006F3D95"/>
    <w:rsid w:val="006F42F5"/>
    <w:rsid w:val="007011F9"/>
    <w:rsid w:val="0070791D"/>
    <w:rsid w:val="007150FD"/>
    <w:rsid w:val="00725578"/>
    <w:rsid w:val="0073254D"/>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E180B"/>
    <w:rsid w:val="007E2DCE"/>
    <w:rsid w:val="007E445B"/>
    <w:rsid w:val="007F3975"/>
    <w:rsid w:val="0081155E"/>
    <w:rsid w:val="00811A3C"/>
    <w:rsid w:val="00825AED"/>
    <w:rsid w:val="0083406B"/>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24BF"/>
    <w:rsid w:val="00906B23"/>
    <w:rsid w:val="00911857"/>
    <w:rsid w:val="00915A10"/>
    <w:rsid w:val="009266F4"/>
    <w:rsid w:val="00933398"/>
    <w:rsid w:val="00936D5F"/>
    <w:rsid w:val="009454E2"/>
    <w:rsid w:val="00955614"/>
    <w:rsid w:val="009632FD"/>
    <w:rsid w:val="00965380"/>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3955"/>
    <w:rsid w:val="00A3535A"/>
    <w:rsid w:val="00A37B78"/>
    <w:rsid w:val="00A4086F"/>
    <w:rsid w:val="00A41A10"/>
    <w:rsid w:val="00A41B6A"/>
    <w:rsid w:val="00A509A5"/>
    <w:rsid w:val="00A67742"/>
    <w:rsid w:val="00A705DC"/>
    <w:rsid w:val="00A71925"/>
    <w:rsid w:val="00A75CE2"/>
    <w:rsid w:val="00A90D54"/>
    <w:rsid w:val="00A92DE9"/>
    <w:rsid w:val="00A94701"/>
    <w:rsid w:val="00A94D45"/>
    <w:rsid w:val="00A95971"/>
    <w:rsid w:val="00A9628A"/>
    <w:rsid w:val="00AA219E"/>
    <w:rsid w:val="00AB5A88"/>
    <w:rsid w:val="00AB6EC8"/>
    <w:rsid w:val="00AC0790"/>
    <w:rsid w:val="00B01F44"/>
    <w:rsid w:val="00B11481"/>
    <w:rsid w:val="00B131F3"/>
    <w:rsid w:val="00B148C0"/>
    <w:rsid w:val="00B16187"/>
    <w:rsid w:val="00B20E48"/>
    <w:rsid w:val="00B25DDC"/>
    <w:rsid w:val="00B355BC"/>
    <w:rsid w:val="00B47FFC"/>
    <w:rsid w:val="00B51093"/>
    <w:rsid w:val="00B55D0D"/>
    <w:rsid w:val="00B55E5C"/>
    <w:rsid w:val="00B56135"/>
    <w:rsid w:val="00B62952"/>
    <w:rsid w:val="00B737C1"/>
    <w:rsid w:val="00B771B8"/>
    <w:rsid w:val="00B868D9"/>
    <w:rsid w:val="00B875F2"/>
    <w:rsid w:val="00BA2720"/>
    <w:rsid w:val="00BA2B96"/>
    <w:rsid w:val="00BA62DA"/>
    <w:rsid w:val="00BA7D2F"/>
    <w:rsid w:val="00BB100C"/>
    <w:rsid w:val="00BC0D75"/>
    <w:rsid w:val="00BC71D8"/>
    <w:rsid w:val="00BD1FEF"/>
    <w:rsid w:val="00BD271D"/>
    <w:rsid w:val="00BF26A5"/>
    <w:rsid w:val="00BF7280"/>
    <w:rsid w:val="00C00820"/>
    <w:rsid w:val="00C02968"/>
    <w:rsid w:val="00C03F3E"/>
    <w:rsid w:val="00C04AF8"/>
    <w:rsid w:val="00C06F26"/>
    <w:rsid w:val="00C261CD"/>
    <w:rsid w:val="00C34887"/>
    <w:rsid w:val="00C356F4"/>
    <w:rsid w:val="00C418A7"/>
    <w:rsid w:val="00C4193A"/>
    <w:rsid w:val="00C41C3E"/>
    <w:rsid w:val="00C4304A"/>
    <w:rsid w:val="00C444EA"/>
    <w:rsid w:val="00C44BF1"/>
    <w:rsid w:val="00C547F2"/>
    <w:rsid w:val="00C63DA7"/>
    <w:rsid w:val="00C63DBB"/>
    <w:rsid w:val="00C72A6F"/>
    <w:rsid w:val="00C77265"/>
    <w:rsid w:val="00C77AB8"/>
    <w:rsid w:val="00C83731"/>
    <w:rsid w:val="00C85A0D"/>
    <w:rsid w:val="00C91FF9"/>
    <w:rsid w:val="00C9457D"/>
    <w:rsid w:val="00CA41FB"/>
    <w:rsid w:val="00CA46A8"/>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27408"/>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B7318"/>
    <w:rsid w:val="00DC67F8"/>
    <w:rsid w:val="00DC7598"/>
    <w:rsid w:val="00DD0FEB"/>
    <w:rsid w:val="00DD18AD"/>
    <w:rsid w:val="00DE6095"/>
    <w:rsid w:val="00DE6B1E"/>
    <w:rsid w:val="00DF50F2"/>
    <w:rsid w:val="00E0192B"/>
    <w:rsid w:val="00E26135"/>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2A181"/>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192.168.1.100:81/index.html?visuId=visVision"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7B7E7D5E0898043AE90BEA19843762F" ma:contentTypeVersion="13" ma:contentTypeDescription="Create a new document." ma:contentTypeScope="" ma:versionID="60a7fbaa3f8a9d12f970841ea0a48b55">
  <xsd:schema xmlns:xsd="http://www.w3.org/2001/XMLSchema" xmlns:xs="http://www.w3.org/2001/XMLSchema" xmlns:p="http://schemas.microsoft.com/office/2006/metadata/properties" xmlns:ns3="2c2c194e-f87d-4ac8-8d01-d9d3cb388d9d" xmlns:ns4="38d279ab-0cff-4e86-8fa2-48978c7942f6" targetNamespace="http://schemas.microsoft.com/office/2006/metadata/properties" ma:root="true" ma:fieldsID="b3dffb9334293d3865862e855174f526" ns3:_="" ns4:_="">
    <xsd:import namespace="2c2c194e-f87d-4ac8-8d01-d9d3cb388d9d"/>
    <xsd:import namespace="38d279ab-0cff-4e86-8fa2-48978c794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c194e-f87d-4ac8-8d01-d9d3cb388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279ab-0cff-4e86-8fa2-48978c7942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62C05-094C-4D25-8549-B58D3B6953F2}">
  <ds:schemaRefs>
    <ds:schemaRef ds:uri="http://schemas.microsoft.com/sharepoint/v3/contenttype/forms"/>
  </ds:schemaRefs>
</ds:datastoreItem>
</file>

<file path=customXml/itemProps2.xml><?xml version="1.0" encoding="utf-8"?>
<ds:datastoreItem xmlns:ds="http://schemas.openxmlformats.org/officeDocument/2006/customXml" ds:itemID="{4719859C-3376-4A31-B7DB-992EDDB32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c194e-f87d-4ac8-8d01-d9d3cb388d9d"/>
    <ds:schemaRef ds:uri="38d279ab-0cff-4e86-8fa2-48978c794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F9A013-E0BB-4B43-BC6E-0A24248424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0D5D36-544A-444E-8BD3-E53A29339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3824</Words>
  <Characters>24092</Characters>
  <Application>Microsoft Office Word</Application>
  <DocSecurity>0</DocSecurity>
  <Lines>200</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12</cp:revision>
  <cp:lastPrinted>2020-09-23T09:52:00Z</cp:lastPrinted>
  <dcterms:created xsi:type="dcterms:W3CDTF">2020-09-23T09:52:00Z</dcterms:created>
  <dcterms:modified xsi:type="dcterms:W3CDTF">2021-01-12T07:56:00Z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0x01010027B7E7D5E0898043AE90BEA19843762F</vt:lpwstr>
  </property>
</Properties>
</file>