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7352" w:rsidRPr="00A95971" w:rsidRDefault="009B7352" w:rsidP="009B7352">
      <w:pPr>
        <w:jc w:val="both"/>
        <w:rPr>
          <w:sz w:val="64"/>
          <w:szCs w:val="64"/>
          <w:lang w:val="en-US"/>
        </w:rPr>
      </w:pPr>
    </w:p>
    <w:p w:rsidR="009B7352" w:rsidRPr="00A95971" w:rsidRDefault="00471E70" w:rsidP="00C444EA">
      <w:pPr>
        <w:jc w:val="center"/>
        <w:rPr>
          <w:sz w:val="64"/>
          <w:szCs w:val="64"/>
          <w:lang w:val="en-US"/>
        </w:rPr>
      </w:pPr>
      <w:r>
        <w:rPr>
          <w:sz w:val="64"/>
          <w:szCs w:val="64"/>
          <w:lang w:val="en-US"/>
        </w:rPr>
        <w:t>Vision Demo Application</w:t>
      </w:r>
    </w:p>
    <w:p w:rsidR="009B7352" w:rsidRPr="00A95971" w:rsidRDefault="009B7352" w:rsidP="00471E70">
      <w:pPr>
        <w:rPr>
          <w:lang w:val="en-US"/>
        </w:rPr>
      </w:pPr>
    </w:p>
    <w:p w:rsidR="009B7352" w:rsidRPr="00A95971" w:rsidRDefault="00B131F3" w:rsidP="00C444EA">
      <w:pPr>
        <w:jc w:val="center"/>
        <w:rPr>
          <w:sz w:val="32"/>
          <w:szCs w:val="32"/>
          <w:lang w:val="en-US"/>
        </w:rPr>
      </w:pPr>
      <w:r w:rsidRPr="00A95971">
        <w:rPr>
          <w:sz w:val="32"/>
          <w:szCs w:val="32"/>
          <w:lang w:val="en-US"/>
        </w:rPr>
        <w:t xml:space="preserve">Version </w:t>
      </w:r>
      <w:r w:rsidR="00CC60FC">
        <w:rPr>
          <w:sz w:val="32"/>
          <w:szCs w:val="32"/>
          <w:lang w:val="en-US"/>
        </w:rPr>
        <w:t>2</w:t>
      </w:r>
      <w:r w:rsidRPr="00A95971">
        <w:rPr>
          <w:sz w:val="32"/>
          <w:szCs w:val="32"/>
          <w:lang w:val="en-US"/>
        </w:rPr>
        <w:t>.</w:t>
      </w:r>
      <w:r w:rsidR="00F13B46">
        <w:rPr>
          <w:sz w:val="32"/>
          <w:szCs w:val="32"/>
          <w:lang w:val="en-US"/>
        </w:rPr>
        <w:t>1</w:t>
      </w:r>
    </w:p>
    <w:p w:rsidR="009B7352" w:rsidRPr="00A95971" w:rsidRDefault="007011F9" w:rsidP="008643BC">
      <w:pPr>
        <w:jc w:val="center"/>
        <w:rPr>
          <w:sz w:val="32"/>
          <w:szCs w:val="32"/>
          <w:lang w:val="en-US"/>
        </w:rPr>
      </w:pPr>
      <w:r>
        <w:rPr>
          <w:sz w:val="32"/>
          <w:szCs w:val="32"/>
          <w:lang w:val="en-US"/>
        </w:rPr>
        <w:t>Date: 23</w:t>
      </w:r>
      <w:r w:rsidR="00C85A0D">
        <w:rPr>
          <w:sz w:val="32"/>
          <w:szCs w:val="32"/>
          <w:lang w:val="en-US"/>
        </w:rPr>
        <w:t>/</w:t>
      </w:r>
      <w:r w:rsidR="0016341E">
        <w:rPr>
          <w:sz w:val="32"/>
          <w:szCs w:val="32"/>
          <w:lang w:val="en-US"/>
        </w:rPr>
        <w:t>06</w:t>
      </w:r>
      <w:r w:rsidR="00CC60FC">
        <w:rPr>
          <w:sz w:val="32"/>
          <w:szCs w:val="32"/>
          <w:lang w:val="en-US"/>
        </w:rPr>
        <w:t>/2020</w:t>
      </w:r>
    </w:p>
    <w:sdt>
      <w:sdtPr>
        <w:rPr>
          <w:rFonts w:ascii="Times New Roman" w:eastAsia="Arial Unicode MS" w:hAnsi="Times New Roman" w:cs="Times New Roman"/>
          <w:b w:val="0"/>
          <w:bCs w:val="0"/>
          <w:color w:val="auto"/>
          <w:sz w:val="24"/>
          <w:szCs w:val="24"/>
          <w:lang w:val="en-GB"/>
        </w:rPr>
        <w:id w:val="-238248404"/>
        <w:docPartObj>
          <w:docPartGallery w:val="Table of Contents"/>
          <w:docPartUnique/>
        </w:docPartObj>
      </w:sdtPr>
      <w:sdtEndPr>
        <w:rPr>
          <w:rFonts w:ascii="Arial" w:hAnsi="Arial"/>
          <w:kern w:val="0"/>
          <w:sz w:val="22"/>
          <w:lang w:eastAsia="ja-JP"/>
        </w:rPr>
      </w:sdtEndPr>
      <w:sdtContent>
        <w:p w:rsidR="009B7352" w:rsidRPr="00A95971" w:rsidRDefault="009B7352" w:rsidP="009B7352">
          <w:pPr>
            <w:pStyle w:val="Inhaltsverzeichnisberschrift"/>
            <w:jc w:val="both"/>
          </w:pPr>
          <w:r w:rsidRPr="00A95971">
            <w:t>Contents</w:t>
          </w:r>
        </w:p>
        <w:p w:rsidR="00E61AED" w:rsidRDefault="009B7352">
          <w:pPr>
            <w:pStyle w:val="Verzeichnis1"/>
            <w:rPr>
              <w:rFonts w:asciiTheme="minorHAnsi" w:eastAsiaTheme="minorEastAsia" w:hAnsiTheme="minorHAnsi" w:cstheme="minorBidi"/>
              <w:b w:val="0"/>
              <w:noProof/>
              <w:kern w:val="0"/>
              <w:szCs w:val="22"/>
              <w:lang w:val="de-DE" w:eastAsia="de-DE"/>
            </w:rPr>
          </w:pPr>
          <w:r w:rsidRPr="00A95971">
            <w:rPr>
              <w:lang w:val="en-US"/>
            </w:rPr>
            <w:fldChar w:fldCharType="begin"/>
          </w:r>
          <w:r w:rsidRPr="00A95971">
            <w:rPr>
              <w:lang w:val="en-US"/>
            </w:rPr>
            <w:instrText xml:space="preserve"> TOC \o "1-3" \h \z \u </w:instrText>
          </w:r>
          <w:r w:rsidRPr="00A95971">
            <w:rPr>
              <w:lang w:val="en-US"/>
            </w:rPr>
            <w:fldChar w:fldCharType="separate"/>
          </w:r>
          <w:hyperlink w:anchor="_Toc44517617" w:history="1">
            <w:r w:rsidR="00E61AED" w:rsidRPr="009431EC">
              <w:rPr>
                <w:rStyle w:val="Hyperlink"/>
                <w:noProof/>
                <w:lang w:val="en-US"/>
              </w:rPr>
              <w:t>1 Introduction</w:t>
            </w:r>
            <w:r w:rsidR="00E61AED">
              <w:rPr>
                <w:noProof/>
                <w:webHidden/>
              </w:rPr>
              <w:tab/>
            </w:r>
            <w:r w:rsidR="00E61AED">
              <w:rPr>
                <w:noProof/>
                <w:webHidden/>
              </w:rPr>
              <w:fldChar w:fldCharType="begin"/>
            </w:r>
            <w:r w:rsidR="00E61AED">
              <w:rPr>
                <w:noProof/>
                <w:webHidden/>
              </w:rPr>
              <w:instrText xml:space="preserve"> PAGEREF _Toc44517617 \h </w:instrText>
            </w:r>
            <w:r w:rsidR="00E61AED">
              <w:rPr>
                <w:noProof/>
                <w:webHidden/>
              </w:rPr>
            </w:r>
            <w:r w:rsidR="00E61AED">
              <w:rPr>
                <w:noProof/>
                <w:webHidden/>
              </w:rPr>
              <w:fldChar w:fldCharType="separate"/>
            </w:r>
            <w:r w:rsidR="00E61AED">
              <w:rPr>
                <w:noProof/>
                <w:webHidden/>
              </w:rPr>
              <w:t>2</w:t>
            </w:r>
            <w:r w:rsidR="00E61AED">
              <w:rPr>
                <w:noProof/>
                <w:webHidden/>
              </w:rPr>
              <w:fldChar w:fldCharType="end"/>
            </w:r>
          </w:hyperlink>
        </w:p>
        <w:p w:rsidR="00E61AED" w:rsidRDefault="00E61AED">
          <w:pPr>
            <w:pStyle w:val="Verzeichnis2"/>
            <w:tabs>
              <w:tab w:val="left" w:pos="923"/>
            </w:tabs>
            <w:rPr>
              <w:rFonts w:asciiTheme="minorHAnsi" w:eastAsiaTheme="minorEastAsia" w:hAnsiTheme="minorHAnsi" w:cstheme="minorBidi"/>
              <w:noProof/>
              <w:kern w:val="0"/>
              <w:sz w:val="22"/>
              <w:szCs w:val="22"/>
              <w:lang w:val="de-DE" w:eastAsia="de-DE"/>
            </w:rPr>
          </w:pPr>
          <w:hyperlink w:anchor="_Toc44517618" w:history="1">
            <w:r w:rsidRPr="009431EC">
              <w:rPr>
                <w:rStyle w:val="Hyperlink"/>
                <w:noProof/>
                <w:lang w:val="en-US"/>
              </w:rPr>
              <w:t>1.1</w:t>
            </w:r>
            <w:r>
              <w:rPr>
                <w:rFonts w:asciiTheme="minorHAnsi" w:eastAsiaTheme="minorEastAsia" w:hAnsiTheme="minorHAnsi" w:cstheme="minorBidi"/>
                <w:noProof/>
                <w:kern w:val="0"/>
                <w:sz w:val="22"/>
                <w:szCs w:val="22"/>
                <w:lang w:val="de-DE" w:eastAsia="de-DE"/>
              </w:rPr>
              <w:tab/>
            </w:r>
            <w:r w:rsidRPr="009431EC">
              <w:rPr>
                <w:rStyle w:val="Hyperlink"/>
                <w:noProof/>
                <w:lang w:val="en-US"/>
              </w:rPr>
              <w:t>System requirements</w:t>
            </w:r>
            <w:r>
              <w:rPr>
                <w:noProof/>
                <w:webHidden/>
              </w:rPr>
              <w:tab/>
            </w:r>
            <w:r>
              <w:rPr>
                <w:noProof/>
                <w:webHidden/>
              </w:rPr>
              <w:fldChar w:fldCharType="begin"/>
            </w:r>
            <w:r>
              <w:rPr>
                <w:noProof/>
                <w:webHidden/>
              </w:rPr>
              <w:instrText xml:space="preserve"> PAGEREF _Toc44517618 \h </w:instrText>
            </w:r>
            <w:r>
              <w:rPr>
                <w:noProof/>
                <w:webHidden/>
              </w:rPr>
            </w:r>
            <w:r>
              <w:rPr>
                <w:noProof/>
                <w:webHidden/>
              </w:rPr>
              <w:fldChar w:fldCharType="separate"/>
            </w:r>
            <w:r>
              <w:rPr>
                <w:noProof/>
                <w:webHidden/>
              </w:rPr>
              <w:t>2</w:t>
            </w:r>
            <w:r>
              <w:rPr>
                <w:noProof/>
                <w:webHidden/>
              </w:rPr>
              <w:fldChar w:fldCharType="end"/>
            </w:r>
          </w:hyperlink>
        </w:p>
        <w:p w:rsidR="00E61AED" w:rsidRDefault="00E61AED">
          <w:pPr>
            <w:pStyle w:val="Verzeichnis1"/>
            <w:rPr>
              <w:rFonts w:asciiTheme="minorHAnsi" w:eastAsiaTheme="minorEastAsia" w:hAnsiTheme="minorHAnsi" w:cstheme="minorBidi"/>
              <w:b w:val="0"/>
              <w:noProof/>
              <w:kern w:val="0"/>
              <w:szCs w:val="22"/>
              <w:lang w:val="de-DE" w:eastAsia="de-DE"/>
            </w:rPr>
          </w:pPr>
          <w:hyperlink w:anchor="_Toc44517619" w:history="1">
            <w:r w:rsidRPr="009431EC">
              <w:rPr>
                <w:rStyle w:val="Hyperlink"/>
                <w:noProof/>
                <w:lang w:val="en-US"/>
              </w:rPr>
              <w:t>2 Project Files</w:t>
            </w:r>
            <w:r>
              <w:rPr>
                <w:noProof/>
                <w:webHidden/>
              </w:rPr>
              <w:tab/>
            </w:r>
            <w:r>
              <w:rPr>
                <w:noProof/>
                <w:webHidden/>
              </w:rPr>
              <w:fldChar w:fldCharType="begin"/>
            </w:r>
            <w:r>
              <w:rPr>
                <w:noProof/>
                <w:webHidden/>
              </w:rPr>
              <w:instrText xml:space="preserve"> PAGEREF _Toc44517619 \h </w:instrText>
            </w:r>
            <w:r>
              <w:rPr>
                <w:noProof/>
                <w:webHidden/>
              </w:rPr>
            </w:r>
            <w:r>
              <w:rPr>
                <w:noProof/>
                <w:webHidden/>
              </w:rPr>
              <w:fldChar w:fldCharType="separate"/>
            </w:r>
            <w:r>
              <w:rPr>
                <w:noProof/>
                <w:webHidden/>
              </w:rPr>
              <w:t>2</w:t>
            </w:r>
            <w:r>
              <w:rPr>
                <w:noProof/>
                <w:webHidden/>
              </w:rPr>
              <w:fldChar w:fldCharType="end"/>
            </w:r>
          </w:hyperlink>
        </w:p>
        <w:p w:rsidR="00E61AED" w:rsidRDefault="00E61AED">
          <w:pPr>
            <w:pStyle w:val="Verzeichnis2"/>
            <w:rPr>
              <w:rFonts w:asciiTheme="minorHAnsi" w:eastAsiaTheme="minorEastAsia" w:hAnsiTheme="minorHAnsi" w:cstheme="minorBidi"/>
              <w:noProof/>
              <w:kern w:val="0"/>
              <w:sz w:val="22"/>
              <w:szCs w:val="22"/>
              <w:lang w:val="de-DE" w:eastAsia="de-DE"/>
            </w:rPr>
          </w:pPr>
          <w:hyperlink w:anchor="_Toc44517620" w:history="1">
            <w:r w:rsidRPr="009431EC">
              <w:rPr>
                <w:rStyle w:val="Hyperlink"/>
                <w:noProof/>
                <w:lang w:val="en-US"/>
              </w:rPr>
              <w:t>2.1 Logical View</w:t>
            </w:r>
            <w:r>
              <w:rPr>
                <w:noProof/>
                <w:webHidden/>
              </w:rPr>
              <w:tab/>
            </w:r>
            <w:r>
              <w:rPr>
                <w:noProof/>
                <w:webHidden/>
              </w:rPr>
              <w:fldChar w:fldCharType="begin"/>
            </w:r>
            <w:r>
              <w:rPr>
                <w:noProof/>
                <w:webHidden/>
              </w:rPr>
              <w:instrText xml:space="preserve"> PAGEREF _Toc44517620 \h </w:instrText>
            </w:r>
            <w:r>
              <w:rPr>
                <w:noProof/>
                <w:webHidden/>
              </w:rPr>
            </w:r>
            <w:r>
              <w:rPr>
                <w:noProof/>
                <w:webHidden/>
              </w:rPr>
              <w:fldChar w:fldCharType="separate"/>
            </w:r>
            <w:r>
              <w:rPr>
                <w:noProof/>
                <w:webHidden/>
              </w:rPr>
              <w:t>2</w:t>
            </w:r>
            <w:r>
              <w:rPr>
                <w:noProof/>
                <w:webHidden/>
              </w:rPr>
              <w:fldChar w:fldCharType="end"/>
            </w:r>
          </w:hyperlink>
        </w:p>
        <w:p w:rsidR="00E61AED" w:rsidRDefault="00E61AED">
          <w:pPr>
            <w:pStyle w:val="Verzeichnis2"/>
            <w:rPr>
              <w:rFonts w:asciiTheme="minorHAnsi" w:eastAsiaTheme="minorEastAsia" w:hAnsiTheme="minorHAnsi" w:cstheme="minorBidi"/>
              <w:noProof/>
              <w:kern w:val="0"/>
              <w:sz w:val="22"/>
              <w:szCs w:val="22"/>
              <w:lang w:val="de-DE" w:eastAsia="de-DE"/>
            </w:rPr>
          </w:pPr>
          <w:hyperlink w:anchor="_Toc44517621" w:history="1">
            <w:r w:rsidRPr="009431EC">
              <w:rPr>
                <w:rStyle w:val="Hyperlink"/>
                <w:noProof/>
                <w:lang w:val="en-US"/>
              </w:rPr>
              <w:t>2.2 Configuration View</w:t>
            </w:r>
            <w:r>
              <w:rPr>
                <w:noProof/>
                <w:webHidden/>
              </w:rPr>
              <w:tab/>
            </w:r>
            <w:r>
              <w:rPr>
                <w:noProof/>
                <w:webHidden/>
              </w:rPr>
              <w:fldChar w:fldCharType="begin"/>
            </w:r>
            <w:r>
              <w:rPr>
                <w:noProof/>
                <w:webHidden/>
              </w:rPr>
              <w:instrText xml:space="preserve"> PAGEREF _Toc44517621 \h </w:instrText>
            </w:r>
            <w:r>
              <w:rPr>
                <w:noProof/>
                <w:webHidden/>
              </w:rPr>
            </w:r>
            <w:r>
              <w:rPr>
                <w:noProof/>
                <w:webHidden/>
              </w:rPr>
              <w:fldChar w:fldCharType="separate"/>
            </w:r>
            <w:r>
              <w:rPr>
                <w:noProof/>
                <w:webHidden/>
              </w:rPr>
              <w:t>2</w:t>
            </w:r>
            <w:r>
              <w:rPr>
                <w:noProof/>
                <w:webHidden/>
              </w:rPr>
              <w:fldChar w:fldCharType="end"/>
            </w:r>
          </w:hyperlink>
        </w:p>
        <w:p w:rsidR="00E61AED" w:rsidRDefault="00E61AED">
          <w:pPr>
            <w:pStyle w:val="Verzeichnis2"/>
            <w:rPr>
              <w:rFonts w:asciiTheme="minorHAnsi" w:eastAsiaTheme="minorEastAsia" w:hAnsiTheme="minorHAnsi" w:cstheme="minorBidi"/>
              <w:noProof/>
              <w:kern w:val="0"/>
              <w:sz w:val="22"/>
              <w:szCs w:val="22"/>
              <w:lang w:val="de-DE" w:eastAsia="de-DE"/>
            </w:rPr>
          </w:pPr>
          <w:hyperlink w:anchor="_Toc44517622" w:history="1">
            <w:r w:rsidRPr="009431EC">
              <w:rPr>
                <w:rStyle w:val="Hyperlink"/>
                <w:noProof/>
                <w:lang w:val="en-US"/>
              </w:rPr>
              <w:t>2.3 Physical View</w:t>
            </w:r>
            <w:r>
              <w:rPr>
                <w:noProof/>
                <w:webHidden/>
              </w:rPr>
              <w:tab/>
            </w:r>
            <w:r>
              <w:rPr>
                <w:noProof/>
                <w:webHidden/>
              </w:rPr>
              <w:fldChar w:fldCharType="begin"/>
            </w:r>
            <w:r>
              <w:rPr>
                <w:noProof/>
                <w:webHidden/>
              </w:rPr>
              <w:instrText xml:space="preserve"> PAGEREF _Toc44517622 \h </w:instrText>
            </w:r>
            <w:r>
              <w:rPr>
                <w:noProof/>
                <w:webHidden/>
              </w:rPr>
            </w:r>
            <w:r>
              <w:rPr>
                <w:noProof/>
                <w:webHidden/>
              </w:rPr>
              <w:fldChar w:fldCharType="separate"/>
            </w:r>
            <w:r>
              <w:rPr>
                <w:noProof/>
                <w:webHidden/>
              </w:rPr>
              <w:t>2</w:t>
            </w:r>
            <w:r>
              <w:rPr>
                <w:noProof/>
                <w:webHidden/>
              </w:rPr>
              <w:fldChar w:fldCharType="end"/>
            </w:r>
          </w:hyperlink>
        </w:p>
        <w:p w:rsidR="00E61AED" w:rsidRDefault="00E61AED">
          <w:pPr>
            <w:pStyle w:val="Verzeichnis1"/>
            <w:rPr>
              <w:rFonts w:asciiTheme="minorHAnsi" w:eastAsiaTheme="minorEastAsia" w:hAnsiTheme="minorHAnsi" w:cstheme="minorBidi"/>
              <w:b w:val="0"/>
              <w:noProof/>
              <w:kern w:val="0"/>
              <w:szCs w:val="22"/>
              <w:lang w:val="de-DE" w:eastAsia="de-DE"/>
            </w:rPr>
          </w:pPr>
          <w:hyperlink w:anchor="_Toc44517623" w:history="1">
            <w:r w:rsidRPr="009431EC">
              <w:rPr>
                <w:rStyle w:val="Hyperlink"/>
                <w:noProof/>
                <w:lang w:val="en-US"/>
              </w:rPr>
              <w:t>3 Constants</w:t>
            </w:r>
            <w:r>
              <w:rPr>
                <w:noProof/>
                <w:webHidden/>
              </w:rPr>
              <w:tab/>
            </w:r>
            <w:r>
              <w:rPr>
                <w:noProof/>
                <w:webHidden/>
              </w:rPr>
              <w:fldChar w:fldCharType="begin"/>
            </w:r>
            <w:r>
              <w:rPr>
                <w:noProof/>
                <w:webHidden/>
              </w:rPr>
              <w:instrText xml:space="preserve"> PAGEREF _Toc44517623 \h </w:instrText>
            </w:r>
            <w:r>
              <w:rPr>
                <w:noProof/>
                <w:webHidden/>
              </w:rPr>
            </w:r>
            <w:r>
              <w:rPr>
                <w:noProof/>
                <w:webHidden/>
              </w:rPr>
              <w:fldChar w:fldCharType="separate"/>
            </w:r>
            <w:r>
              <w:rPr>
                <w:noProof/>
                <w:webHidden/>
              </w:rPr>
              <w:t>4</w:t>
            </w:r>
            <w:r>
              <w:rPr>
                <w:noProof/>
                <w:webHidden/>
              </w:rPr>
              <w:fldChar w:fldCharType="end"/>
            </w:r>
          </w:hyperlink>
        </w:p>
        <w:p w:rsidR="00E61AED" w:rsidRDefault="00E61AED">
          <w:pPr>
            <w:pStyle w:val="Verzeichnis1"/>
            <w:rPr>
              <w:rFonts w:asciiTheme="minorHAnsi" w:eastAsiaTheme="minorEastAsia" w:hAnsiTheme="minorHAnsi" w:cstheme="minorBidi"/>
              <w:b w:val="0"/>
              <w:noProof/>
              <w:kern w:val="0"/>
              <w:szCs w:val="22"/>
              <w:lang w:val="de-DE" w:eastAsia="de-DE"/>
            </w:rPr>
          </w:pPr>
          <w:hyperlink w:anchor="_Toc44517624" w:history="1">
            <w:r w:rsidRPr="009431EC">
              <w:rPr>
                <w:rStyle w:val="Hyperlink"/>
                <w:noProof/>
                <w:lang w:val="en-US"/>
              </w:rPr>
              <w:t>4 Parameter structures</w:t>
            </w:r>
            <w:r>
              <w:rPr>
                <w:noProof/>
                <w:webHidden/>
              </w:rPr>
              <w:tab/>
            </w:r>
            <w:r>
              <w:rPr>
                <w:noProof/>
                <w:webHidden/>
              </w:rPr>
              <w:fldChar w:fldCharType="begin"/>
            </w:r>
            <w:r>
              <w:rPr>
                <w:noProof/>
                <w:webHidden/>
              </w:rPr>
              <w:instrText xml:space="preserve"> PAGEREF _Toc44517624 \h </w:instrText>
            </w:r>
            <w:r>
              <w:rPr>
                <w:noProof/>
                <w:webHidden/>
              </w:rPr>
            </w:r>
            <w:r>
              <w:rPr>
                <w:noProof/>
                <w:webHidden/>
              </w:rPr>
              <w:fldChar w:fldCharType="separate"/>
            </w:r>
            <w:r>
              <w:rPr>
                <w:noProof/>
                <w:webHidden/>
              </w:rPr>
              <w:t>4</w:t>
            </w:r>
            <w:r>
              <w:rPr>
                <w:noProof/>
                <w:webHidden/>
              </w:rPr>
              <w:fldChar w:fldCharType="end"/>
            </w:r>
          </w:hyperlink>
        </w:p>
        <w:p w:rsidR="00E61AED" w:rsidRDefault="00E61AED">
          <w:pPr>
            <w:pStyle w:val="Verzeichnis2"/>
            <w:rPr>
              <w:rFonts w:asciiTheme="minorHAnsi" w:eastAsiaTheme="minorEastAsia" w:hAnsiTheme="minorHAnsi" w:cstheme="minorBidi"/>
              <w:noProof/>
              <w:kern w:val="0"/>
              <w:sz w:val="22"/>
              <w:szCs w:val="22"/>
              <w:lang w:val="de-DE" w:eastAsia="de-DE"/>
            </w:rPr>
          </w:pPr>
          <w:hyperlink w:anchor="_Toc44517625" w:history="1">
            <w:r w:rsidRPr="009431EC">
              <w:rPr>
                <w:rStyle w:val="Hyperlink"/>
                <w:noProof/>
                <w:lang w:val="en-US"/>
              </w:rPr>
              <w:t>4.1 Vision sensor structure (gVisionSensor)</w:t>
            </w:r>
            <w:r>
              <w:rPr>
                <w:noProof/>
                <w:webHidden/>
              </w:rPr>
              <w:tab/>
            </w:r>
            <w:r>
              <w:rPr>
                <w:noProof/>
                <w:webHidden/>
              </w:rPr>
              <w:fldChar w:fldCharType="begin"/>
            </w:r>
            <w:r>
              <w:rPr>
                <w:noProof/>
                <w:webHidden/>
              </w:rPr>
              <w:instrText xml:space="preserve"> PAGEREF _Toc44517625 \h </w:instrText>
            </w:r>
            <w:r>
              <w:rPr>
                <w:noProof/>
                <w:webHidden/>
              </w:rPr>
            </w:r>
            <w:r>
              <w:rPr>
                <w:noProof/>
                <w:webHidden/>
              </w:rPr>
              <w:fldChar w:fldCharType="separate"/>
            </w:r>
            <w:r>
              <w:rPr>
                <w:noProof/>
                <w:webHidden/>
              </w:rPr>
              <w:t>4</w:t>
            </w:r>
            <w:r>
              <w:rPr>
                <w:noProof/>
                <w:webHidden/>
              </w:rPr>
              <w:fldChar w:fldCharType="end"/>
            </w:r>
          </w:hyperlink>
        </w:p>
        <w:p w:rsidR="00E61AED" w:rsidRDefault="00E61AED">
          <w:pPr>
            <w:pStyle w:val="Verzeichnis2"/>
            <w:rPr>
              <w:rFonts w:asciiTheme="minorHAnsi" w:eastAsiaTheme="minorEastAsia" w:hAnsiTheme="minorHAnsi" w:cstheme="minorBidi"/>
              <w:noProof/>
              <w:kern w:val="0"/>
              <w:sz w:val="22"/>
              <w:szCs w:val="22"/>
              <w:lang w:val="de-DE" w:eastAsia="de-DE"/>
            </w:rPr>
          </w:pPr>
          <w:hyperlink w:anchor="_Toc44517626" w:history="1">
            <w:r w:rsidRPr="009431EC">
              <w:rPr>
                <w:rStyle w:val="Hyperlink"/>
                <w:noProof/>
                <w:lang w:val="en-US"/>
              </w:rPr>
              <w:t>4.2 Functional structure</w:t>
            </w:r>
            <w:r>
              <w:rPr>
                <w:noProof/>
                <w:webHidden/>
              </w:rPr>
              <w:tab/>
            </w:r>
            <w:r>
              <w:rPr>
                <w:noProof/>
                <w:webHidden/>
              </w:rPr>
              <w:fldChar w:fldCharType="begin"/>
            </w:r>
            <w:r>
              <w:rPr>
                <w:noProof/>
                <w:webHidden/>
              </w:rPr>
              <w:instrText xml:space="preserve"> PAGEREF _Toc44517626 \h </w:instrText>
            </w:r>
            <w:r>
              <w:rPr>
                <w:noProof/>
                <w:webHidden/>
              </w:rPr>
            </w:r>
            <w:r>
              <w:rPr>
                <w:noProof/>
                <w:webHidden/>
              </w:rPr>
              <w:fldChar w:fldCharType="separate"/>
            </w:r>
            <w:r>
              <w:rPr>
                <w:noProof/>
                <w:webHidden/>
              </w:rPr>
              <w:t>5</w:t>
            </w:r>
            <w:r>
              <w:rPr>
                <w:noProof/>
                <w:webHidden/>
              </w:rPr>
              <w:fldChar w:fldCharType="end"/>
            </w:r>
          </w:hyperlink>
        </w:p>
        <w:p w:rsidR="00E61AED" w:rsidRDefault="00E61AED">
          <w:pPr>
            <w:pStyle w:val="Verzeichnis2"/>
            <w:rPr>
              <w:rFonts w:asciiTheme="minorHAnsi" w:eastAsiaTheme="minorEastAsia" w:hAnsiTheme="minorHAnsi" w:cstheme="minorBidi"/>
              <w:noProof/>
              <w:kern w:val="0"/>
              <w:sz w:val="22"/>
              <w:szCs w:val="22"/>
              <w:lang w:val="de-DE" w:eastAsia="de-DE"/>
            </w:rPr>
          </w:pPr>
          <w:hyperlink w:anchor="_Toc44517627" w:history="1">
            <w:r w:rsidRPr="009431EC">
              <w:rPr>
                <w:rStyle w:val="Hyperlink"/>
                <w:noProof/>
                <w:lang w:val="en-US"/>
              </w:rPr>
              <w:t>4.3 Vision image structure</w:t>
            </w:r>
            <w:r>
              <w:rPr>
                <w:noProof/>
                <w:webHidden/>
              </w:rPr>
              <w:tab/>
            </w:r>
            <w:r>
              <w:rPr>
                <w:noProof/>
                <w:webHidden/>
              </w:rPr>
              <w:fldChar w:fldCharType="begin"/>
            </w:r>
            <w:r>
              <w:rPr>
                <w:noProof/>
                <w:webHidden/>
              </w:rPr>
              <w:instrText xml:space="preserve"> PAGEREF _Toc44517627 \h </w:instrText>
            </w:r>
            <w:r>
              <w:rPr>
                <w:noProof/>
                <w:webHidden/>
              </w:rPr>
            </w:r>
            <w:r>
              <w:rPr>
                <w:noProof/>
                <w:webHidden/>
              </w:rPr>
              <w:fldChar w:fldCharType="separate"/>
            </w:r>
            <w:r>
              <w:rPr>
                <w:noProof/>
                <w:webHidden/>
              </w:rPr>
              <w:t>5</w:t>
            </w:r>
            <w:r>
              <w:rPr>
                <w:noProof/>
                <w:webHidden/>
              </w:rPr>
              <w:fldChar w:fldCharType="end"/>
            </w:r>
          </w:hyperlink>
        </w:p>
        <w:p w:rsidR="00E61AED" w:rsidRDefault="00E61AED">
          <w:pPr>
            <w:pStyle w:val="Verzeichnis1"/>
            <w:rPr>
              <w:rFonts w:asciiTheme="minorHAnsi" w:eastAsiaTheme="minorEastAsia" w:hAnsiTheme="minorHAnsi" w:cstheme="minorBidi"/>
              <w:b w:val="0"/>
              <w:noProof/>
              <w:kern w:val="0"/>
              <w:szCs w:val="22"/>
              <w:lang w:val="de-DE" w:eastAsia="de-DE"/>
            </w:rPr>
          </w:pPr>
          <w:hyperlink w:anchor="_Toc44517628" w:history="1">
            <w:r w:rsidRPr="009431EC">
              <w:rPr>
                <w:rStyle w:val="Hyperlink"/>
                <w:noProof/>
                <w:lang w:val="en-US"/>
              </w:rPr>
              <w:t>5 Description</w:t>
            </w:r>
            <w:r>
              <w:rPr>
                <w:noProof/>
                <w:webHidden/>
              </w:rPr>
              <w:tab/>
            </w:r>
            <w:r>
              <w:rPr>
                <w:noProof/>
                <w:webHidden/>
              </w:rPr>
              <w:fldChar w:fldCharType="begin"/>
            </w:r>
            <w:r>
              <w:rPr>
                <w:noProof/>
                <w:webHidden/>
              </w:rPr>
              <w:instrText xml:space="preserve"> PAGEREF _Toc44517628 \h </w:instrText>
            </w:r>
            <w:r>
              <w:rPr>
                <w:noProof/>
                <w:webHidden/>
              </w:rPr>
            </w:r>
            <w:r>
              <w:rPr>
                <w:noProof/>
                <w:webHidden/>
              </w:rPr>
              <w:fldChar w:fldCharType="separate"/>
            </w:r>
            <w:r>
              <w:rPr>
                <w:noProof/>
                <w:webHidden/>
              </w:rPr>
              <w:t>6</w:t>
            </w:r>
            <w:r>
              <w:rPr>
                <w:noProof/>
                <w:webHidden/>
              </w:rPr>
              <w:fldChar w:fldCharType="end"/>
            </w:r>
          </w:hyperlink>
        </w:p>
        <w:p w:rsidR="00E61AED" w:rsidRDefault="00E61AED">
          <w:pPr>
            <w:pStyle w:val="Verzeichnis2"/>
            <w:rPr>
              <w:rFonts w:asciiTheme="minorHAnsi" w:eastAsiaTheme="minorEastAsia" w:hAnsiTheme="minorHAnsi" w:cstheme="minorBidi"/>
              <w:noProof/>
              <w:kern w:val="0"/>
              <w:sz w:val="22"/>
              <w:szCs w:val="22"/>
              <w:lang w:val="de-DE" w:eastAsia="de-DE"/>
            </w:rPr>
          </w:pPr>
          <w:hyperlink w:anchor="_Toc44517629" w:history="1">
            <w:r w:rsidRPr="009431EC">
              <w:rPr>
                <w:rStyle w:val="Hyperlink"/>
                <w:noProof/>
                <w:lang w:val="en-US"/>
              </w:rPr>
              <w:t>5.1</w:t>
            </w:r>
            <w:r w:rsidRPr="009431EC">
              <w:rPr>
                <w:rStyle w:val="Hyperlink"/>
                <w:rFonts w:cs="Arial"/>
                <w:noProof/>
                <w:lang w:val="de-DE" w:eastAsia="de-DE"/>
              </w:rPr>
              <w:t xml:space="preserve"> </w:t>
            </w:r>
            <w:r w:rsidRPr="009431EC">
              <w:rPr>
                <w:rStyle w:val="Hyperlink"/>
                <w:noProof/>
                <w:lang w:val="en-US"/>
              </w:rPr>
              <w:t>Hardware configuration</w:t>
            </w:r>
            <w:r>
              <w:rPr>
                <w:noProof/>
                <w:webHidden/>
              </w:rPr>
              <w:tab/>
            </w:r>
            <w:r>
              <w:rPr>
                <w:noProof/>
                <w:webHidden/>
              </w:rPr>
              <w:fldChar w:fldCharType="begin"/>
            </w:r>
            <w:r>
              <w:rPr>
                <w:noProof/>
                <w:webHidden/>
              </w:rPr>
              <w:instrText xml:space="preserve"> PAGEREF _Toc44517629 \h </w:instrText>
            </w:r>
            <w:r>
              <w:rPr>
                <w:noProof/>
                <w:webHidden/>
              </w:rPr>
            </w:r>
            <w:r>
              <w:rPr>
                <w:noProof/>
                <w:webHidden/>
              </w:rPr>
              <w:fldChar w:fldCharType="separate"/>
            </w:r>
            <w:r>
              <w:rPr>
                <w:noProof/>
                <w:webHidden/>
              </w:rPr>
              <w:t>6</w:t>
            </w:r>
            <w:r>
              <w:rPr>
                <w:noProof/>
                <w:webHidden/>
              </w:rPr>
              <w:fldChar w:fldCharType="end"/>
            </w:r>
          </w:hyperlink>
        </w:p>
        <w:p w:rsidR="00E61AED" w:rsidRDefault="00E61AED">
          <w:pPr>
            <w:pStyle w:val="Verzeichnis2"/>
            <w:rPr>
              <w:rFonts w:asciiTheme="minorHAnsi" w:eastAsiaTheme="minorEastAsia" w:hAnsiTheme="minorHAnsi" w:cstheme="minorBidi"/>
              <w:noProof/>
              <w:kern w:val="0"/>
              <w:sz w:val="22"/>
              <w:szCs w:val="22"/>
              <w:lang w:val="de-DE" w:eastAsia="de-DE"/>
            </w:rPr>
          </w:pPr>
          <w:hyperlink w:anchor="_Toc44517630" w:history="1">
            <w:r w:rsidRPr="009431EC">
              <w:rPr>
                <w:rStyle w:val="Hyperlink"/>
                <w:noProof/>
                <w:lang w:val="en-US"/>
              </w:rPr>
              <w:t>5.2 Demo application</w:t>
            </w:r>
            <w:r>
              <w:rPr>
                <w:noProof/>
                <w:webHidden/>
              </w:rPr>
              <w:tab/>
            </w:r>
            <w:r>
              <w:rPr>
                <w:noProof/>
                <w:webHidden/>
              </w:rPr>
              <w:fldChar w:fldCharType="begin"/>
            </w:r>
            <w:r>
              <w:rPr>
                <w:noProof/>
                <w:webHidden/>
              </w:rPr>
              <w:instrText xml:space="preserve"> PAGEREF _Toc44517630 \h </w:instrText>
            </w:r>
            <w:r>
              <w:rPr>
                <w:noProof/>
                <w:webHidden/>
              </w:rPr>
            </w:r>
            <w:r>
              <w:rPr>
                <w:noProof/>
                <w:webHidden/>
              </w:rPr>
              <w:fldChar w:fldCharType="separate"/>
            </w:r>
            <w:r>
              <w:rPr>
                <w:noProof/>
                <w:webHidden/>
              </w:rPr>
              <w:t>7</w:t>
            </w:r>
            <w:r>
              <w:rPr>
                <w:noProof/>
                <w:webHidden/>
              </w:rPr>
              <w:fldChar w:fldCharType="end"/>
            </w:r>
          </w:hyperlink>
        </w:p>
        <w:p w:rsidR="00E61AED" w:rsidRDefault="00E61AED">
          <w:pPr>
            <w:pStyle w:val="Verzeichnis2"/>
            <w:rPr>
              <w:rFonts w:asciiTheme="minorHAnsi" w:eastAsiaTheme="minorEastAsia" w:hAnsiTheme="minorHAnsi" w:cstheme="minorBidi"/>
              <w:noProof/>
              <w:kern w:val="0"/>
              <w:sz w:val="22"/>
              <w:szCs w:val="22"/>
              <w:lang w:val="de-DE" w:eastAsia="de-DE"/>
            </w:rPr>
          </w:pPr>
          <w:hyperlink w:anchor="_Toc44517631" w:history="1">
            <w:r w:rsidRPr="009431EC">
              <w:rPr>
                <w:rStyle w:val="Hyperlink"/>
                <w:noProof/>
                <w:lang w:val="en-US"/>
              </w:rPr>
              <w:t>5.3 Changing the demo</w:t>
            </w:r>
            <w:r>
              <w:rPr>
                <w:noProof/>
                <w:webHidden/>
              </w:rPr>
              <w:tab/>
            </w:r>
            <w:r>
              <w:rPr>
                <w:noProof/>
                <w:webHidden/>
              </w:rPr>
              <w:fldChar w:fldCharType="begin"/>
            </w:r>
            <w:r>
              <w:rPr>
                <w:noProof/>
                <w:webHidden/>
              </w:rPr>
              <w:instrText xml:space="preserve"> PAGEREF _Toc44517631 \h </w:instrText>
            </w:r>
            <w:r>
              <w:rPr>
                <w:noProof/>
                <w:webHidden/>
              </w:rPr>
            </w:r>
            <w:r>
              <w:rPr>
                <w:noProof/>
                <w:webHidden/>
              </w:rPr>
              <w:fldChar w:fldCharType="separate"/>
            </w:r>
            <w:r>
              <w:rPr>
                <w:noProof/>
                <w:webHidden/>
              </w:rPr>
              <w:t>8</w:t>
            </w:r>
            <w:r>
              <w:rPr>
                <w:noProof/>
                <w:webHidden/>
              </w:rPr>
              <w:fldChar w:fldCharType="end"/>
            </w:r>
          </w:hyperlink>
        </w:p>
        <w:p w:rsidR="00E61AED" w:rsidRDefault="00E61AED">
          <w:pPr>
            <w:pStyle w:val="Verzeichnis2"/>
            <w:rPr>
              <w:rFonts w:asciiTheme="minorHAnsi" w:eastAsiaTheme="minorEastAsia" w:hAnsiTheme="minorHAnsi" w:cstheme="minorBidi"/>
              <w:noProof/>
              <w:kern w:val="0"/>
              <w:sz w:val="22"/>
              <w:szCs w:val="22"/>
              <w:lang w:val="de-DE" w:eastAsia="de-DE"/>
            </w:rPr>
          </w:pPr>
          <w:hyperlink w:anchor="_Toc44517632" w:history="1">
            <w:r w:rsidRPr="009431EC">
              <w:rPr>
                <w:rStyle w:val="Hyperlink"/>
                <w:noProof/>
                <w:lang w:val="en-US"/>
              </w:rPr>
              <w:t>5.4 Lights</w:t>
            </w:r>
            <w:r>
              <w:rPr>
                <w:noProof/>
                <w:webHidden/>
              </w:rPr>
              <w:tab/>
            </w:r>
            <w:r>
              <w:rPr>
                <w:noProof/>
                <w:webHidden/>
              </w:rPr>
              <w:fldChar w:fldCharType="begin"/>
            </w:r>
            <w:r>
              <w:rPr>
                <w:noProof/>
                <w:webHidden/>
              </w:rPr>
              <w:instrText xml:space="preserve"> PAGEREF _Toc44517632 \h </w:instrText>
            </w:r>
            <w:r>
              <w:rPr>
                <w:noProof/>
                <w:webHidden/>
              </w:rPr>
            </w:r>
            <w:r>
              <w:rPr>
                <w:noProof/>
                <w:webHidden/>
              </w:rPr>
              <w:fldChar w:fldCharType="separate"/>
            </w:r>
            <w:r>
              <w:rPr>
                <w:noProof/>
                <w:webHidden/>
              </w:rPr>
              <w:t>8</w:t>
            </w:r>
            <w:r>
              <w:rPr>
                <w:noProof/>
                <w:webHidden/>
              </w:rPr>
              <w:fldChar w:fldCharType="end"/>
            </w:r>
          </w:hyperlink>
        </w:p>
        <w:p w:rsidR="00E61AED" w:rsidRDefault="00E61AED">
          <w:pPr>
            <w:pStyle w:val="Verzeichnis2"/>
            <w:rPr>
              <w:rFonts w:asciiTheme="minorHAnsi" w:eastAsiaTheme="minorEastAsia" w:hAnsiTheme="minorHAnsi" w:cstheme="minorBidi"/>
              <w:noProof/>
              <w:kern w:val="0"/>
              <w:sz w:val="22"/>
              <w:szCs w:val="22"/>
              <w:lang w:val="de-DE" w:eastAsia="de-DE"/>
            </w:rPr>
          </w:pPr>
          <w:hyperlink w:anchor="_Toc44517633" w:history="1">
            <w:r w:rsidRPr="009431EC">
              <w:rPr>
                <w:rStyle w:val="Hyperlink"/>
                <w:noProof/>
                <w:lang w:val="en-US"/>
              </w:rPr>
              <w:t>5.5 Recipe</w:t>
            </w:r>
            <w:r>
              <w:rPr>
                <w:noProof/>
                <w:webHidden/>
              </w:rPr>
              <w:tab/>
            </w:r>
            <w:r>
              <w:rPr>
                <w:noProof/>
                <w:webHidden/>
              </w:rPr>
              <w:fldChar w:fldCharType="begin"/>
            </w:r>
            <w:r>
              <w:rPr>
                <w:noProof/>
                <w:webHidden/>
              </w:rPr>
              <w:instrText xml:space="preserve"> PAGEREF _Toc44517633 \h </w:instrText>
            </w:r>
            <w:r>
              <w:rPr>
                <w:noProof/>
                <w:webHidden/>
              </w:rPr>
            </w:r>
            <w:r>
              <w:rPr>
                <w:noProof/>
                <w:webHidden/>
              </w:rPr>
              <w:fldChar w:fldCharType="separate"/>
            </w:r>
            <w:r>
              <w:rPr>
                <w:noProof/>
                <w:webHidden/>
              </w:rPr>
              <w:t>9</w:t>
            </w:r>
            <w:r>
              <w:rPr>
                <w:noProof/>
                <w:webHidden/>
              </w:rPr>
              <w:fldChar w:fldCharType="end"/>
            </w:r>
          </w:hyperlink>
        </w:p>
        <w:p w:rsidR="00E61AED" w:rsidRDefault="00E61AED">
          <w:pPr>
            <w:pStyle w:val="Verzeichnis2"/>
            <w:rPr>
              <w:rFonts w:asciiTheme="minorHAnsi" w:eastAsiaTheme="minorEastAsia" w:hAnsiTheme="minorHAnsi" w:cstheme="minorBidi"/>
              <w:noProof/>
              <w:kern w:val="0"/>
              <w:sz w:val="22"/>
              <w:szCs w:val="22"/>
              <w:lang w:val="de-DE" w:eastAsia="de-DE"/>
            </w:rPr>
          </w:pPr>
          <w:hyperlink w:anchor="_Toc44517634" w:history="1">
            <w:r w:rsidRPr="009431EC">
              <w:rPr>
                <w:rStyle w:val="Hyperlink"/>
                <w:noProof/>
                <w:lang w:val="en-US" w:eastAsia="de-AT"/>
              </w:rPr>
              <w:t>5.6 Code Reader</w:t>
            </w:r>
            <w:r>
              <w:rPr>
                <w:noProof/>
                <w:webHidden/>
              </w:rPr>
              <w:tab/>
            </w:r>
            <w:r>
              <w:rPr>
                <w:noProof/>
                <w:webHidden/>
              </w:rPr>
              <w:fldChar w:fldCharType="begin"/>
            </w:r>
            <w:r>
              <w:rPr>
                <w:noProof/>
                <w:webHidden/>
              </w:rPr>
              <w:instrText xml:space="preserve"> PAGEREF _Toc44517634 \h </w:instrText>
            </w:r>
            <w:r>
              <w:rPr>
                <w:noProof/>
                <w:webHidden/>
              </w:rPr>
            </w:r>
            <w:r>
              <w:rPr>
                <w:noProof/>
                <w:webHidden/>
              </w:rPr>
              <w:fldChar w:fldCharType="separate"/>
            </w:r>
            <w:r>
              <w:rPr>
                <w:noProof/>
                <w:webHidden/>
              </w:rPr>
              <w:t>10</w:t>
            </w:r>
            <w:r>
              <w:rPr>
                <w:noProof/>
                <w:webHidden/>
              </w:rPr>
              <w:fldChar w:fldCharType="end"/>
            </w:r>
          </w:hyperlink>
        </w:p>
        <w:p w:rsidR="00E61AED" w:rsidRDefault="00E61AED">
          <w:pPr>
            <w:pStyle w:val="Verzeichnis2"/>
            <w:rPr>
              <w:rFonts w:asciiTheme="minorHAnsi" w:eastAsiaTheme="minorEastAsia" w:hAnsiTheme="minorHAnsi" w:cstheme="minorBidi"/>
              <w:noProof/>
              <w:kern w:val="0"/>
              <w:sz w:val="22"/>
              <w:szCs w:val="22"/>
              <w:lang w:val="de-DE" w:eastAsia="de-DE"/>
            </w:rPr>
          </w:pPr>
          <w:hyperlink w:anchor="_Toc44517635" w:history="1">
            <w:r w:rsidRPr="009431EC">
              <w:rPr>
                <w:rStyle w:val="Hyperlink"/>
                <w:noProof/>
                <w:lang w:val="en-US" w:eastAsia="de-AT"/>
              </w:rPr>
              <w:t>5.7 Blob</w:t>
            </w:r>
            <w:r>
              <w:rPr>
                <w:noProof/>
                <w:webHidden/>
              </w:rPr>
              <w:tab/>
            </w:r>
            <w:r>
              <w:rPr>
                <w:noProof/>
                <w:webHidden/>
              </w:rPr>
              <w:fldChar w:fldCharType="begin"/>
            </w:r>
            <w:r>
              <w:rPr>
                <w:noProof/>
                <w:webHidden/>
              </w:rPr>
              <w:instrText xml:space="preserve"> PAGEREF _Toc44517635 \h </w:instrText>
            </w:r>
            <w:r>
              <w:rPr>
                <w:noProof/>
                <w:webHidden/>
              </w:rPr>
            </w:r>
            <w:r>
              <w:rPr>
                <w:noProof/>
                <w:webHidden/>
              </w:rPr>
              <w:fldChar w:fldCharType="separate"/>
            </w:r>
            <w:r>
              <w:rPr>
                <w:noProof/>
                <w:webHidden/>
              </w:rPr>
              <w:t>10</w:t>
            </w:r>
            <w:r>
              <w:rPr>
                <w:noProof/>
                <w:webHidden/>
              </w:rPr>
              <w:fldChar w:fldCharType="end"/>
            </w:r>
          </w:hyperlink>
        </w:p>
        <w:p w:rsidR="00E61AED" w:rsidRDefault="00E61AED">
          <w:pPr>
            <w:pStyle w:val="Verzeichnis2"/>
            <w:rPr>
              <w:rFonts w:asciiTheme="minorHAnsi" w:eastAsiaTheme="minorEastAsia" w:hAnsiTheme="minorHAnsi" w:cstheme="minorBidi"/>
              <w:noProof/>
              <w:kern w:val="0"/>
              <w:sz w:val="22"/>
              <w:szCs w:val="22"/>
              <w:lang w:val="de-DE" w:eastAsia="de-DE"/>
            </w:rPr>
          </w:pPr>
          <w:hyperlink w:anchor="_Toc44517636" w:history="1">
            <w:r w:rsidRPr="009431EC">
              <w:rPr>
                <w:rStyle w:val="Hyperlink"/>
                <w:noProof/>
                <w:lang w:val="en-US" w:eastAsia="de-AT"/>
              </w:rPr>
              <w:t>5.8 Match</w:t>
            </w:r>
            <w:r>
              <w:rPr>
                <w:noProof/>
                <w:webHidden/>
              </w:rPr>
              <w:tab/>
            </w:r>
            <w:r>
              <w:rPr>
                <w:noProof/>
                <w:webHidden/>
              </w:rPr>
              <w:fldChar w:fldCharType="begin"/>
            </w:r>
            <w:r>
              <w:rPr>
                <w:noProof/>
                <w:webHidden/>
              </w:rPr>
              <w:instrText xml:space="preserve"> PAGEREF _Toc44517636 \h </w:instrText>
            </w:r>
            <w:r>
              <w:rPr>
                <w:noProof/>
                <w:webHidden/>
              </w:rPr>
            </w:r>
            <w:r>
              <w:rPr>
                <w:noProof/>
                <w:webHidden/>
              </w:rPr>
              <w:fldChar w:fldCharType="separate"/>
            </w:r>
            <w:r>
              <w:rPr>
                <w:noProof/>
                <w:webHidden/>
              </w:rPr>
              <w:t>11</w:t>
            </w:r>
            <w:r>
              <w:rPr>
                <w:noProof/>
                <w:webHidden/>
              </w:rPr>
              <w:fldChar w:fldCharType="end"/>
            </w:r>
          </w:hyperlink>
        </w:p>
        <w:p w:rsidR="00E61AED" w:rsidRDefault="00E61AED">
          <w:pPr>
            <w:pStyle w:val="Verzeichnis2"/>
            <w:rPr>
              <w:rFonts w:asciiTheme="minorHAnsi" w:eastAsiaTheme="minorEastAsia" w:hAnsiTheme="minorHAnsi" w:cstheme="minorBidi"/>
              <w:noProof/>
              <w:kern w:val="0"/>
              <w:sz w:val="22"/>
              <w:szCs w:val="22"/>
              <w:lang w:val="de-DE" w:eastAsia="de-DE"/>
            </w:rPr>
          </w:pPr>
          <w:hyperlink w:anchor="_Toc44517637" w:history="1">
            <w:r w:rsidRPr="009431EC">
              <w:rPr>
                <w:rStyle w:val="Hyperlink"/>
                <w:noProof/>
                <w:lang w:val="en-US" w:eastAsia="de-AT"/>
              </w:rPr>
              <w:t>5.9 OCR</w:t>
            </w:r>
            <w:r>
              <w:rPr>
                <w:noProof/>
                <w:webHidden/>
              </w:rPr>
              <w:tab/>
            </w:r>
            <w:r>
              <w:rPr>
                <w:noProof/>
                <w:webHidden/>
              </w:rPr>
              <w:fldChar w:fldCharType="begin"/>
            </w:r>
            <w:r>
              <w:rPr>
                <w:noProof/>
                <w:webHidden/>
              </w:rPr>
              <w:instrText xml:space="preserve"> PAGEREF _Toc44517637 \h </w:instrText>
            </w:r>
            <w:r>
              <w:rPr>
                <w:noProof/>
                <w:webHidden/>
              </w:rPr>
            </w:r>
            <w:r>
              <w:rPr>
                <w:noProof/>
                <w:webHidden/>
              </w:rPr>
              <w:fldChar w:fldCharType="separate"/>
            </w:r>
            <w:r>
              <w:rPr>
                <w:noProof/>
                <w:webHidden/>
              </w:rPr>
              <w:t>11</w:t>
            </w:r>
            <w:r>
              <w:rPr>
                <w:noProof/>
                <w:webHidden/>
              </w:rPr>
              <w:fldChar w:fldCharType="end"/>
            </w:r>
          </w:hyperlink>
        </w:p>
        <w:p w:rsidR="00E61AED" w:rsidRDefault="00E61AED">
          <w:pPr>
            <w:pStyle w:val="Verzeichnis2"/>
            <w:rPr>
              <w:rFonts w:asciiTheme="minorHAnsi" w:eastAsiaTheme="minorEastAsia" w:hAnsiTheme="minorHAnsi" w:cstheme="minorBidi"/>
              <w:noProof/>
              <w:kern w:val="0"/>
              <w:sz w:val="22"/>
              <w:szCs w:val="22"/>
              <w:lang w:val="de-DE" w:eastAsia="de-DE"/>
            </w:rPr>
          </w:pPr>
          <w:hyperlink w:anchor="_Toc44517638" w:history="1">
            <w:r w:rsidRPr="009431EC">
              <w:rPr>
                <w:rStyle w:val="Hyperlink"/>
                <w:noProof/>
                <w:lang w:val="en-US" w:eastAsia="de-AT"/>
              </w:rPr>
              <w:t>5.10 Measurement</w:t>
            </w:r>
            <w:r>
              <w:rPr>
                <w:noProof/>
                <w:webHidden/>
              </w:rPr>
              <w:tab/>
            </w:r>
            <w:r>
              <w:rPr>
                <w:noProof/>
                <w:webHidden/>
              </w:rPr>
              <w:fldChar w:fldCharType="begin"/>
            </w:r>
            <w:r>
              <w:rPr>
                <w:noProof/>
                <w:webHidden/>
              </w:rPr>
              <w:instrText xml:space="preserve"> PAGEREF _Toc44517638 \h </w:instrText>
            </w:r>
            <w:r>
              <w:rPr>
                <w:noProof/>
                <w:webHidden/>
              </w:rPr>
            </w:r>
            <w:r>
              <w:rPr>
                <w:noProof/>
                <w:webHidden/>
              </w:rPr>
              <w:fldChar w:fldCharType="separate"/>
            </w:r>
            <w:r>
              <w:rPr>
                <w:noProof/>
                <w:webHidden/>
              </w:rPr>
              <w:t>12</w:t>
            </w:r>
            <w:r>
              <w:rPr>
                <w:noProof/>
                <w:webHidden/>
              </w:rPr>
              <w:fldChar w:fldCharType="end"/>
            </w:r>
          </w:hyperlink>
        </w:p>
        <w:p w:rsidR="00E61AED" w:rsidRDefault="00E61AED">
          <w:pPr>
            <w:pStyle w:val="Verzeichnis2"/>
            <w:rPr>
              <w:rFonts w:asciiTheme="minorHAnsi" w:eastAsiaTheme="minorEastAsia" w:hAnsiTheme="minorHAnsi" w:cstheme="minorBidi"/>
              <w:noProof/>
              <w:kern w:val="0"/>
              <w:sz w:val="22"/>
              <w:szCs w:val="22"/>
              <w:lang w:val="de-DE" w:eastAsia="de-DE"/>
            </w:rPr>
          </w:pPr>
          <w:hyperlink w:anchor="_Toc44517639" w:history="1">
            <w:r w:rsidRPr="009431EC">
              <w:rPr>
                <w:rStyle w:val="Hyperlink"/>
                <w:noProof/>
                <w:lang w:val="en-US" w:eastAsia="de-AT"/>
              </w:rPr>
              <w:t>5.11 Using Nettime</w:t>
            </w:r>
            <w:r>
              <w:rPr>
                <w:noProof/>
                <w:webHidden/>
              </w:rPr>
              <w:tab/>
            </w:r>
            <w:r>
              <w:rPr>
                <w:noProof/>
                <w:webHidden/>
              </w:rPr>
              <w:fldChar w:fldCharType="begin"/>
            </w:r>
            <w:r>
              <w:rPr>
                <w:noProof/>
                <w:webHidden/>
              </w:rPr>
              <w:instrText xml:space="preserve"> PAGEREF _Toc44517639 \h </w:instrText>
            </w:r>
            <w:r>
              <w:rPr>
                <w:noProof/>
                <w:webHidden/>
              </w:rPr>
            </w:r>
            <w:r>
              <w:rPr>
                <w:noProof/>
                <w:webHidden/>
              </w:rPr>
              <w:fldChar w:fldCharType="separate"/>
            </w:r>
            <w:r>
              <w:rPr>
                <w:noProof/>
                <w:webHidden/>
              </w:rPr>
              <w:t>13</w:t>
            </w:r>
            <w:r>
              <w:rPr>
                <w:noProof/>
                <w:webHidden/>
              </w:rPr>
              <w:fldChar w:fldCharType="end"/>
            </w:r>
          </w:hyperlink>
        </w:p>
        <w:p w:rsidR="00E61AED" w:rsidRDefault="00E61AED">
          <w:pPr>
            <w:pStyle w:val="Verzeichnis3"/>
            <w:rPr>
              <w:rFonts w:asciiTheme="minorHAnsi" w:eastAsiaTheme="minorEastAsia" w:hAnsiTheme="minorHAnsi" w:cstheme="minorBidi"/>
              <w:noProof/>
              <w:kern w:val="0"/>
              <w:sz w:val="22"/>
              <w:szCs w:val="22"/>
              <w:lang w:val="de-DE" w:eastAsia="de-DE"/>
            </w:rPr>
          </w:pPr>
          <w:hyperlink w:anchor="_Toc44517640" w:history="1">
            <w:r w:rsidRPr="009431EC">
              <w:rPr>
                <w:rStyle w:val="Hyperlink"/>
                <w:rFonts w:cs="Arial"/>
                <w:noProof/>
                <w:lang w:val="en-US" w:eastAsia="de-AT"/>
              </w:rPr>
              <w:t>5.11.1</w:t>
            </w:r>
            <w:r w:rsidRPr="009431EC">
              <w:rPr>
                <w:rStyle w:val="Hyperlink"/>
                <w:noProof/>
                <w:lang w:val="en-US" w:eastAsia="de-AT"/>
              </w:rPr>
              <w:t xml:space="preserve"> Precision</w:t>
            </w:r>
            <w:r>
              <w:rPr>
                <w:noProof/>
                <w:webHidden/>
              </w:rPr>
              <w:tab/>
            </w:r>
            <w:r>
              <w:rPr>
                <w:noProof/>
                <w:webHidden/>
              </w:rPr>
              <w:fldChar w:fldCharType="begin"/>
            </w:r>
            <w:r>
              <w:rPr>
                <w:noProof/>
                <w:webHidden/>
              </w:rPr>
              <w:instrText xml:space="preserve"> PAGEREF _Toc44517640 \h </w:instrText>
            </w:r>
            <w:r>
              <w:rPr>
                <w:noProof/>
                <w:webHidden/>
              </w:rPr>
            </w:r>
            <w:r>
              <w:rPr>
                <w:noProof/>
                <w:webHidden/>
              </w:rPr>
              <w:fldChar w:fldCharType="separate"/>
            </w:r>
            <w:r>
              <w:rPr>
                <w:noProof/>
                <w:webHidden/>
              </w:rPr>
              <w:t>14</w:t>
            </w:r>
            <w:r>
              <w:rPr>
                <w:noProof/>
                <w:webHidden/>
              </w:rPr>
              <w:fldChar w:fldCharType="end"/>
            </w:r>
          </w:hyperlink>
        </w:p>
        <w:p w:rsidR="00E61AED" w:rsidRDefault="00E61AED">
          <w:pPr>
            <w:pStyle w:val="Verzeichnis2"/>
            <w:rPr>
              <w:rFonts w:asciiTheme="minorHAnsi" w:eastAsiaTheme="minorEastAsia" w:hAnsiTheme="minorHAnsi" w:cstheme="minorBidi"/>
              <w:noProof/>
              <w:kern w:val="0"/>
              <w:sz w:val="22"/>
              <w:szCs w:val="22"/>
              <w:lang w:val="de-DE" w:eastAsia="de-DE"/>
            </w:rPr>
          </w:pPr>
          <w:hyperlink w:anchor="_Toc44517641" w:history="1">
            <w:r w:rsidRPr="009431EC">
              <w:rPr>
                <w:rStyle w:val="Hyperlink"/>
                <w:noProof/>
                <w:lang w:val="en-US" w:eastAsia="de-AT"/>
              </w:rPr>
              <w:t>5.12 Image Archive</w:t>
            </w:r>
            <w:r>
              <w:rPr>
                <w:noProof/>
                <w:webHidden/>
              </w:rPr>
              <w:tab/>
            </w:r>
            <w:r>
              <w:rPr>
                <w:noProof/>
                <w:webHidden/>
              </w:rPr>
              <w:fldChar w:fldCharType="begin"/>
            </w:r>
            <w:r>
              <w:rPr>
                <w:noProof/>
                <w:webHidden/>
              </w:rPr>
              <w:instrText xml:space="preserve"> PAGEREF _Toc44517641 \h </w:instrText>
            </w:r>
            <w:r>
              <w:rPr>
                <w:noProof/>
                <w:webHidden/>
              </w:rPr>
            </w:r>
            <w:r>
              <w:rPr>
                <w:noProof/>
                <w:webHidden/>
              </w:rPr>
              <w:fldChar w:fldCharType="separate"/>
            </w:r>
            <w:r>
              <w:rPr>
                <w:noProof/>
                <w:webHidden/>
              </w:rPr>
              <w:t>14</w:t>
            </w:r>
            <w:r>
              <w:rPr>
                <w:noProof/>
                <w:webHidden/>
              </w:rPr>
              <w:fldChar w:fldCharType="end"/>
            </w:r>
          </w:hyperlink>
        </w:p>
        <w:p w:rsidR="00E61AED" w:rsidRDefault="00E61AED">
          <w:pPr>
            <w:pStyle w:val="Verzeichnis2"/>
            <w:rPr>
              <w:rFonts w:asciiTheme="minorHAnsi" w:eastAsiaTheme="minorEastAsia" w:hAnsiTheme="minorHAnsi" w:cstheme="minorBidi"/>
              <w:noProof/>
              <w:kern w:val="0"/>
              <w:sz w:val="22"/>
              <w:szCs w:val="22"/>
              <w:lang w:val="de-DE" w:eastAsia="de-DE"/>
            </w:rPr>
          </w:pPr>
          <w:hyperlink w:anchor="_Toc44517642" w:history="1">
            <w:r w:rsidRPr="009431EC">
              <w:rPr>
                <w:rStyle w:val="Hyperlink"/>
                <w:noProof/>
                <w:lang w:val="en-US" w:eastAsia="de-AT"/>
              </w:rPr>
              <w:t>5.13 VC4 Visualization</w:t>
            </w:r>
            <w:r>
              <w:rPr>
                <w:noProof/>
                <w:webHidden/>
              </w:rPr>
              <w:tab/>
            </w:r>
            <w:r>
              <w:rPr>
                <w:noProof/>
                <w:webHidden/>
              </w:rPr>
              <w:fldChar w:fldCharType="begin"/>
            </w:r>
            <w:r>
              <w:rPr>
                <w:noProof/>
                <w:webHidden/>
              </w:rPr>
              <w:instrText xml:space="preserve"> PAGEREF _Toc44517642 \h </w:instrText>
            </w:r>
            <w:r>
              <w:rPr>
                <w:noProof/>
                <w:webHidden/>
              </w:rPr>
            </w:r>
            <w:r>
              <w:rPr>
                <w:noProof/>
                <w:webHidden/>
              </w:rPr>
              <w:fldChar w:fldCharType="separate"/>
            </w:r>
            <w:r>
              <w:rPr>
                <w:noProof/>
                <w:webHidden/>
              </w:rPr>
              <w:t>15</w:t>
            </w:r>
            <w:r>
              <w:rPr>
                <w:noProof/>
                <w:webHidden/>
              </w:rPr>
              <w:fldChar w:fldCharType="end"/>
            </w:r>
          </w:hyperlink>
        </w:p>
        <w:p w:rsidR="00E61AED" w:rsidRDefault="00E61AED">
          <w:pPr>
            <w:pStyle w:val="Verzeichnis3"/>
            <w:rPr>
              <w:rFonts w:asciiTheme="minorHAnsi" w:eastAsiaTheme="minorEastAsia" w:hAnsiTheme="minorHAnsi" w:cstheme="minorBidi"/>
              <w:noProof/>
              <w:kern w:val="0"/>
              <w:sz w:val="22"/>
              <w:szCs w:val="22"/>
              <w:lang w:val="de-DE" w:eastAsia="de-DE"/>
            </w:rPr>
          </w:pPr>
          <w:hyperlink w:anchor="_Toc44517643" w:history="1">
            <w:r w:rsidRPr="009431EC">
              <w:rPr>
                <w:rStyle w:val="Hyperlink"/>
                <w:noProof/>
                <w:lang w:val="en-US" w:eastAsia="de-AT"/>
              </w:rPr>
              <w:t>5.13.1 Background</w:t>
            </w:r>
            <w:r>
              <w:rPr>
                <w:noProof/>
                <w:webHidden/>
              </w:rPr>
              <w:tab/>
            </w:r>
            <w:r>
              <w:rPr>
                <w:noProof/>
                <w:webHidden/>
              </w:rPr>
              <w:fldChar w:fldCharType="begin"/>
            </w:r>
            <w:r>
              <w:rPr>
                <w:noProof/>
                <w:webHidden/>
              </w:rPr>
              <w:instrText xml:space="preserve"> PAGEREF _Toc44517643 \h </w:instrText>
            </w:r>
            <w:r>
              <w:rPr>
                <w:noProof/>
                <w:webHidden/>
              </w:rPr>
            </w:r>
            <w:r>
              <w:rPr>
                <w:noProof/>
                <w:webHidden/>
              </w:rPr>
              <w:fldChar w:fldCharType="separate"/>
            </w:r>
            <w:r>
              <w:rPr>
                <w:noProof/>
                <w:webHidden/>
              </w:rPr>
              <w:t>15</w:t>
            </w:r>
            <w:r>
              <w:rPr>
                <w:noProof/>
                <w:webHidden/>
              </w:rPr>
              <w:fldChar w:fldCharType="end"/>
            </w:r>
          </w:hyperlink>
        </w:p>
        <w:p w:rsidR="00E61AED" w:rsidRDefault="00E61AED">
          <w:pPr>
            <w:pStyle w:val="Verzeichnis3"/>
            <w:rPr>
              <w:rFonts w:asciiTheme="minorHAnsi" w:eastAsiaTheme="minorEastAsia" w:hAnsiTheme="minorHAnsi" w:cstheme="minorBidi"/>
              <w:noProof/>
              <w:kern w:val="0"/>
              <w:sz w:val="22"/>
              <w:szCs w:val="22"/>
              <w:lang w:val="de-DE" w:eastAsia="de-DE"/>
            </w:rPr>
          </w:pPr>
          <w:hyperlink w:anchor="_Toc44517644" w:history="1">
            <w:r w:rsidRPr="009431EC">
              <w:rPr>
                <w:rStyle w:val="Hyperlink"/>
                <w:noProof/>
                <w:lang w:val="en-US" w:eastAsia="de-AT"/>
              </w:rPr>
              <w:t>5.13.2 Usage</w:t>
            </w:r>
            <w:r>
              <w:rPr>
                <w:noProof/>
                <w:webHidden/>
              </w:rPr>
              <w:tab/>
            </w:r>
            <w:r>
              <w:rPr>
                <w:noProof/>
                <w:webHidden/>
              </w:rPr>
              <w:fldChar w:fldCharType="begin"/>
            </w:r>
            <w:r>
              <w:rPr>
                <w:noProof/>
                <w:webHidden/>
              </w:rPr>
              <w:instrText xml:space="preserve"> PAGEREF _Toc44517644 \h </w:instrText>
            </w:r>
            <w:r>
              <w:rPr>
                <w:noProof/>
                <w:webHidden/>
              </w:rPr>
            </w:r>
            <w:r>
              <w:rPr>
                <w:noProof/>
                <w:webHidden/>
              </w:rPr>
              <w:fldChar w:fldCharType="separate"/>
            </w:r>
            <w:r>
              <w:rPr>
                <w:noProof/>
                <w:webHidden/>
              </w:rPr>
              <w:t>16</w:t>
            </w:r>
            <w:r>
              <w:rPr>
                <w:noProof/>
                <w:webHidden/>
              </w:rPr>
              <w:fldChar w:fldCharType="end"/>
            </w:r>
          </w:hyperlink>
        </w:p>
        <w:p w:rsidR="00E61AED" w:rsidRDefault="00E61AED">
          <w:pPr>
            <w:pStyle w:val="Verzeichnis1"/>
            <w:rPr>
              <w:rFonts w:asciiTheme="minorHAnsi" w:eastAsiaTheme="minorEastAsia" w:hAnsiTheme="minorHAnsi" w:cstheme="minorBidi"/>
              <w:b w:val="0"/>
              <w:noProof/>
              <w:kern w:val="0"/>
              <w:szCs w:val="22"/>
              <w:lang w:val="de-DE" w:eastAsia="de-DE"/>
            </w:rPr>
          </w:pPr>
          <w:hyperlink w:anchor="_Toc44517645" w:history="1">
            <w:r w:rsidRPr="009431EC">
              <w:rPr>
                <w:rStyle w:val="Hyperlink"/>
                <w:noProof/>
                <w:lang w:val="en-US"/>
              </w:rPr>
              <w:t>6 Tips and Hints</w:t>
            </w:r>
            <w:r>
              <w:rPr>
                <w:noProof/>
                <w:webHidden/>
              </w:rPr>
              <w:tab/>
            </w:r>
            <w:r>
              <w:rPr>
                <w:noProof/>
                <w:webHidden/>
              </w:rPr>
              <w:fldChar w:fldCharType="begin"/>
            </w:r>
            <w:r>
              <w:rPr>
                <w:noProof/>
                <w:webHidden/>
              </w:rPr>
              <w:instrText xml:space="preserve"> PAGEREF _Toc44517645 \h </w:instrText>
            </w:r>
            <w:r>
              <w:rPr>
                <w:noProof/>
                <w:webHidden/>
              </w:rPr>
            </w:r>
            <w:r>
              <w:rPr>
                <w:noProof/>
                <w:webHidden/>
              </w:rPr>
              <w:fldChar w:fldCharType="separate"/>
            </w:r>
            <w:r>
              <w:rPr>
                <w:noProof/>
                <w:webHidden/>
              </w:rPr>
              <w:t>17</w:t>
            </w:r>
            <w:r>
              <w:rPr>
                <w:noProof/>
                <w:webHidden/>
              </w:rPr>
              <w:fldChar w:fldCharType="end"/>
            </w:r>
          </w:hyperlink>
        </w:p>
        <w:p w:rsidR="00E61AED" w:rsidRDefault="00E61AED">
          <w:pPr>
            <w:pStyle w:val="Verzeichnis2"/>
            <w:rPr>
              <w:rFonts w:asciiTheme="minorHAnsi" w:eastAsiaTheme="minorEastAsia" w:hAnsiTheme="minorHAnsi" w:cstheme="minorBidi"/>
              <w:noProof/>
              <w:kern w:val="0"/>
              <w:sz w:val="22"/>
              <w:szCs w:val="22"/>
              <w:lang w:val="de-DE" w:eastAsia="de-DE"/>
            </w:rPr>
          </w:pPr>
          <w:hyperlink w:anchor="_Toc44517646" w:history="1">
            <w:r w:rsidRPr="009431EC">
              <w:rPr>
                <w:rStyle w:val="Hyperlink"/>
                <w:noProof/>
                <w:lang w:val="en-US"/>
              </w:rPr>
              <w:t>6.1 Sensor is connected and ready but the image on the main page is not refreshed</w:t>
            </w:r>
            <w:r>
              <w:rPr>
                <w:noProof/>
                <w:webHidden/>
              </w:rPr>
              <w:tab/>
            </w:r>
            <w:r>
              <w:rPr>
                <w:noProof/>
                <w:webHidden/>
              </w:rPr>
              <w:fldChar w:fldCharType="begin"/>
            </w:r>
            <w:r>
              <w:rPr>
                <w:noProof/>
                <w:webHidden/>
              </w:rPr>
              <w:instrText xml:space="preserve"> PAGEREF _Toc44517646 \h </w:instrText>
            </w:r>
            <w:r>
              <w:rPr>
                <w:noProof/>
                <w:webHidden/>
              </w:rPr>
            </w:r>
            <w:r>
              <w:rPr>
                <w:noProof/>
                <w:webHidden/>
              </w:rPr>
              <w:fldChar w:fldCharType="separate"/>
            </w:r>
            <w:r>
              <w:rPr>
                <w:noProof/>
                <w:webHidden/>
              </w:rPr>
              <w:t>17</w:t>
            </w:r>
            <w:r>
              <w:rPr>
                <w:noProof/>
                <w:webHidden/>
              </w:rPr>
              <w:fldChar w:fldCharType="end"/>
            </w:r>
          </w:hyperlink>
        </w:p>
        <w:p w:rsidR="00E61AED" w:rsidRDefault="00E61AED">
          <w:pPr>
            <w:pStyle w:val="Verzeichnis2"/>
            <w:rPr>
              <w:rFonts w:asciiTheme="minorHAnsi" w:eastAsiaTheme="minorEastAsia" w:hAnsiTheme="minorHAnsi" w:cstheme="minorBidi"/>
              <w:noProof/>
              <w:kern w:val="0"/>
              <w:sz w:val="22"/>
              <w:szCs w:val="22"/>
              <w:lang w:val="de-DE" w:eastAsia="de-DE"/>
            </w:rPr>
          </w:pPr>
          <w:hyperlink w:anchor="_Toc44517647" w:history="1">
            <w:r w:rsidRPr="009431EC">
              <w:rPr>
                <w:rStyle w:val="Hyperlink"/>
                <w:noProof/>
                <w:lang w:val="en-US"/>
              </w:rPr>
              <w:t>6.2 The Vision Cockpit does not work correct and/or does not show the sensor image when the sensor is connected and ready.</w:t>
            </w:r>
            <w:r>
              <w:rPr>
                <w:noProof/>
                <w:webHidden/>
              </w:rPr>
              <w:tab/>
            </w:r>
            <w:r>
              <w:rPr>
                <w:noProof/>
                <w:webHidden/>
              </w:rPr>
              <w:fldChar w:fldCharType="begin"/>
            </w:r>
            <w:r>
              <w:rPr>
                <w:noProof/>
                <w:webHidden/>
              </w:rPr>
              <w:instrText xml:space="preserve"> PAGEREF _Toc44517647 \h </w:instrText>
            </w:r>
            <w:r>
              <w:rPr>
                <w:noProof/>
                <w:webHidden/>
              </w:rPr>
            </w:r>
            <w:r>
              <w:rPr>
                <w:noProof/>
                <w:webHidden/>
              </w:rPr>
              <w:fldChar w:fldCharType="separate"/>
            </w:r>
            <w:r>
              <w:rPr>
                <w:noProof/>
                <w:webHidden/>
              </w:rPr>
              <w:t>17</w:t>
            </w:r>
            <w:r>
              <w:rPr>
                <w:noProof/>
                <w:webHidden/>
              </w:rPr>
              <w:fldChar w:fldCharType="end"/>
            </w:r>
          </w:hyperlink>
        </w:p>
        <w:p w:rsidR="00E61AED" w:rsidRDefault="00E61AED">
          <w:pPr>
            <w:pStyle w:val="Verzeichnis2"/>
            <w:rPr>
              <w:rFonts w:asciiTheme="minorHAnsi" w:eastAsiaTheme="minorEastAsia" w:hAnsiTheme="minorHAnsi" w:cstheme="minorBidi"/>
              <w:noProof/>
              <w:kern w:val="0"/>
              <w:sz w:val="22"/>
              <w:szCs w:val="22"/>
              <w:lang w:val="de-DE" w:eastAsia="de-DE"/>
            </w:rPr>
          </w:pPr>
          <w:hyperlink w:anchor="_Toc44517648" w:history="1">
            <w:r w:rsidRPr="009431EC">
              <w:rPr>
                <w:rStyle w:val="Hyperlink"/>
                <w:noProof/>
                <w:lang w:val="en-US"/>
              </w:rPr>
              <w:t>6.3 How to setup a T50 and C50 to use demo?</w:t>
            </w:r>
            <w:r>
              <w:rPr>
                <w:noProof/>
                <w:webHidden/>
              </w:rPr>
              <w:tab/>
            </w:r>
            <w:r>
              <w:rPr>
                <w:noProof/>
                <w:webHidden/>
              </w:rPr>
              <w:fldChar w:fldCharType="begin"/>
            </w:r>
            <w:r>
              <w:rPr>
                <w:noProof/>
                <w:webHidden/>
              </w:rPr>
              <w:instrText xml:space="preserve"> PAGEREF _Toc44517648 \h </w:instrText>
            </w:r>
            <w:r>
              <w:rPr>
                <w:noProof/>
                <w:webHidden/>
              </w:rPr>
            </w:r>
            <w:r>
              <w:rPr>
                <w:noProof/>
                <w:webHidden/>
              </w:rPr>
              <w:fldChar w:fldCharType="separate"/>
            </w:r>
            <w:r>
              <w:rPr>
                <w:noProof/>
                <w:webHidden/>
              </w:rPr>
              <w:t>17</w:t>
            </w:r>
            <w:r>
              <w:rPr>
                <w:noProof/>
                <w:webHidden/>
              </w:rPr>
              <w:fldChar w:fldCharType="end"/>
            </w:r>
          </w:hyperlink>
        </w:p>
        <w:p w:rsidR="00E61AED" w:rsidRDefault="00E61AED">
          <w:pPr>
            <w:pStyle w:val="Verzeichnis2"/>
            <w:rPr>
              <w:rFonts w:asciiTheme="minorHAnsi" w:eastAsiaTheme="minorEastAsia" w:hAnsiTheme="minorHAnsi" w:cstheme="minorBidi"/>
              <w:noProof/>
              <w:kern w:val="0"/>
              <w:sz w:val="22"/>
              <w:szCs w:val="22"/>
              <w:lang w:val="de-DE" w:eastAsia="de-DE"/>
            </w:rPr>
          </w:pPr>
          <w:hyperlink w:anchor="_Toc44517649" w:history="1">
            <w:r w:rsidRPr="009431EC">
              <w:rPr>
                <w:rStyle w:val="Hyperlink"/>
                <w:noProof/>
                <w:lang w:val="en-US"/>
              </w:rPr>
              <w:t>6.4 How is the sensor configuration selected?</w:t>
            </w:r>
            <w:r>
              <w:rPr>
                <w:noProof/>
                <w:webHidden/>
              </w:rPr>
              <w:tab/>
            </w:r>
            <w:r>
              <w:rPr>
                <w:noProof/>
                <w:webHidden/>
              </w:rPr>
              <w:fldChar w:fldCharType="begin"/>
            </w:r>
            <w:r>
              <w:rPr>
                <w:noProof/>
                <w:webHidden/>
              </w:rPr>
              <w:instrText xml:space="preserve"> PAGEREF _Toc44517649 \h </w:instrText>
            </w:r>
            <w:r>
              <w:rPr>
                <w:noProof/>
                <w:webHidden/>
              </w:rPr>
            </w:r>
            <w:r>
              <w:rPr>
                <w:noProof/>
                <w:webHidden/>
              </w:rPr>
              <w:fldChar w:fldCharType="separate"/>
            </w:r>
            <w:r>
              <w:rPr>
                <w:noProof/>
                <w:webHidden/>
              </w:rPr>
              <w:t>18</w:t>
            </w:r>
            <w:r>
              <w:rPr>
                <w:noProof/>
                <w:webHidden/>
              </w:rPr>
              <w:fldChar w:fldCharType="end"/>
            </w:r>
          </w:hyperlink>
        </w:p>
        <w:p w:rsidR="00E61AED" w:rsidRDefault="00E61AED">
          <w:pPr>
            <w:pStyle w:val="Verzeichnis2"/>
            <w:rPr>
              <w:rFonts w:asciiTheme="minorHAnsi" w:eastAsiaTheme="minorEastAsia" w:hAnsiTheme="minorHAnsi" w:cstheme="minorBidi"/>
              <w:noProof/>
              <w:kern w:val="0"/>
              <w:sz w:val="22"/>
              <w:szCs w:val="22"/>
              <w:lang w:val="de-DE" w:eastAsia="de-DE"/>
            </w:rPr>
          </w:pPr>
          <w:hyperlink w:anchor="_Toc44517650" w:history="1">
            <w:r w:rsidRPr="009431EC">
              <w:rPr>
                <w:rStyle w:val="Hyperlink"/>
                <w:noProof/>
                <w:lang w:val="en-US"/>
              </w:rPr>
              <w:t>6.5 How to store a configuration taught in the vision Cockpit in the Automation Studio project.</w:t>
            </w:r>
            <w:r>
              <w:rPr>
                <w:noProof/>
                <w:webHidden/>
              </w:rPr>
              <w:tab/>
            </w:r>
            <w:r>
              <w:rPr>
                <w:noProof/>
                <w:webHidden/>
              </w:rPr>
              <w:fldChar w:fldCharType="begin"/>
            </w:r>
            <w:r>
              <w:rPr>
                <w:noProof/>
                <w:webHidden/>
              </w:rPr>
              <w:instrText xml:space="preserve"> PAGEREF _Toc44517650 \h </w:instrText>
            </w:r>
            <w:r>
              <w:rPr>
                <w:noProof/>
                <w:webHidden/>
              </w:rPr>
            </w:r>
            <w:r>
              <w:rPr>
                <w:noProof/>
                <w:webHidden/>
              </w:rPr>
              <w:fldChar w:fldCharType="separate"/>
            </w:r>
            <w:r>
              <w:rPr>
                <w:noProof/>
                <w:webHidden/>
              </w:rPr>
              <w:t>18</w:t>
            </w:r>
            <w:r>
              <w:rPr>
                <w:noProof/>
                <w:webHidden/>
              </w:rPr>
              <w:fldChar w:fldCharType="end"/>
            </w:r>
          </w:hyperlink>
        </w:p>
        <w:p w:rsidR="00E61AED" w:rsidRDefault="00E61AED">
          <w:pPr>
            <w:pStyle w:val="Verzeichnis1"/>
            <w:rPr>
              <w:rFonts w:asciiTheme="minorHAnsi" w:eastAsiaTheme="minorEastAsia" w:hAnsiTheme="minorHAnsi" w:cstheme="minorBidi"/>
              <w:b w:val="0"/>
              <w:noProof/>
              <w:kern w:val="0"/>
              <w:szCs w:val="22"/>
              <w:lang w:val="de-DE" w:eastAsia="de-DE"/>
            </w:rPr>
          </w:pPr>
          <w:hyperlink w:anchor="_Toc44517651" w:history="1">
            <w:r w:rsidRPr="009431EC">
              <w:rPr>
                <w:rStyle w:val="Hyperlink"/>
                <w:noProof/>
                <w:lang w:val="en-US"/>
              </w:rPr>
              <w:t>7 Revision History</w:t>
            </w:r>
            <w:r>
              <w:rPr>
                <w:noProof/>
                <w:webHidden/>
              </w:rPr>
              <w:tab/>
            </w:r>
            <w:r>
              <w:rPr>
                <w:noProof/>
                <w:webHidden/>
              </w:rPr>
              <w:fldChar w:fldCharType="begin"/>
            </w:r>
            <w:r>
              <w:rPr>
                <w:noProof/>
                <w:webHidden/>
              </w:rPr>
              <w:instrText xml:space="preserve"> PAGEREF _Toc44517651 \h </w:instrText>
            </w:r>
            <w:r>
              <w:rPr>
                <w:noProof/>
                <w:webHidden/>
              </w:rPr>
            </w:r>
            <w:r>
              <w:rPr>
                <w:noProof/>
                <w:webHidden/>
              </w:rPr>
              <w:fldChar w:fldCharType="separate"/>
            </w:r>
            <w:r>
              <w:rPr>
                <w:noProof/>
                <w:webHidden/>
              </w:rPr>
              <w:t>19</w:t>
            </w:r>
            <w:r>
              <w:rPr>
                <w:noProof/>
                <w:webHidden/>
              </w:rPr>
              <w:fldChar w:fldCharType="end"/>
            </w:r>
          </w:hyperlink>
        </w:p>
        <w:p w:rsidR="009B7352" w:rsidRPr="00A95971" w:rsidRDefault="009B7352" w:rsidP="009B7352">
          <w:pPr>
            <w:jc w:val="both"/>
            <w:rPr>
              <w:lang w:val="en-US"/>
            </w:rPr>
          </w:pPr>
          <w:r w:rsidRPr="00A95971">
            <w:rPr>
              <w:b/>
              <w:bCs/>
              <w:noProof/>
              <w:lang w:val="en-US"/>
            </w:rPr>
            <w:fldChar w:fldCharType="end"/>
          </w:r>
        </w:p>
      </w:sdtContent>
    </w:sdt>
    <w:p w:rsidR="009B7352" w:rsidRPr="00A95971" w:rsidRDefault="009B7352" w:rsidP="009B7352">
      <w:pPr>
        <w:jc w:val="both"/>
        <w:rPr>
          <w:lang w:val="en-US"/>
        </w:rPr>
      </w:pPr>
      <w:bookmarkStart w:id="0" w:name="_GoBack"/>
      <w:bookmarkEnd w:id="0"/>
    </w:p>
    <w:p w:rsidR="009B7352" w:rsidRPr="00A95971" w:rsidRDefault="009B7352" w:rsidP="009B7352">
      <w:pPr>
        <w:widowControl/>
        <w:suppressAutoHyphens w:val="0"/>
        <w:jc w:val="both"/>
        <w:rPr>
          <w:b/>
          <w:color w:val="FF8800"/>
          <w:sz w:val="28"/>
          <w:lang w:val="en-US"/>
        </w:rPr>
      </w:pPr>
    </w:p>
    <w:p w:rsidR="009B7352" w:rsidRPr="00A95971" w:rsidRDefault="009B7352" w:rsidP="00FE04EE">
      <w:pPr>
        <w:pStyle w:val="berschrift1"/>
        <w:rPr>
          <w:lang w:val="en-US"/>
        </w:rPr>
      </w:pPr>
      <w:bookmarkStart w:id="1" w:name="_Toc44517617"/>
      <w:r w:rsidRPr="00A95971">
        <w:rPr>
          <w:lang w:val="en-US"/>
        </w:rPr>
        <w:t>Introduction</w:t>
      </w:r>
      <w:bookmarkEnd w:id="1"/>
    </w:p>
    <w:p w:rsidR="009B7352" w:rsidRPr="00A95971" w:rsidRDefault="00CD34B2" w:rsidP="009B7352">
      <w:pPr>
        <w:jc w:val="both"/>
        <w:rPr>
          <w:lang w:val="en-US"/>
        </w:rPr>
      </w:pPr>
      <w:r>
        <w:rPr>
          <w:lang w:val="en-US"/>
        </w:rPr>
        <w:t>This sample application can be used as a starting point for vision applications</w:t>
      </w:r>
      <w:r w:rsidR="00436CB3">
        <w:rPr>
          <w:lang w:val="en-US"/>
        </w:rPr>
        <w:t>.</w:t>
      </w:r>
      <w:r>
        <w:rPr>
          <w:lang w:val="en-US"/>
        </w:rPr>
        <w:t xml:space="preserve"> </w:t>
      </w:r>
      <w:r w:rsidR="00C85A0D">
        <w:rPr>
          <w:lang w:val="en-US"/>
        </w:rPr>
        <w:t>Google Chrome browser must be used for the mappView project; other browser may not show the correct crosshair position.</w:t>
      </w:r>
    </w:p>
    <w:p w:rsidR="009B7352" w:rsidRPr="00A95971" w:rsidRDefault="009B7352" w:rsidP="009B7352">
      <w:pPr>
        <w:pStyle w:val="berschrift2"/>
        <w:numPr>
          <w:ilvl w:val="1"/>
          <w:numId w:val="14"/>
        </w:numPr>
        <w:tabs>
          <w:tab w:val="left" w:pos="0"/>
        </w:tabs>
        <w:jc w:val="both"/>
        <w:rPr>
          <w:sz w:val="28"/>
          <w:lang w:val="en-US"/>
        </w:rPr>
      </w:pPr>
      <w:bookmarkStart w:id="2" w:name="_Toc44517618"/>
      <w:r w:rsidRPr="00A95971">
        <w:rPr>
          <w:sz w:val="28"/>
          <w:lang w:val="en-US"/>
        </w:rPr>
        <w:t>System requirements</w:t>
      </w:r>
      <w:bookmarkEnd w:id="2"/>
    </w:p>
    <w:p w:rsidR="00C06F26" w:rsidRPr="00A95971" w:rsidRDefault="009B7352" w:rsidP="009B7352">
      <w:pPr>
        <w:jc w:val="both"/>
        <w:rPr>
          <w:lang w:val="en-US"/>
        </w:rPr>
      </w:pPr>
      <w:r w:rsidRPr="00A95971">
        <w:rPr>
          <w:lang w:val="en-US"/>
        </w:rPr>
        <w:t xml:space="preserve">This </w:t>
      </w:r>
      <w:r w:rsidR="00C06F26">
        <w:rPr>
          <w:lang w:val="en-US"/>
        </w:rPr>
        <w:t>sample</w:t>
      </w:r>
      <w:r w:rsidR="00315125">
        <w:rPr>
          <w:lang w:val="en-US"/>
        </w:rPr>
        <w:t xml:space="preserve"> was developed and tested with</w:t>
      </w:r>
      <w:r w:rsidR="00CC60FC">
        <w:rPr>
          <w:lang w:val="en-US"/>
        </w:rPr>
        <w:t xml:space="preserve"> Automation Studio 4.7</w:t>
      </w:r>
    </w:p>
    <w:p w:rsidR="00315125" w:rsidRPr="007011F9" w:rsidRDefault="00CC60FC" w:rsidP="00315125">
      <w:pPr>
        <w:pStyle w:val="Listenabsatz"/>
        <w:numPr>
          <w:ilvl w:val="0"/>
          <w:numId w:val="22"/>
        </w:numPr>
        <w:jc w:val="both"/>
        <w:rPr>
          <w:sz w:val="20"/>
          <w:lang w:val="en-US"/>
        </w:rPr>
      </w:pPr>
      <w:r w:rsidRPr="007011F9">
        <w:rPr>
          <w:sz w:val="20"/>
          <w:lang w:val="en-US"/>
        </w:rPr>
        <w:t xml:space="preserve">PLC OS system </w:t>
      </w:r>
      <w:r w:rsidR="008850FA" w:rsidRPr="007011F9">
        <w:rPr>
          <w:sz w:val="20"/>
          <w:lang w:val="en-US"/>
        </w:rPr>
        <w:t>A4.73</w:t>
      </w:r>
      <w:r w:rsidR="009B7352" w:rsidRPr="007011F9">
        <w:rPr>
          <w:sz w:val="20"/>
          <w:lang w:val="en-US"/>
        </w:rPr>
        <w:t xml:space="preserve"> or higher</w:t>
      </w:r>
    </w:p>
    <w:p w:rsidR="00CD34B2" w:rsidRPr="007011F9" w:rsidRDefault="008850FA" w:rsidP="00315125">
      <w:pPr>
        <w:pStyle w:val="Listenabsatz"/>
        <w:numPr>
          <w:ilvl w:val="0"/>
          <w:numId w:val="22"/>
        </w:numPr>
        <w:jc w:val="both"/>
        <w:rPr>
          <w:sz w:val="20"/>
          <w:lang w:val="en-US"/>
        </w:rPr>
      </w:pPr>
      <w:r w:rsidRPr="007011F9">
        <w:rPr>
          <w:sz w:val="20"/>
          <w:lang w:val="en-US"/>
        </w:rPr>
        <w:t>mappView 5.10</w:t>
      </w:r>
    </w:p>
    <w:p w:rsidR="00CD34B2" w:rsidRPr="007011F9" w:rsidRDefault="00C06F26" w:rsidP="00315125">
      <w:pPr>
        <w:pStyle w:val="Listenabsatz"/>
        <w:numPr>
          <w:ilvl w:val="0"/>
          <w:numId w:val="22"/>
        </w:numPr>
        <w:jc w:val="both"/>
        <w:rPr>
          <w:sz w:val="20"/>
          <w:lang w:val="en-US"/>
        </w:rPr>
      </w:pPr>
      <w:r w:rsidRPr="007011F9">
        <w:rPr>
          <w:sz w:val="20"/>
          <w:lang w:val="en-US"/>
        </w:rPr>
        <w:t>Hardware f</w:t>
      </w:r>
      <w:r w:rsidR="00CD34B2" w:rsidRPr="007011F9">
        <w:rPr>
          <w:sz w:val="20"/>
          <w:lang w:val="en-US"/>
        </w:rPr>
        <w:t>iles for camera</w:t>
      </w:r>
      <w:r w:rsidR="0067273C" w:rsidRPr="007011F9">
        <w:rPr>
          <w:sz w:val="20"/>
          <w:lang w:val="en-US"/>
        </w:rPr>
        <w:t xml:space="preserve"> (VSS112Q22.081P-E01 was used in this sample)</w:t>
      </w:r>
    </w:p>
    <w:p w:rsidR="00C85A0D" w:rsidRDefault="00CC60FC" w:rsidP="00315125">
      <w:pPr>
        <w:pStyle w:val="Listenabsatz"/>
        <w:numPr>
          <w:ilvl w:val="0"/>
          <w:numId w:val="22"/>
        </w:numPr>
        <w:jc w:val="both"/>
        <w:rPr>
          <w:sz w:val="20"/>
          <w:lang w:val="en-US"/>
        </w:rPr>
      </w:pPr>
      <w:r w:rsidRPr="007011F9">
        <w:rPr>
          <w:sz w:val="20"/>
          <w:lang w:val="en-US"/>
        </w:rPr>
        <w:t>Chrome Browser</w:t>
      </w:r>
    </w:p>
    <w:p w:rsidR="007011F9" w:rsidRDefault="007011F9" w:rsidP="007011F9">
      <w:pPr>
        <w:jc w:val="both"/>
        <w:rPr>
          <w:sz w:val="20"/>
          <w:lang w:val="en-US"/>
        </w:rPr>
      </w:pPr>
    </w:p>
    <w:p w:rsidR="007011F9" w:rsidRPr="002471F2" w:rsidRDefault="007011F9" w:rsidP="007011F9">
      <w:pPr>
        <w:jc w:val="both"/>
        <w:rPr>
          <w:sz w:val="18"/>
          <w:lang w:val="en-US"/>
        </w:rPr>
      </w:pPr>
      <w:r w:rsidRPr="002471F2">
        <w:rPr>
          <w:b/>
          <w:sz w:val="18"/>
          <w:lang w:val="en-US"/>
        </w:rPr>
        <w:t>Note</w:t>
      </w:r>
      <w:r w:rsidRPr="002471F2">
        <w:rPr>
          <w:sz w:val="18"/>
          <w:lang w:val="en-US"/>
        </w:rPr>
        <w:t xml:space="preserve">: For better alignment between the index number and IO names most arrays start at index 1 (not 0). This can cause issues with C Task since these tasks do not support arrays starting at index 1. Most arrays can be redefined starting </w:t>
      </w:r>
      <w:r w:rsidR="003C1445" w:rsidRPr="002471F2">
        <w:rPr>
          <w:sz w:val="18"/>
          <w:lang w:val="en-US"/>
        </w:rPr>
        <w:t xml:space="preserve">with </w:t>
      </w:r>
      <w:r w:rsidRPr="002471F2">
        <w:rPr>
          <w:sz w:val="18"/>
          <w:lang w:val="en-US"/>
        </w:rPr>
        <w:t>0 without any issues from a code perspective but it will cause an empty line in the mappView result tables.</w:t>
      </w:r>
    </w:p>
    <w:p w:rsidR="009B7352" w:rsidRPr="00A95971" w:rsidRDefault="00FE04EE" w:rsidP="00FE04EE">
      <w:pPr>
        <w:pStyle w:val="berschrift1"/>
        <w:rPr>
          <w:lang w:val="en-US"/>
        </w:rPr>
      </w:pPr>
      <w:bookmarkStart w:id="3" w:name="_Toc44517619"/>
      <w:r>
        <w:rPr>
          <w:lang w:val="en-US"/>
        </w:rPr>
        <w:t xml:space="preserve">Project </w:t>
      </w:r>
      <w:r w:rsidR="009767C1">
        <w:rPr>
          <w:lang w:val="en-US"/>
        </w:rPr>
        <w:t>Files</w:t>
      </w:r>
      <w:bookmarkEnd w:id="3"/>
    </w:p>
    <w:p w:rsidR="00FE04EE" w:rsidRDefault="009767C1" w:rsidP="00FE04EE">
      <w:pPr>
        <w:jc w:val="both"/>
        <w:rPr>
          <w:lang w:val="en-US"/>
        </w:rPr>
      </w:pPr>
      <w:r>
        <w:rPr>
          <w:lang w:val="en-US"/>
        </w:rPr>
        <w:t xml:space="preserve">The following </w:t>
      </w:r>
      <w:r w:rsidR="00C06F26">
        <w:rPr>
          <w:lang w:val="en-US"/>
        </w:rPr>
        <w:t xml:space="preserve">project </w:t>
      </w:r>
      <w:r>
        <w:rPr>
          <w:lang w:val="en-US"/>
        </w:rPr>
        <w:t xml:space="preserve">files are vision </w:t>
      </w:r>
      <w:r w:rsidR="00163E8E">
        <w:rPr>
          <w:lang w:val="en-US"/>
        </w:rPr>
        <w:t xml:space="preserve">sensor </w:t>
      </w:r>
      <w:r>
        <w:rPr>
          <w:lang w:val="en-US"/>
        </w:rPr>
        <w:t>related.</w:t>
      </w:r>
    </w:p>
    <w:p w:rsidR="009767C1" w:rsidRDefault="009767C1" w:rsidP="00FE04EE">
      <w:pPr>
        <w:pStyle w:val="berschrift2"/>
        <w:rPr>
          <w:lang w:val="en-US"/>
        </w:rPr>
      </w:pPr>
      <w:bookmarkStart w:id="4" w:name="_Toc44517620"/>
      <w:r>
        <w:rPr>
          <w:lang w:val="en-US"/>
        </w:rPr>
        <w:t>Logical View</w:t>
      </w:r>
      <w:bookmarkEnd w:id="4"/>
    </w:p>
    <w:p w:rsidR="004B5809" w:rsidRDefault="004B5809" w:rsidP="004B5809">
      <w:pPr>
        <w:pStyle w:val="FlietextEinzug"/>
        <w:ind w:left="0"/>
        <w:rPr>
          <w:lang w:val="en-US"/>
        </w:rPr>
      </w:pPr>
      <w:r>
        <w:rPr>
          <w:lang w:val="en-US"/>
        </w:rPr>
        <w:t xml:space="preserve">All tasks starting with Vi_ should </w:t>
      </w:r>
      <w:r w:rsidRPr="002A39B1">
        <w:rPr>
          <w:b/>
          <w:lang w:val="en-US"/>
        </w:rPr>
        <w:t>not</w:t>
      </w:r>
      <w:r>
        <w:rPr>
          <w:lang w:val="en-US"/>
        </w:rPr>
        <w:t xml:space="preserve"> be changed to make updating easier.</w:t>
      </w:r>
    </w:p>
    <w:p w:rsidR="004B5809" w:rsidRPr="004B5809" w:rsidRDefault="004B5809" w:rsidP="004B5809">
      <w:pPr>
        <w:pStyle w:val="FlietextEinzug"/>
        <w:ind w:left="0"/>
        <w:rPr>
          <w:lang w:val="en-US"/>
        </w:rPr>
      </w:pPr>
    </w:p>
    <w:p w:rsidR="009767C1" w:rsidRPr="007011F9" w:rsidRDefault="009767C1" w:rsidP="009B7352">
      <w:pPr>
        <w:jc w:val="both"/>
        <w:rPr>
          <w:sz w:val="20"/>
          <w:lang w:val="en-US"/>
        </w:rPr>
      </w:pPr>
      <w:r w:rsidRPr="007011F9">
        <w:rPr>
          <w:sz w:val="20"/>
          <w:lang w:val="en-US"/>
        </w:rPr>
        <w:t>Vision</w:t>
      </w:r>
      <w:r w:rsidRPr="007011F9">
        <w:rPr>
          <w:sz w:val="20"/>
          <w:lang w:val="en-US"/>
        </w:rPr>
        <w:tab/>
      </w:r>
      <w:r w:rsidRPr="007011F9">
        <w:rPr>
          <w:sz w:val="20"/>
          <w:lang w:val="en-US"/>
        </w:rPr>
        <w:tab/>
      </w:r>
      <w:r w:rsidRPr="007011F9">
        <w:rPr>
          <w:sz w:val="20"/>
          <w:lang w:val="en-US"/>
        </w:rPr>
        <w:tab/>
        <w:t>Package with vision tasks</w:t>
      </w:r>
    </w:p>
    <w:p w:rsidR="009767C1" w:rsidRPr="007011F9" w:rsidRDefault="009767C1" w:rsidP="009B7352">
      <w:pPr>
        <w:jc w:val="both"/>
        <w:rPr>
          <w:sz w:val="20"/>
          <w:lang w:val="en-US"/>
        </w:rPr>
      </w:pPr>
      <w:r w:rsidRPr="007011F9">
        <w:rPr>
          <w:sz w:val="20"/>
          <w:lang w:val="en-US"/>
        </w:rPr>
        <w:t>Vi</w:t>
      </w:r>
      <w:r w:rsidR="00CC60FC" w:rsidRPr="007011F9">
        <w:rPr>
          <w:sz w:val="20"/>
          <w:lang w:val="en-US"/>
        </w:rPr>
        <w:t>_m</w:t>
      </w:r>
      <w:r w:rsidRPr="007011F9">
        <w:rPr>
          <w:sz w:val="20"/>
          <w:lang w:val="en-US"/>
        </w:rPr>
        <w:t>ain</w:t>
      </w:r>
      <w:r w:rsidRPr="007011F9">
        <w:rPr>
          <w:sz w:val="20"/>
          <w:lang w:val="en-US"/>
        </w:rPr>
        <w:tab/>
      </w:r>
      <w:r w:rsidRPr="007011F9">
        <w:rPr>
          <w:sz w:val="20"/>
          <w:lang w:val="en-US"/>
        </w:rPr>
        <w:tab/>
        <w:t>This task handles functions that are sensor related</w:t>
      </w:r>
    </w:p>
    <w:p w:rsidR="004B5809" w:rsidRPr="007011F9" w:rsidRDefault="004B5809" w:rsidP="004B5809">
      <w:pPr>
        <w:jc w:val="both"/>
        <w:rPr>
          <w:sz w:val="20"/>
          <w:lang w:val="en-US"/>
        </w:rPr>
      </w:pPr>
      <w:r w:rsidRPr="007011F9">
        <w:rPr>
          <w:sz w:val="20"/>
          <w:lang w:val="en-US"/>
        </w:rPr>
        <w:t>Vi_light</w:t>
      </w:r>
      <w:r w:rsidRPr="007011F9">
        <w:rPr>
          <w:sz w:val="20"/>
          <w:lang w:val="en-US"/>
        </w:rPr>
        <w:tab/>
      </w:r>
      <w:r w:rsidRPr="007011F9">
        <w:rPr>
          <w:sz w:val="20"/>
          <w:lang w:val="en-US"/>
        </w:rPr>
        <w:tab/>
      </w:r>
      <w:r w:rsidR="007011F9">
        <w:rPr>
          <w:sz w:val="20"/>
          <w:lang w:val="en-US"/>
        </w:rPr>
        <w:tab/>
      </w:r>
      <w:r w:rsidRPr="007011F9">
        <w:rPr>
          <w:sz w:val="20"/>
          <w:lang w:val="en-US"/>
        </w:rPr>
        <w:t>This task handles functions that are light related</w:t>
      </w:r>
    </w:p>
    <w:p w:rsidR="004B5809" w:rsidRPr="007011F9" w:rsidRDefault="004B5809" w:rsidP="004B5809">
      <w:pPr>
        <w:jc w:val="both"/>
        <w:rPr>
          <w:sz w:val="20"/>
          <w:lang w:val="en-US"/>
        </w:rPr>
      </w:pPr>
      <w:r w:rsidRPr="007011F9">
        <w:rPr>
          <w:sz w:val="20"/>
          <w:lang w:val="en-US"/>
        </w:rPr>
        <w:t>Vi_nettime</w:t>
      </w:r>
      <w:r w:rsidRPr="007011F9">
        <w:rPr>
          <w:sz w:val="20"/>
          <w:lang w:val="en-US"/>
        </w:rPr>
        <w:tab/>
      </w:r>
      <w:r w:rsidRPr="007011F9">
        <w:rPr>
          <w:sz w:val="20"/>
          <w:lang w:val="en-US"/>
        </w:rPr>
        <w:tab/>
        <w:t>This task handles the nettime calculation</w:t>
      </w:r>
    </w:p>
    <w:p w:rsidR="00E35768" w:rsidRPr="007011F9" w:rsidRDefault="00E35768" w:rsidP="00E35768">
      <w:pPr>
        <w:jc w:val="both"/>
        <w:rPr>
          <w:sz w:val="20"/>
          <w:lang w:val="en-US"/>
        </w:rPr>
      </w:pPr>
      <w:r w:rsidRPr="007011F9">
        <w:rPr>
          <w:sz w:val="20"/>
          <w:lang w:val="en-US"/>
        </w:rPr>
        <w:t>Vi</w:t>
      </w:r>
      <w:r w:rsidR="00CC60FC" w:rsidRPr="007011F9">
        <w:rPr>
          <w:sz w:val="20"/>
          <w:lang w:val="en-US"/>
        </w:rPr>
        <w:t>_i</w:t>
      </w:r>
      <w:r w:rsidRPr="007011F9">
        <w:rPr>
          <w:sz w:val="20"/>
          <w:lang w:val="en-US"/>
        </w:rPr>
        <w:t>mage</w:t>
      </w:r>
      <w:r w:rsidRPr="007011F9">
        <w:rPr>
          <w:sz w:val="20"/>
          <w:lang w:val="en-US"/>
        </w:rPr>
        <w:tab/>
      </w:r>
      <w:r w:rsidRPr="007011F9">
        <w:rPr>
          <w:sz w:val="20"/>
          <w:lang w:val="en-US"/>
        </w:rPr>
        <w:tab/>
        <w:t xml:space="preserve">This task handles the image </w:t>
      </w:r>
      <w:r w:rsidR="001D2008" w:rsidRPr="007011F9">
        <w:rPr>
          <w:sz w:val="20"/>
          <w:lang w:val="en-US"/>
        </w:rPr>
        <w:t>archive</w:t>
      </w:r>
    </w:p>
    <w:p w:rsidR="006F42F5" w:rsidRPr="007011F9" w:rsidRDefault="006F42F5" w:rsidP="00E35768">
      <w:pPr>
        <w:jc w:val="both"/>
        <w:rPr>
          <w:sz w:val="20"/>
          <w:lang w:val="en-US"/>
        </w:rPr>
      </w:pPr>
      <w:r w:rsidRPr="007011F9">
        <w:rPr>
          <w:sz w:val="20"/>
          <w:lang w:val="en-US"/>
        </w:rPr>
        <w:t>Axis</w:t>
      </w:r>
      <w:r w:rsidRPr="007011F9">
        <w:rPr>
          <w:sz w:val="20"/>
          <w:lang w:val="en-US"/>
        </w:rPr>
        <w:tab/>
      </w:r>
      <w:r w:rsidRPr="007011F9">
        <w:rPr>
          <w:sz w:val="20"/>
          <w:lang w:val="en-US"/>
        </w:rPr>
        <w:tab/>
      </w:r>
      <w:r w:rsidRPr="007011F9">
        <w:rPr>
          <w:sz w:val="20"/>
          <w:lang w:val="en-US"/>
        </w:rPr>
        <w:tab/>
        <w:t>Sample task for an axis, needed for nettime handling</w:t>
      </w:r>
    </w:p>
    <w:p w:rsidR="004B5809" w:rsidRPr="007011F9" w:rsidRDefault="004B5809" w:rsidP="00E35768">
      <w:pPr>
        <w:jc w:val="both"/>
        <w:rPr>
          <w:sz w:val="20"/>
          <w:lang w:val="en-US"/>
        </w:rPr>
      </w:pPr>
      <w:r w:rsidRPr="007011F9">
        <w:rPr>
          <w:sz w:val="20"/>
          <w:lang w:val="en-US"/>
        </w:rPr>
        <w:t>YourTask</w:t>
      </w:r>
      <w:r w:rsidRPr="007011F9">
        <w:rPr>
          <w:sz w:val="20"/>
          <w:lang w:val="en-US"/>
        </w:rPr>
        <w:tab/>
      </w:r>
      <w:r w:rsidRPr="007011F9">
        <w:rPr>
          <w:sz w:val="20"/>
          <w:lang w:val="en-US"/>
        </w:rPr>
        <w:tab/>
        <w:t>Customer specific task</w:t>
      </w:r>
    </w:p>
    <w:p w:rsidR="009767C1" w:rsidRDefault="009767C1" w:rsidP="009B7352">
      <w:pPr>
        <w:jc w:val="both"/>
        <w:rPr>
          <w:lang w:val="en-US"/>
        </w:rPr>
      </w:pPr>
    </w:p>
    <w:p w:rsidR="00C06F26" w:rsidRPr="007011F9" w:rsidRDefault="009767C1" w:rsidP="00C06F26">
      <w:pPr>
        <w:pStyle w:val="FlietextEinzug"/>
        <w:ind w:left="2124" w:hanging="2124"/>
        <w:jc w:val="both"/>
        <w:rPr>
          <w:rFonts w:cs="Arial"/>
          <w:sz w:val="20"/>
          <w:szCs w:val="22"/>
          <w:lang w:val="en-US"/>
        </w:rPr>
      </w:pPr>
      <w:r w:rsidRPr="007011F9">
        <w:rPr>
          <w:sz w:val="20"/>
          <w:lang w:val="en-US"/>
        </w:rPr>
        <w:t>setRouteToCamera</w:t>
      </w:r>
      <w:r w:rsidRPr="007011F9">
        <w:rPr>
          <w:sz w:val="20"/>
          <w:lang w:val="en-US"/>
        </w:rPr>
        <w:tab/>
      </w:r>
      <w:r w:rsidR="00C06F26" w:rsidRPr="007011F9">
        <w:rPr>
          <w:sz w:val="20"/>
          <w:lang w:val="en-US"/>
        </w:rPr>
        <w:t>Make sure to adjust the IP address in the file “\Vision_1\Logical\Vision\setRouteToCamera.bat” and execute the batch file in Windows with right click (Run as administrator). Otherwise, the sensor image does not work in the Vision Cockpit or the demo visualization.</w:t>
      </w:r>
    </w:p>
    <w:p w:rsidR="009767C1" w:rsidRPr="007011F9" w:rsidRDefault="009767C1" w:rsidP="009B7352">
      <w:pPr>
        <w:jc w:val="both"/>
        <w:rPr>
          <w:sz w:val="20"/>
          <w:lang w:val="en-US"/>
        </w:rPr>
      </w:pPr>
    </w:p>
    <w:p w:rsidR="009B7352" w:rsidRPr="007011F9" w:rsidRDefault="009767C1" w:rsidP="009B7352">
      <w:pPr>
        <w:jc w:val="both"/>
        <w:rPr>
          <w:sz w:val="20"/>
          <w:lang w:val="en-US"/>
        </w:rPr>
      </w:pPr>
      <w:r w:rsidRPr="007011F9">
        <w:rPr>
          <w:sz w:val="20"/>
          <w:lang w:val="en-US"/>
        </w:rPr>
        <w:t>mappView</w:t>
      </w:r>
      <w:r w:rsidRPr="007011F9">
        <w:rPr>
          <w:sz w:val="20"/>
          <w:lang w:val="en-US"/>
        </w:rPr>
        <w:tab/>
      </w:r>
      <w:r w:rsidRPr="007011F9">
        <w:rPr>
          <w:sz w:val="20"/>
          <w:lang w:val="en-US"/>
        </w:rPr>
        <w:tab/>
        <w:t>mappView</w:t>
      </w:r>
      <w:r w:rsidR="00163E8E" w:rsidRPr="007011F9">
        <w:rPr>
          <w:sz w:val="20"/>
          <w:lang w:val="en-US"/>
        </w:rPr>
        <w:t xml:space="preserve"> demo</w:t>
      </w:r>
      <w:r w:rsidRPr="007011F9">
        <w:rPr>
          <w:sz w:val="20"/>
          <w:lang w:val="en-US"/>
        </w:rPr>
        <w:t xml:space="preserve"> visualization for vision</w:t>
      </w:r>
    </w:p>
    <w:p w:rsidR="009B7352" w:rsidRPr="002471F2" w:rsidRDefault="00CC60FC" w:rsidP="009B7352">
      <w:pPr>
        <w:jc w:val="both"/>
        <w:rPr>
          <w:sz w:val="20"/>
          <w:lang w:val="en-US"/>
        </w:rPr>
      </w:pPr>
      <w:r w:rsidRPr="007011F9">
        <w:rPr>
          <w:sz w:val="20"/>
          <w:lang w:val="en-US"/>
        </w:rPr>
        <w:t>mappRecipe</w:t>
      </w:r>
      <w:r w:rsidRPr="007011F9">
        <w:rPr>
          <w:sz w:val="20"/>
          <w:lang w:val="en-US"/>
        </w:rPr>
        <w:tab/>
      </w:r>
      <w:r w:rsidRPr="007011F9">
        <w:rPr>
          <w:sz w:val="20"/>
          <w:lang w:val="en-US"/>
        </w:rPr>
        <w:tab/>
        <w:t>Stores the camera configuration</w:t>
      </w:r>
    </w:p>
    <w:p w:rsidR="009767C1" w:rsidRDefault="009767C1" w:rsidP="00FE04EE">
      <w:pPr>
        <w:pStyle w:val="berschrift2"/>
        <w:rPr>
          <w:lang w:val="en-US"/>
        </w:rPr>
      </w:pPr>
      <w:bookmarkStart w:id="5" w:name="_Toc44517621"/>
      <w:r>
        <w:rPr>
          <w:lang w:val="en-US"/>
        </w:rPr>
        <w:t>Configuration View</w:t>
      </w:r>
      <w:bookmarkEnd w:id="5"/>
    </w:p>
    <w:p w:rsidR="009767C1" w:rsidRPr="007011F9" w:rsidRDefault="009767C1" w:rsidP="009767C1">
      <w:pPr>
        <w:jc w:val="both"/>
        <w:rPr>
          <w:sz w:val="20"/>
          <w:lang w:val="en-US"/>
        </w:rPr>
      </w:pPr>
      <w:r w:rsidRPr="007011F9">
        <w:rPr>
          <w:sz w:val="20"/>
          <w:lang w:val="en-US"/>
        </w:rPr>
        <w:t>mappView</w:t>
      </w:r>
      <w:r w:rsidRPr="007011F9">
        <w:rPr>
          <w:sz w:val="20"/>
          <w:lang w:val="en-US"/>
        </w:rPr>
        <w:tab/>
      </w:r>
      <w:r w:rsidRPr="007011F9">
        <w:rPr>
          <w:sz w:val="20"/>
          <w:lang w:val="en-US"/>
        </w:rPr>
        <w:tab/>
        <w:t>mappView visualization for vision</w:t>
      </w:r>
    </w:p>
    <w:p w:rsidR="009767C1" w:rsidRPr="007011F9" w:rsidRDefault="009767C1" w:rsidP="009B7352">
      <w:pPr>
        <w:jc w:val="both"/>
        <w:rPr>
          <w:sz w:val="20"/>
          <w:lang w:val="en-US"/>
        </w:rPr>
      </w:pPr>
      <w:r w:rsidRPr="007011F9">
        <w:rPr>
          <w:sz w:val="20"/>
          <w:lang w:val="en-US"/>
        </w:rPr>
        <w:t>mappVision</w:t>
      </w:r>
      <w:r w:rsidRPr="007011F9">
        <w:rPr>
          <w:sz w:val="20"/>
          <w:lang w:val="en-US"/>
        </w:rPr>
        <w:tab/>
      </w:r>
      <w:r w:rsidRPr="007011F9">
        <w:rPr>
          <w:sz w:val="20"/>
          <w:lang w:val="en-US"/>
        </w:rPr>
        <w:tab/>
        <w:t>mappVision configuration for vision functions</w:t>
      </w:r>
    </w:p>
    <w:p w:rsidR="00D03001" w:rsidRPr="002471F2" w:rsidRDefault="00CC60FC" w:rsidP="009B7352">
      <w:pPr>
        <w:jc w:val="both"/>
        <w:rPr>
          <w:sz w:val="20"/>
          <w:lang w:val="en-US"/>
        </w:rPr>
      </w:pPr>
      <w:r w:rsidRPr="007011F9">
        <w:rPr>
          <w:sz w:val="20"/>
          <w:lang w:val="en-US"/>
        </w:rPr>
        <w:t>mappService</w:t>
      </w:r>
      <w:r w:rsidRPr="007011F9">
        <w:rPr>
          <w:sz w:val="20"/>
          <w:lang w:val="en-US"/>
        </w:rPr>
        <w:tab/>
      </w:r>
      <w:r w:rsidRPr="007011F9">
        <w:rPr>
          <w:sz w:val="20"/>
          <w:lang w:val="en-US"/>
        </w:rPr>
        <w:tab/>
        <w:t xml:space="preserve">Configuration for recipe </w:t>
      </w:r>
      <w:r w:rsidR="00281399" w:rsidRPr="007011F9">
        <w:rPr>
          <w:sz w:val="20"/>
          <w:lang w:val="en-US"/>
        </w:rPr>
        <w:t>management</w:t>
      </w:r>
    </w:p>
    <w:p w:rsidR="00D03001" w:rsidRDefault="00D03001" w:rsidP="00D03001">
      <w:pPr>
        <w:pStyle w:val="berschrift2"/>
        <w:rPr>
          <w:lang w:val="en-US"/>
        </w:rPr>
      </w:pPr>
      <w:bookmarkStart w:id="6" w:name="_Toc44517622"/>
      <w:r>
        <w:rPr>
          <w:lang w:val="en-US"/>
        </w:rPr>
        <w:t>Physical View</w:t>
      </w:r>
      <w:bookmarkEnd w:id="6"/>
    </w:p>
    <w:p w:rsidR="00D03001" w:rsidRPr="007011F9" w:rsidRDefault="00D03001" w:rsidP="009B7352">
      <w:pPr>
        <w:jc w:val="both"/>
        <w:rPr>
          <w:sz w:val="20"/>
          <w:lang w:val="en-US"/>
        </w:rPr>
      </w:pPr>
      <w:r w:rsidRPr="007011F9">
        <w:rPr>
          <w:sz w:val="20"/>
          <w:lang w:val="en-US"/>
        </w:rPr>
        <w:t>Blob</w:t>
      </w:r>
      <w:r w:rsidRPr="007011F9">
        <w:rPr>
          <w:sz w:val="20"/>
          <w:lang w:val="en-US"/>
        </w:rPr>
        <w:tab/>
      </w:r>
      <w:r w:rsidRPr="007011F9">
        <w:rPr>
          <w:sz w:val="20"/>
          <w:lang w:val="en-US"/>
        </w:rPr>
        <w:tab/>
      </w:r>
      <w:r w:rsidRPr="007011F9">
        <w:rPr>
          <w:sz w:val="20"/>
          <w:lang w:val="en-US"/>
        </w:rPr>
        <w:tab/>
        <w:t xml:space="preserve">Sensor for the blob function. Powerlink Node </w:t>
      </w:r>
      <w:r w:rsidR="00CC60FC" w:rsidRPr="007011F9">
        <w:rPr>
          <w:sz w:val="20"/>
          <w:lang w:val="en-US"/>
        </w:rPr>
        <w:t>1</w:t>
      </w:r>
      <w:r w:rsidRPr="007011F9">
        <w:rPr>
          <w:sz w:val="20"/>
          <w:lang w:val="en-US"/>
        </w:rPr>
        <w:t>.</w:t>
      </w:r>
    </w:p>
    <w:p w:rsidR="00CC60FC" w:rsidRPr="007011F9" w:rsidRDefault="00CC60FC" w:rsidP="00CC60FC">
      <w:pPr>
        <w:jc w:val="both"/>
        <w:rPr>
          <w:sz w:val="20"/>
          <w:lang w:val="en-US"/>
        </w:rPr>
      </w:pPr>
      <w:r w:rsidRPr="007011F9">
        <w:rPr>
          <w:sz w:val="20"/>
          <w:lang w:val="en-US"/>
        </w:rPr>
        <w:t>Measurement</w:t>
      </w:r>
      <w:r w:rsidRPr="007011F9">
        <w:rPr>
          <w:sz w:val="20"/>
          <w:lang w:val="en-US"/>
        </w:rPr>
        <w:tab/>
      </w:r>
      <w:r w:rsidRPr="007011F9">
        <w:rPr>
          <w:sz w:val="20"/>
          <w:lang w:val="en-US"/>
        </w:rPr>
        <w:tab/>
        <w:t>Sensor for the edge measurement function. Powerlink Node 2.</w:t>
      </w:r>
    </w:p>
    <w:p w:rsidR="00CC60FC" w:rsidRPr="007011F9" w:rsidRDefault="00CC60FC" w:rsidP="00CC60FC">
      <w:pPr>
        <w:jc w:val="both"/>
        <w:rPr>
          <w:sz w:val="20"/>
          <w:lang w:val="en-US"/>
        </w:rPr>
      </w:pPr>
      <w:r w:rsidRPr="007011F9">
        <w:rPr>
          <w:sz w:val="20"/>
          <w:lang w:val="en-US"/>
        </w:rPr>
        <w:t>CodeRead</w:t>
      </w:r>
      <w:r w:rsidRPr="007011F9">
        <w:rPr>
          <w:sz w:val="20"/>
          <w:lang w:val="en-US"/>
        </w:rPr>
        <w:tab/>
      </w:r>
      <w:r w:rsidRPr="007011F9">
        <w:rPr>
          <w:sz w:val="20"/>
          <w:lang w:val="en-US"/>
        </w:rPr>
        <w:tab/>
        <w:t>Sensor for the code reader function. Powerlink Node 3.</w:t>
      </w:r>
    </w:p>
    <w:p w:rsidR="00D03001" w:rsidRPr="007011F9" w:rsidRDefault="00D03001" w:rsidP="00D03001">
      <w:pPr>
        <w:jc w:val="both"/>
        <w:rPr>
          <w:sz w:val="20"/>
          <w:lang w:val="en-US"/>
        </w:rPr>
      </w:pPr>
      <w:r w:rsidRPr="007011F9">
        <w:rPr>
          <w:sz w:val="20"/>
          <w:lang w:val="en-US"/>
        </w:rPr>
        <w:t>Match</w:t>
      </w:r>
      <w:r w:rsidRPr="007011F9">
        <w:rPr>
          <w:sz w:val="20"/>
          <w:lang w:val="en-US"/>
        </w:rPr>
        <w:tab/>
      </w:r>
      <w:r w:rsidRPr="007011F9">
        <w:rPr>
          <w:sz w:val="20"/>
          <w:lang w:val="en-US"/>
        </w:rPr>
        <w:tab/>
      </w:r>
      <w:r w:rsidRPr="007011F9">
        <w:rPr>
          <w:sz w:val="20"/>
          <w:lang w:val="en-US"/>
        </w:rPr>
        <w:tab/>
        <w:t xml:space="preserve">Sensor for the </w:t>
      </w:r>
      <w:r w:rsidR="00CC60FC" w:rsidRPr="007011F9">
        <w:rPr>
          <w:sz w:val="20"/>
          <w:lang w:val="en-US"/>
        </w:rPr>
        <w:t>match function. Powerlink Node 4</w:t>
      </w:r>
      <w:r w:rsidRPr="007011F9">
        <w:rPr>
          <w:sz w:val="20"/>
          <w:lang w:val="en-US"/>
        </w:rPr>
        <w:t>.</w:t>
      </w:r>
    </w:p>
    <w:p w:rsidR="00293DE0" w:rsidRPr="007011F9" w:rsidRDefault="00293DE0" w:rsidP="00293DE0">
      <w:pPr>
        <w:jc w:val="both"/>
        <w:rPr>
          <w:sz w:val="20"/>
          <w:lang w:val="en-US"/>
        </w:rPr>
      </w:pPr>
      <w:r w:rsidRPr="007011F9">
        <w:rPr>
          <w:sz w:val="20"/>
          <w:lang w:val="en-US"/>
        </w:rPr>
        <w:t>OCR</w:t>
      </w:r>
      <w:r w:rsidRPr="007011F9">
        <w:rPr>
          <w:sz w:val="20"/>
          <w:lang w:val="en-US"/>
        </w:rPr>
        <w:tab/>
      </w:r>
      <w:r w:rsidRPr="007011F9">
        <w:rPr>
          <w:sz w:val="20"/>
          <w:lang w:val="en-US"/>
        </w:rPr>
        <w:tab/>
      </w:r>
      <w:r w:rsidRPr="007011F9">
        <w:rPr>
          <w:sz w:val="20"/>
          <w:lang w:val="en-US"/>
        </w:rPr>
        <w:tab/>
        <w:t>Sensor for the text recogn</w:t>
      </w:r>
      <w:r w:rsidR="00CC60FC" w:rsidRPr="007011F9">
        <w:rPr>
          <w:sz w:val="20"/>
          <w:lang w:val="en-US"/>
        </w:rPr>
        <w:t>ition function. Powerlink Node 5</w:t>
      </w:r>
      <w:r w:rsidRPr="007011F9">
        <w:rPr>
          <w:sz w:val="20"/>
          <w:lang w:val="en-US"/>
        </w:rPr>
        <w:t>.</w:t>
      </w:r>
    </w:p>
    <w:p w:rsidR="00281399" w:rsidRPr="007011F9" w:rsidRDefault="00281399" w:rsidP="00293DE0">
      <w:pPr>
        <w:jc w:val="both"/>
        <w:rPr>
          <w:sz w:val="20"/>
          <w:lang w:val="en-US"/>
        </w:rPr>
      </w:pPr>
    </w:p>
    <w:p w:rsidR="0016341E" w:rsidRPr="007011F9" w:rsidRDefault="00281399" w:rsidP="0016341E">
      <w:pPr>
        <w:jc w:val="both"/>
        <w:rPr>
          <w:sz w:val="20"/>
          <w:lang w:val="en-US"/>
        </w:rPr>
      </w:pPr>
      <w:r w:rsidRPr="007011F9">
        <w:rPr>
          <w:sz w:val="20"/>
          <w:lang w:val="en-US"/>
        </w:rPr>
        <w:lastRenderedPageBreak/>
        <w:t>These is an example configuration. It is also possible to have different node numbers or multiple cameras of the same type.</w:t>
      </w:r>
      <w:bookmarkStart w:id="7" w:name="Ref_Parameter%20structure"/>
    </w:p>
    <w:p w:rsidR="007011F9" w:rsidRDefault="007011F9">
      <w:pPr>
        <w:widowControl/>
        <w:suppressAutoHyphens w:val="0"/>
        <w:rPr>
          <w:b/>
          <w:color w:val="FF8800"/>
          <w:sz w:val="28"/>
          <w:lang w:val="en-US"/>
        </w:rPr>
      </w:pPr>
      <w:r>
        <w:rPr>
          <w:lang w:val="en-US"/>
        </w:rPr>
        <w:br w:type="page"/>
      </w:r>
    </w:p>
    <w:p w:rsidR="0016341E" w:rsidRDefault="0016341E" w:rsidP="0016341E">
      <w:pPr>
        <w:pStyle w:val="berschrift1"/>
        <w:rPr>
          <w:lang w:val="en-US"/>
        </w:rPr>
      </w:pPr>
      <w:bookmarkStart w:id="8" w:name="_Toc44517623"/>
      <w:r>
        <w:rPr>
          <w:lang w:val="en-US"/>
        </w:rPr>
        <w:lastRenderedPageBreak/>
        <w:t>Constants</w:t>
      </w:r>
      <w:bookmarkEnd w:id="8"/>
    </w:p>
    <w:p w:rsidR="0016341E" w:rsidRDefault="0016341E" w:rsidP="0016341E">
      <w:pPr>
        <w:pStyle w:val="FlietextEinzug"/>
        <w:ind w:left="0"/>
        <w:rPr>
          <w:lang w:val="en-US"/>
        </w:rPr>
      </w:pPr>
      <w:r>
        <w:rPr>
          <w:lang w:val="en-US"/>
        </w:rPr>
        <w:t>The project provides several constants to adjust the sample.</w:t>
      </w:r>
    </w:p>
    <w:p w:rsidR="0016341E" w:rsidRDefault="0016341E" w:rsidP="0016341E">
      <w:pPr>
        <w:pStyle w:val="FlietextEinzug"/>
        <w:ind w:left="0"/>
        <w:rPr>
          <w:lang w:val="en-US"/>
        </w:rPr>
      </w:pPr>
    </w:p>
    <w:tbl>
      <w:tblPr>
        <w:tblStyle w:val="Tabellenraster"/>
        <w:tblW w:w="0" w:type="auto"/>
        <w:tblLook w:val="04A0" w:firstRow="1" w:lastRow="0" w:firstColumn="1" w:lastColumn="0" w:noHBand="0" w:noVBand="1"/>
      </w:tblPr>
      <w:tblGrid>
        <w:gridCol w:w="2802"/>
        <w:gridCol w:w="2137"/>
        <w:gridCol w:w="4284"/>
      </w:tblGrid>
      <w:tr w:rsidR="0016341E" w:rsidTr="0016341E">
        <w:tc>
          <w:tcPr>
            <w:tcW w:w="2802" w:type="dxa"/>
          </w:tcPr>
          <w:p w:rsidR="0016341E" w:rsidRDefault="0016341E" w:rsidP="00281399">
            <w:pPr>
              <w:jc w:val="both"/>
              <w:rPr>
                <w:lang w:val="en-US"/>
              </w:rPr>
            </w:pPr>
            <w:r>
              <w:rPr>
                <w:lang w:val="en-US"/>
              </w:rPr>
              <w:t>Name</w:t>
            </w:r>
          </w:p>
        </w:tc>
        <w:tc>
          <w:tcPr>
            <w:tcW w:w="2126" w:type="dxa"/>
          </w:tcPr>
          <w:p w:rsidR="0016341E" w:rsidRDefault="0016341E" w:rsidP="00281399">
            <w:pPr>
              <w:jc w:val="both"/>
              <w:rPr>
                <w:lang w:val="en-US"/>
              </w:rPr>
            </w:pPr>
            <w:r>
              <w:rPr>
                <w:lang w:val="en-US"/>
              </w:rPr>
              <w:t>Default</w:t>
            </w:r>
          </w:p>
        </w:tc>
        <w:tc>
          <w:tcPr>
            <w:tcW w:w="4284" w:type="dxa"/>
          </w:tcPr>
          <w:p w:rsidR="0016341E" w:rsidRDefault="0016341E" w:rsidP="00281399">
            <w:pPr>
              <w:jc w:val="both"/>
              <w:rPr>
                <w:lang w:val="en-US"/>
              </w:rPr>
            </w:pPr>
            <w:r>
              <w:rPr>
                <w:lang w:val="en-US"/>
              </w:rPr>
              <w:t>Description</w:t>
            </w:r>
          </w:p>
        </w:tc>
      </w:tr>
      <w:tr w:rsidR="0016341E" w:rsidTr="0016341E">
        <w:tc>
          <w:tcPr>
            <w:tcW w:w="2802" w:type="dxa"/>
          </w:tcPr>
          <w:p w:rsidR="0016341E" w:rsidRDefault="0016341E" w:rsidP="00281399">
            <w:pPr>
              <w:jc w:val="both"/>
              <w:rPr>
                <w:lang w:val="en-US"/>
              </w:rPr>
            </w:pPr>
            <w:r>
              <w:rPr>
                <w:rFonts w:ascii="Courier New" w:hAnsi="Courier New" w:cs="Courier New"/>
                <w:kern w:val="0"/>
                <w:sz w:val="20"/>
                <w:szCs w:val="20"/>
                <w:lang w:val="de-AT" w:eastAsia="de-DE"/>
              </w:rPr>
              <w:t>MAX_NUM_CAMS</w:t>
            </w:r>
          </w:p>
        </w:tc>
        <w:tc>
          <w:tcPr>
            <w:tcW w:w="2126" w:type="dxa"/>
          </w:tcPr>
          <w:p w:rsidR="0016341E" w:rsidRDefault="0016341E" w:rsidP="00281399">
            <w:pPr>
              <w:jc w:val="both"/>
              <w:rPr>
                <w:lang w:val="en-US"/>
              </w:rPr>
            </w:pPr>
            <w:r>
              <w:rPr>
                <w:lang w:val="en-US"/>
              </w:rPr>
              <w:t>5</w:t>
            </w:r>
          </w:p>
        </w:tc>
        <w:tc>
          <w:tcPr>
            <w:tcW w:w="4284" w:type="dxa"/>
          </w:tcPr>
          <w:p w:rsidR="0016341E" w:rsidRDefault="0016341E" w:rsidP="00281399">
            <w:pPr>
              <w:jc w:val="both"/>
              <w:rPr>
                <w:lang w:val="en-US"/>
              </w:rPr>
            </w:pPr>
            <w:r>
              <w:rPr>
                <w:rFonts w:ascii="Courier New" w:hAnsi="Courier New" w:cs="Courier New"/>
                <w:color w:val="008000"/>
                <w:kern w:val="0"/>
                <w:sz w:val="20"/>
                <w:szCs w:val="20"/>
                <w:lang w:val="de-AT" w:eastAsia="de-DE"/>
              </w:rPr>
              <w:t>Maximum</w:t>
            </w:r>
            <w:r>
              <w:rPr>
                <w:rFonts w:ascii="Courier New" w:hAnsi="Courier New" w:cs="Courier New"/>
                <w:color w:val="008080"/>
                <w:kern w:val="0"/>
                <w:sz w:val="20"/>
                <w:szCs w:val="20"/>
                <w:lang w:val="de-AT" w:eastAsia="de-DE"/>
              </w:rPr>
              <w:t xml:space="preserve"> </w:t>
            </w:r>
            <w:r>
              <w:rPr>
                <w:rFonts w:ascii="Courier New" w:hAnsi="Courier New" w:cs="Courier New"/>
                <w:color w:val="008000"/>
                <w:kern w:val="0"/>
                <w:sz w:val="20"/>
                <w:szCs w:val="20"/>
                <w:lang w:val="de-AT" w:eastAsia="de-DE"/>
              </w:rPr>
              <w:t>number</w:t>
            </w:r>
            <w:r>
              <w:rPr>
                <w:rFonts w:ascii="Courier New" w:hAnsi="Courier New" w:cs="Courier New"/>
                <w:color w:val="008080"/>
                <w:kern w:val="0"/>
                <w:sz w:val="20"/>
                <w:szCs w:val="20"/>
                <w:lang w:val="de-AT" w:eastAsia="de-DE"/>
              </w:rPr>
              <w:t xml:space="preserve"> </w:t>
            </w:r>
            <w:r>
              <w:rPr>
                <w:rFonts w:ascii="Courier New" w:hAnsi="Courier New" w:cs="Courier New"/>
                <w:color w:val="008000"/>
                <w:kern w:val="0"/>
                <w:sz w:val="20"/>
                <w:szCs w:val="20"/>
                <w:lang w:val="de-AT" w:eastAsia="de-DE"/>
              </w:rPr>
              <w:t>of</w:t>
            </w:r>
            <w:r>
              <w:rPr>
                <w:rFonts w:ascii="Courier New" w:hAnsi="Courier New" w:cs="Courier New"/>
                <w:color w:val="008080"/>
                <w:kern w:val="0"/>
                <w:sz w:val="20"/>
                <w:szCs w:val="20"/>
                <w:lang w:val="de-AT" w:eastAsia="de-DE"/>
              </w:rPr>
              <w:t xml:space="preserve"> </w:t>
            </w:r>
            <w:r>
              <w:rPr>
                <w:rFonts w:ascii="Courier New" w:hAnsi="Courier New" w:cs="Courier New"/>
                <w:color w:val="008000"/>
                <w:kern w:val="0"/>
                <w:sz w:val="20"/>
                <w:szCs w:val="20"/>
                <w:lang w:val="de-AT" w:eastAsia="de-DE"/>
              </w:rPr>
              <w:t>camera's</w:t>
            </w:r>
          </w:p>
        </w:tc>
      </w:tr>
      <w:tr w:rsidR="0016341E" w:rsidTr="0016341E">
        <w:tc>
          <w:tcPr>
            <w:tcW w:w="2802" w:type="dxa"/>
          </w:tcPr>
          <w:p w:rsidR="0016341E" w:rsidRDefault="0016341E" w:rsidP="00281399">
            <w:pPr>
              <w:jc w:val="both"/>
              <w:rPr>
                <w:lang w:val="en-US"/>
              </w:rPr>
            </w:pPr>
            <w:r>
              <w:rPr>
                <w:rFonts w:ascii="Courier New" w:hAnsi="Courier New" w:cs="Courier New"/>
                <w:kern w:val="0"/>
                <w:sz w:val="20"/>
                <w:szCs w:val="20"/>
                <w:lang w:val="de-AT" w:eastAsia="de-DE"/>
              </w:rPr>
              <w:t>MAX_NUM_LIGHTS</w:t>
            </w:r>
          </w:p>
        </w:tc>
        <w:tc>
          <w:tcPr>
            <w:tcW w:w="2126" w:type="dxa"/>
          </w:tcPr>
          <w:p w:rsidR="0016341E" w:rsidRDefault="0016341E" w:rsidP="00281399">
            <w:pPr>
              <w:jc w:val="both"/>
              <w:rPr>
                <w:lang w:val="en-US"/>
              </w:rPr>
            </w:pPr>
            <w:r>
              <w:rPr>
                <w:lang w:val="en-US"/>
              </w:rPr>
              <w:t>5</w:t>
            </w:r>
          </w:p>
        </w:tc>
        <w:tc>
          <w:tcPr>
            <w:tcW w:w="4284" w:type="dxa"/>
          </w:tcPr>
          <w:p w:rsidR="0016341E" w:rsidRDefault="0016341E" w:rsidP="0016341E">
            <w:pPr>
              <w:jc w:val="both"/>
              <w:rPr>
                <w:lang w:val="en-US"/>
              </w:rPr>
            </w:pPr>
            <w:r>
              <w:rPr>
                <w:rFonts w:ascii="Courier New" w:hAnsi="Courier New" w:cs="Courier New"/>
                <w:color w:val="008000"/>
                <w:kern w:val="0"/>
                <w:sz w:val="20"/>
                <w:szCs w:val="20"/>
                <w:lang w:val="de-AT" w:eastAsia="de-DE"/>
              </w:rPr>
              <w:t>Maximum</w:t>
            </w:r>
            <w:r>
              <w:rPr>
                <w:rFonts w:ascii="Courier New" w:hAnsi="Courier New" w:cs="Courier New"/>
                <w:color w:val="008080"/>
                <w:kern w:val="0"/>
                <w:sz w:val="20"/>
                <w:szCs w:val="20"/>
                <w:lang w:val="de-AT" w:eastAsia="de-DE"/>
              </w:rPr>
              <w:t xml:space="preserve"> </w:t>
            </w:r>
            <w:r>
              <w:rPr>
                <w:rFonts w:ascii="Courier New" w:hAnsi="Courier New" w:cs="Courier New"/>
                <w:color w:val="008000"/>
                <w:kern w:val="0"/>
                <w:sz w:val="20"/>
                <w:szCs w:val="20"/>
                <w:lang w:val="de-AT" w:eastAsia="de-DE"/>
              </w:rPr>
              <w:t>number</w:t>
            </w:r>
            <w:r>
              <w:rPr>
                <w:rFonts w:ascii="Courier New" w:hAnsi="Courier New" w:cs="Courier New"/>
                <w:color w:val="008080"/>
                <w:kern w:val="0"/>
                <w:sz w:val="20"/>
                <w:szCs w:val="20"/>
                <w:lang w:val="de-AT" w:eastAsia="de-DE"/>
              </w:rPr>
              <w:t xml:space="preserve"> </w:t>
            </w:r>
            <w:r>
              <w:rPr>
                <w:rFonts w:ascii="Courier New" w:hAnsi="Courier New" w:cs="Courier New"/>
                <w:color w:val="008000"/>
                <w:kern w:val="0"/>
                <w:sz w:val="20"/>
                <w:szCs w:val="20"/>
                <w:lang w:val="de-AT" w:eastAsia="de-DE"/>
              </w:rPr>
              <w:t>of</w:t>
            </w:r>
            <w:r>
              <w:rPr>
                <w:rFonts w:ascii="Courier New" w:hAnsi="Courier New" w:cs="Courier New"/>
                <w:color w:val="008080"/>
                <w:kern w:val="0"/>
                <w:sz w:val="20"/>
                <w:szCs w:val="20"/>
                <w:lang w:val="de-AT" w:eastAsia="de-DE"/>
              </w:rPr>
              <w:t xml:space="preserve"> </w:t>
            </w:r>
            <w:r>
              <w:rPr>
                <w:rFonts w:ascii="Courier New" w:hAnsi="Courier New" w:cs="Courier New"/>
                <w:color w:val="008000"/>
                <w:kern w:val="0"/>
                <w:sz w:val="20"/>
                <w:szCs w:val="20"/>
                <w:lang w:val="de-AT" w:eastAsia="de-DE"/>
              </w:rPr>
              <w:t>light's</w:t>
            </w:r>
          </w:p>
        </w:tc>
      </w:tr>
      <w:tr w:rsidR="0016341E" w:rsidTr="0016341E">
        <w:tc>
          <w:tcPr>
            <w:tcW w:w="2802" w:type="dxa"/>
          </w:tcPr>
          <w:p w:rsidR="0016341E" w:rsidRDefault="0016341E" w:rsidP="00281399">
            <w:pPr>
              <w:jc w:val="both"/>
              <w:rPr>
                <w:lang w:val="en-US"/>
              </w:rPr>
            </w:pPr>
            <w:r>
              <w:rPr>
                <w:rFonts w:ascii="Courier New" w:hAnsi="Courier New" w:cs="Courier New"/>
                <w:kern w:val="0"/>
                <w:sz w:val="20"/>
                <w:szCs w:val="20"/>
                <w:lang w:val="de-AT" w:eastAsia="de-DE"/>
              </w:rPr>
              <w:t>MAX_NUM_RESULTS</w:t>
            </w:r>
          </w:p>
        </w:tc>
        <w:tc>
          <w:tcPr>
            <w:tcW w:w="2126" w:type="dxa"/>
          </w:tcPr>
          <w:p w:rsidR="0016341E" w:rsidRDefault="0016341E" w:rsidP="00281399">
            <w:pPr>
              <w:jc w:val="both"/>
              <w:rPr>
                <w:lang w:val="en-US"/>
              </w:rPr>
            </w:pPr>
            <w:r>
              <w:rPr>
                <w:lang w:val="en-US"/>
              </w:rPr>
              <w:t>10</w:t>
            </w:r>
          </w:p>
        </w:tc>
        <w:tc>
          <w:tcPr>
            <w:tcW w:w="4284" w:type="dxa"/>
          </w:tcPr>
          <w:p w:rsidR="0016341E" w:rsidRDefault="0016341E" w:rsidP="00281399">
            <w:pPr>
              <w:jc w:val="both"/>
              <w:rPr>
                <w:lang w:val="en-US"/>
              </w:rPr>
            </w:pPr>
            <w:r>
              <w:rPr>
                <w:rFonts w:ascii="Courier New" w:hAnsi="Courier New" w:cs="Courier New"/>
                <w:color w:val="008000"/>
                <w:kern w:val="0"/>
                <w:sz w:val="20"/>
                <w:szCs w:val="20"/>
                <w:lang w:val="de-AT" w:eastAsia="de-DE"/>
              </w:rPr>
              <w:t>Maximum</w:t>
            </w:r>
            <w:r>
              <w:rPr>
                <w:rFonts w:ascii="Courier New" w:hAnsi="Courier New" w:cs="Courier New"/>
                <w:color w:val="008080"/>
                <w:kern w:val="0"/>
                <w:sz w:val="20"/>
                <w:szCs w:val="20"/>
                <w:lang w:val="de-AT" w:eastAsia="de-DE"/>
              </w:rPr>
              <w:t xml:space="preserve"> </w:t>
            </w:r>
            <w:r>
              <w:rPr>
                <w:rFonts w:ascii="Courier New" w:hAnsi="Courier New" w:cs="Courier New"/>
                <w:color w:val="008000"/>
                <w:kern w:val="0"/>
                <w:sz w:val="20"/>
                <w:szCs w:val="20"/>
                <w:lang w:val="de-AT" w:eastAsia="de-DE"/>
              </w:rPr>
              <w:t>number</w:t>
            </w:r>
            <w:r>
              <w:rPr>
                <w:rFonts w:ascii="Courier New" w:hAnsi="Courier New" w:cs="Courier New"/>
                <w:color w:val="008080"/>
                <w:kern w:val="0"/>
                <w:sz w:val="20"/>
                <w:szCs w:val="20"/>
                <w:lang w:val="de-AT" w:eastAsia="de-DE"/>
              </w:rPr>
              <w:t xml:space="preserve"> </w:t>
            </w:r>
            <w:r>
              <w:rPr>
                <w:rFonts w:ascii="Courier New" w:hAnsi="Courier New" w:cs="Courier New"/>
                <w:color w:val="008000"/>
                <w:kern w:val="0"/>
                <w:sz w:val="20"/>
                <w:szCs w:val="20"/>
                <w:lang w:val="de-AT" w:eastAsia="de-DE"/>
              </w:rPr>
              <w:t>of</w:t>
            </w:r>
            <w:r>
              <w:rPr>
                <w:rFonts w:ascii="Courier New" w:hAnsi="Courier New" w:cs="Courier New"/>
                <w:color w:val="008080"/>
                <w:kern w:val="0"/>
                <w:sz w:val="20"/>
                <w:szCs w:val="20"/>
                <w:lang w:val="de-AT" w:eastAsia="de-DE"/>
              </w:rPr>
              <w:t xml:space="preserve"> </w:t>
            </w:r>
            <w:r>
              <w:rPr>
                <w:rFonts w:ascii="Courier New" w:hAnsi="Courier New" w:cs="Courier New"/>
                <w:color w:val="008000"/>
                <w:kern w:val="0"/>
                <w:sz w:val="20"/>
                <w:szCs w:val="20"/>
                <w:lang w:val="de-AT" w:eastAsia="de-DE"/>
              </w:rPr>
              <w:t>results</w:t>
            </w:r>
          </w:p>
        </w:tc>
      </w:tr>
      <w:tr w:rsidR="0016341E" w:rsidTr="0016341E">
        <w:tc>
          <w:tcPr>
            <w:tcW w:w="2802" w:type="dxa"/>
          </w:tcPr>
          <w:p w:rsidR="0016341E" w:rsidRDefault="0016341E" w:rsidP="00281399">
            <w:pPr>
              <w:jc w:val="both"/>
              <w:rPr>
                <w:lang w:val="en-US"/>
              </w:rPr>
            </w:pPr>
            <w:r>
              <w:rPr>
                <w:rFonts w:ascii="Courier New" w:hAnsi="Courier New" w:cs="Courier New"/>
                <w:kern w:val="0"/>
                <w:sz w:val="20"/>
                <w:szCs w:val="20"/>
                <w:lang w:val="de-AT" w:eastAsia="de-DE"/>
              </w:rPr>
              <w:t>DEVICE_NAME</w:t>
            </w:r>
          </w:p>
        </w:tc>
        <w:tc>
          <w:tcPr>
            <w:tcW w:w="2126" w:type="dxa"/>
          </w:tcPr>
          <w:p w:rsidR="0016341E" w:rsidRDefault="0016341E" w:rsidP="00281399">
            <w:pPr>
              <w:jc w:val="both"/>
              <w:rPr>
                <w:lang w:val="en-US"/>
              </w:rPr>
            </w:pPr>
            <w:r>
              <w:rPr>
                <w:rFonts w:ascii="Courier New" w:hAnsi="Courier New" w:cs="Courier New"/>
                <w:color w:val="FF00FF"/>
                <w:kern w:val="0"/>
                <w:sz w:val="20"/>
                <w:szCs w:val="20"/>
                <w:lang w:val="de-AT" w:eastAsia="de-DE"/>
              </w:rPr>
              <w:t>VisionFileDevice</w:t>
            </w:r>
          </w:p>
        </w:tc>
        <w:tc>
          <w:tcPr>
            <w:tcW w:w="4284" w:type="dxa"/>
          </w:tcPr>
          <w:p w:rsidR="0016341E" w:rsidRPr="0016341E" w:rsidRDefault="0016341E" w:rsidP="00281399">
            <w:pPr>
              <w:jc w:val="both"/>
              <w:rPr>
                <w:lang w:val="en-US"/>
              </w:rPr>
            </w:pPr>
            <w:r w:rsidRPr="0016341E">
              <w:rPr>
                <w:rFonts w:ascii="Courier New" w:hAnsi="Courier New" w:cs="Courier New"/>
                <w:color w:val="008000"/>
                <w:kern w:val="0"/>
                <w:sz w:val="20"/>
                <w:szCs w:val="20"/>
                <w:lang w:val="en-US" w:eastAsia="de-DE"/>
              </w:rPr>
              <w:t>File</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device</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where</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the</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images</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and</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recipes</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are</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stored</w:t>
            </w:r>
          </w:p>
        </w:tc>
      </w:tr>
      <w:tr w:rsidR="0016341E" w:rsidTr="0016341E">
        <w:tc>
          <w:tcPr>
            <w:tcW w:w="2802" w:type="dxa"/>
          </w:tcPr>
          <w:p w:rsidR="0016341E" w:rsidRDefault="0016341E" w:rsidP="00281399">
            <w:pPr>
              <w:jc w:val="both"/>
              <w:rPr>
                <w:lang w:val="en-US"/>
              </w:rPr>
            </w:pPr>
            <w:r>
              <w:rPr>
                <w:rFonts w:ascii="Courier New" w:hAnsi="Courier New" w:cs="Courier New"/>
                <w:kern w:val="0"/>
                <w:sz w:val="20"/>
                <w:szCs w:val="20"/>
                <w:lang w:val="de-AT" w:eastAsia="de-DE"/>
              </w:rPr>
              <w:t>NETTIME_DEFAULT_DELAY</w:t>
            </w:r>
          </w:p>
        </w:tc>
        <w:tc>
          <w:tcPr>
            <w:tcW w:w="2126" w:type="dxa"/>
          </w:tcPr>
          <w:p w:rsidR="0016341E" w:rsidRDefault="0016341E" w:rsidP="00281399">
            <w:pPr>
              <w:jc w:val="both"/>
              <w:rPr>
                <w:lang w:val="en-US"/>
              </w:rPr>
            </w:pPr>
            <w:r>
              <w:rPr>
                <w:lang w:val="en-US"/>
              </w:rPr>
              <w:t>30000</w:t>
            </w:r>
          </w:p>
        </w:tc>
        <w:tc>
          <w:tcPr>
            <w:tcW w:w="4284" w:type="dxa"/>
          </w:tcPr>
          <w:p w:rsidR="0016341E" w:rsidRPr="0016341E" w:rsidRDefault="0016341E" w:rsidP="00281399">
            <w:pPr>
              <w:jc w:val="both"/>
              <w:rPr>
                <w:lang w:val="en-US"/>
              </w:rPr>
            </w:pPr>
            <w:r w:rsidRPr="0016341E">
              <w:rPr>
                <w:rFonts w:ascii="Courier New" w:hAnsi="Courier New" w:cs="Courier New"/>
                <w:color w:val="008000"/>
                <w:kern w:val="0"/>
                <w:sz w:val="20"/>
                <w:szCs w:val="20"/>
                <w:lang w:val="en-US" w:eastAsia="de-DE"/>
              </w:rPr>
              <w:t>This</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delay</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is</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used</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when</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software</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trigger</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is</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used</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and</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nettime</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is</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enabled</w:t>
            </w:r>
          </w:p>
        </w:tc>
      </w:tr>
      <w:tr w:rsidR="0016341E" w:rsidTr="0016341E">
        <w:tc>
          <w:tcPr>
            <w:tcW w:w="2802" w:type="dxa"/>
          </w:tcPr>
          <w:p w:rsidR="0016341E" w:rsidRDefault="0016341E" w:rsidP="00281399">
            <w:pPr>
              <w:jc w:val="both"/>
              <w:rPr>
                <w:lang w:val="en-US"/>
              </w:rPr>
            </w:pPr>
            <w:r>
              <w:rPr>
                <w:rFonts w:ascii="Courier New" w:hAnsi="Courier New" w:cs="Courier New"/>
                <w:kern w:val="0"/>
                <w:sz w:val="20"/>
                <w:szCs w:val="20"/>
                <w:lang w:val="de-AT" w:eastAsia="de-DE"/>
              </w:rPr>
              <w:t>MAX_NUM_CODETYPES</w:t>
            </w:r>
          </w:p>
        </w:tc>
        <w:tc>
          <w:tcPr>
            <w:tcW w:w="2126" w:type="dxa"/>
          </w:tcPr>
          <w:p w:rsidR="0016341E" w:rsidRDefault="0016341E" w:rsidP="00281399">
            <w:pPr>
              <w:jc w:val="both"/>
              <w:rPr>
                <w:lang w:val="en-US"/>
              </w:rPr>
            </w:pPr>
            <w:r>
              <w:rPr>
                <w:lang w:val="en-US"/>
              </w:rPr>
              <w:t>69</w:t>
            </w:r>
          </w:p>
        </w:tc>
        <w:tc>
          <w:tcPr>
            <w:tcW w:w="4284" w:type="dxa"/>
          </w:tcPr>
          <w:p w:rsidR="0016341E" w:rsidRPr="0016341E" w:rsidRDefault="0016341E" w:rsidP="00281399">
            <w:pPr>
              <w:jc w:val="both"/>
              <w:rPr>
                <w:lang w:val="en-US"/>
              </w:rPr>
            </w:pPr>
            <w:r w:rsidRPr="0016341E">
              <w:rPr>
                <w:rFonts w:ascii="Courier New" w:hAnsi="Courier New" w:cs="Courier New"/>
                <w:color w:val="008000"/>
                <w:kern w:val="0"/>
                <w:sz w:val="20"/>
                <w:szCs w:val="20"/>
                <w:lang w:val="en-US" w:eastAsia="de-DE"/>
              </w:rPr>
              <w:t>Maximum</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number</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of</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code</w:t>
            </w:r>
            <w:r w:rsidRPr="0016341E">
              <w:rPr>
                <w:rFonts w:ascii="Courier New" w:hAnsi="Courier New" w:cs="Courier New"/>
                <w:color w:val="008080"/>
                <w:kern w:val="0"/>
                <w:sz w:val="20"/>
                <w:szCs w:val="20"/>
                <w:lang w:val="en-US" w:eastAsia="de-DE"/>
              </w:rPr>
              <w:t xml:space="preserve"> </w:t>
            </w:r>
            <w:r w:rsidRPr="0016341E">
              <w:rPr>
                <w:rFonts w:ascii="Courier New" w:hAnsi="Courier New" w:cs="Courier New"/>
                <w:color w:val="008000"/>
                <w:kern w:val="0"/>
                <w:sz w:val="20"/>
                <w:szCs w:val="20"/>
                <w:lang w:val="en-US" w:eastAsia="de-DE"/>
              </w:rPr>
              <w:t>types</w:t>
            </w:r>
          </w:p>
        </w:tc>
      </w:tr>
      <w:tr w:rsidR="0016341E" w:rsidTr="0016341E">
        <w:tc>
          <w:tcPr>
            <w:tcW w:w="2802" w:type="dxa"/>
          </w:tcPr>
          <w:p w:rsidR="0016341E" w:rsidRDefault="0016341E" w:rsidP="00281399">
            <w:pPr>
              <w:jc w:val="both"/>
              <w:rPr>
                <w:lang w:val="en-US"/>
              </w:rPr>
            </w:pPr>
          </w:p>
        </w:tc>
        <w:tc>
          <w:tcPr>
            <w:tcW w:w="2126" w:type="dxa"/>
          </w:tcPr>
          <w:p w:rsidR="0016341E" w:rsidRDefault="0016341E" w:rsidP="00281399">
            <w:pPr>
              <w:jc w:val="both"/>
              <w:rPr>
                <w:lang w:val="en-US"/>
              </w:rPr>
            </w:pPr>
          </w:p>
        </w:tc>
        <w:tc>
          <w:tcPr>
            <w:tcW w:w="4284" w:type="dxa"/>
          </w:tcPr>
          <w:p w:rsidR="0016341E" w:rsidRDefault="0016341E" w:rsidP="00281399">
            <w:pPr>
              <w:jc w:val="both"/>
              <w:rPr>
                <w:lang w:val="en-US"/>
              </w:rPr>
            </w:pPr>
          </w:p>
        </w:tc>
      </w:tr>
    </w:tbl>
    <w:p w:rsidR="00FE04EE" w:rsidRDefault="00FE04EE" w:rsidP="00281399">
      <w:pPr>
        <w:jc w:val="both"/>
        <w:rPr>
          <w:b/>
          <w:color w:val="FF8800"/>
          <w:sz w:val="28"/>
          <w:lang w:val="en-US"/>
        </w:rPr>
      </w:pPr>
    </w:p>
    <w:p w:rsidR="009B7352" w:rsidRDefault="009B7352" w:rsidP="00FE04EE">
      <w:pPr>
        <w:pStyle w:val="berschrift1"/>
        <w:rPr>
          <w:lang w:val="en-US"/>
        </w:rPr>
      </w:pPr>
      <w:bookmarkStart w:id="9" w:name="_Toc44517624"/>
      <w:r w:rsidRPr="00A95971">
        <w:rPr>
          <w:lang w:val="en-US"/>
        </w:rPr>
        <w:t>Parameter structure</w:t>
      </w:r>
      <w:bookmarkEnd w:id="7"/>
      <w:r w:rsidR="00D4338D">
        <w:rPr>
          <w:lang w:val="en-US"/>
        </w:rPr>
        <w:t>s</w:t>
      </w:r>
      <w:bookmarkEnd w:id="9"/>
    </w:p>
    <w:p w:rsidR="00CC60FC" w:rsidRDefault="00CC60FC" w:rsidP="00CC60FC">
      <w:pPr>
        <w:pStyle w:val="FlietextEinzug"/>
        <w:ind w:left="0"/>
        <w:jc w:val="both"/>
        <w:rPr>
          <w:lang w:val="en-US"/>
        </w:rPr>
      </w:pPr>
      <w:r>
        <w:rPr>
          <w:lang w:val="en-US"/>
        </w:rPr>
        <w:t xml:space="preserve">The sample supports multiple cameras but only one is displayed at a time. The global structures begin with a “g” for </w:t>
      </w:r>
      <w:r w:rsidR="00B56135" w:rsidRPr="00B56135">
        <w:rPr>
          <w:szCs w:val="22"/>
          <w:lang w:val="en-US"/>
        </w:rPr>
        <w:t>(</w:t>
      </w:r>
      <w:r w:rsidRPr="00B56135">
        <w:rPr>
          <w:szCs w:val="22"/>
          <w:lang w:val="en-US"/>
        </w:rPr>
        <w:t xml:space="preserve">gVisionSensor, </w:t>
      </w:r>
      <w:r w:rsidR="00B56135" w:rsidRPr="00B56135">
        <w:rPr>
          <w:szCs w:val="22"/>
          <w:lang w:val="en-US"/>
        </w:rPr>
        <w:t>gBlob, gMT, gCodeReader, gMatch, gOCR)</w:t>
      </w:r>
      <w:r w:rsidR="00163E8E">
        <w:rPr>
          <w:szCs w:val="22"/>
          <w:lang w:val="en-US"/>
        </w:rPr>
        <w:t>.</w:t>
      </w:r>
      <w:r w:rsidR="00B56135" w:rsidRPr="00B56135">
        <w:rPr>
          <w:szCs w:val="22"/>
          <w:lang w:val="en-US"/>
        </w:rPr>
        <w:t xml:space="preserve"> </w:t>
      </w:r>
      <w:r w:rsidRPr="00B56135">
        <w:rPr>
          <w:szCs w:val="22"/>
          <w:lang w:val="en-US"/>
        </w:rPr>
        <w:t>Th</w:t>
      </w:r>
      <w:r>
        <w:rPr>
          <w:lang w:val="en-US"/>
        </w:rPr>
        <w:t xml:space="preserve">e global structures are arrays where the index represents </w:t>
      </w:r>
      <w:r w:rsidR="00B56135">
        <w:rPr>
          <w:lang w:val="en-US"/>
        </w:rPr>
        <w:t>the camera index</w:t>
      </w:r>
      <w:r>
        <w:rPr>
          <w:lang w:val="en-US"/>
        </w:rPr>
        <w:t>. The variable “</w:t>
      </w:r>
      <w:r w:rsidR="00B56135">
        <w:rPr>
          <w:lang w:val="en-US"/>
        </w:rPr>
        <w:t>vis</w:t>
      </w:r>
      <w:r>
        <w:rPr>
          <w:lang w:val="en-US"/>
        </w:rPr>
        <w:t>SelectedSensor” maps one of the global structures to the dynamic local variable</w:t>
      </w:r>
      <w:r w:rsidR="00B56135">
        <w:rPr>
          <w:lang w:val="en-US"/>
        </w:rPr>
        <w:t xml:space="preserve"> in the task “Vi_main”</w:t>
      </w:r>
      <w:r>
        <w:rPr>
          <w:lang w:val="en-US"/>
        </w:rPr>
        <w:t>.</w:t>
      </w:r>
      <w:r w:rsidR="00B56135">
        <w:rPr>
          <w:lang w:val="en-US"/>
        </w:rPr>
        <w:t xml:space="preserve"> The variable “visSelectedLight” maps one of the global structures to the dynamic local variable in the task “Vi_light”.</w:t>
      </w:r>
    </w:p>
    <w:p w:rsidR="00D4338D" w:rsidRPr="00D4338D" w:rsidRDefault="00E35768" w:rsidP="00D4338D">
      <w:pPr>
        <w:pStyle w:val="berschrift2"/>
        <w:rPr>
          <w:lang w:val="en-US"/>
        </w:rPr>
      </w:pPr>
      <w:bookmarkStart w:id="10" w:name="_Toc44517625"/>
      <w:r>
        <w:rPr>
          <w:lang w:val="en-US"/>
        </w:rPr>
        <w:t xml:space="preserve">Vision sensor </w:t>
      </w:r>
      <w:r w:rsidR="00D4338D">
        <w:rPr>
          <w:lang w:val="en-US"/>
        </w:rPr>
        <w:t>structure</w:t>
      </w:r>
      <w:r w:rsidR="00163E8E">
        <w:rPr>
          <w:lang w:val="en-US"/>
        </w:rPr>
        <w:t xml:space="preserve"> (gVisionSensor)</w:t>
      </w:r>
      <w:bookmarkEnd w:id="10"/>
    </w:p>
    <w:p w:rsidR="009B7352" w:rsidRPr="00A95971" w:rsidRDefault="009767C1" w:rsidP="009B7352">
      <w:pPr>
        <w:jc w:val="both"/>
        <w:rPr>
          <w:lang w:val="en-US"/>
        </w:rPr>
      </w:pPr>
      <w:r>
        <w:rPr>
          <w:lang w:val="en-US"/>
        </w:rPr>
        <w:t xml:space="preserve">The </w:t>
      </w:r>
      <w:r w:rsidR="00E35768">
        <w:rPr>
          <w:lang w:val="en-US"/>
        </w:rPr>
        <w:t>vision</w:t>
      </w:r>
      <w:r>
        <w:rPr>
          <w:lang w:val="en-US"/>
        </w:rPr>
        <w:t xml:space="preserve"> structure handles all functions and parameters that are sensor related</w:t>
      </w:r>
      <w:r w:rsidR="00B56135">
        <w:rPr>
          <w:lang w:val="en-US"/>
        </w:rPr>
        <w:t xml:space="preserve"> and are independent from the vision function used</w:t>
      </w:r>
      <w:r w:rsidR="009B7352" w:rsidRPr="00A95971">
        <w:rPr>
          <w:lang w:val="en-US"/>
        </w:rPr>
        <w:t xml:space="preserve">. </w:t>
      </w:r>
    </w:p>
    <w:p w:rsidR="009B7352" w:rsidRPr="00A95971" w:rsidRDefault="009B7352" w:rsidP="009B7352">
      <w:pPr>
        <w:jc w:val="both"/>
        <w:rPr>
          <w:lang w:val="en-US"/>
        </w:rPr>
      </w:pPr>
    </w:p>
    <w:p w:rsidR="00BC0D75" w:rsidRPr="00163E8E" w:rsidRDefault="00BC0D75" w:rsidP="009B7352">
      <w:pPr>
        <w:jc w:val="both"/>
        <w:rPr>
          <w:noProof/>
          <w:sz w:val="20"/>
          <w:szCs w:val="22"/>
          <w:lang w:val="en-US" w:eastAsia="de-AT"/>
        </w:rPr>
      </w:pPr>
      <w:r w:rsidRPr="00163E8E">
        <w:rPr>
          <w:noProof/>
          <w:sz w:val="20"/>
          <w:szCs w:val="22"/>
          <w:lang w:val="en-US" w:eastAsia="de-AT"/>
        </w:rPr>
        <w:tab/>
        <w:t>CMD</w:t>
      </w:r>
      <w:r w:rsidR="004C6586" w:rsidRPr="00163E8E">
        <w:rPr>
          <w:noProof/>
          <w:sz w:val="20"/>
          <w:szCs w:val="22"/>
          <w:lang w:val="en-US" w:eastAsia="de-AT"/>
        </w:rPr>
        <w:tab/>
      </w:r>
      <w:r w:rsidR="004C6586" w:rsidRPr="00163E8E">
        <w:rPr>
          <w:noProof/>
          <w:sz w:val="20"/>
          <w:szCs w:val="22"/>
          <w:lang w:val="en-US" w:eastAsia="de-AT"/>
        </w:rPr>
        <w:tab/>
      </w:r>
      <w:r w:rsidR="004C6586" w:rsidRPr="00163E8E">
        <w:rPr>
          <w:noProof/>
          <w:sz w:val="20"/>
          <w:szCs w:val="22"/>
          <w:lang w:val="en-US" w:eastAsia="de-AT"/>
        </w:rPr>
        <w:tab/>
      </w:r>
      <w:r w:rsidR="004C6586" w:rsidRPr="00163E8E">
        <w:rPr>
          <w:noProof/>
          <w:sz w:val="20"/>
          <w:szCs w:val="22"/>
          <w:lang w:val="en-US" w:eastAsia="de-AT"/>
        </w:rPr>
        <w:tab/>
        <w:t>Command structure to trigger an action</w:t>
      </w:r>
    </w:p>
    <w:p w:rsidR="00BC0D75" w:rsidRPr="00163E8E" w:rsidRDefault="009767C1" w:rsidP="00A95971">
      <w:pPr>
        <w:ind w:left="3540" w:hanging="2124"/>
        <w:jc w:val="both"/>
        <w:rPr>
          <w:noProof/>
          <w:sz w:val="20"/>
          <w:szCs w:val="22"/>
          <w:lang w:val="en-US" w:eastAsia="de-AT"/>
        </w:rPr>
      </w:pPr>
      <w:r w:rsidRPr="00163E8E">
        <w:rPr>
          <w:noProof/>
          <w:sz w:val="20"/>
          <w:szCs w:val="22"/>
          <w:lang w:val="en-US" w:eastAsia="de-AT"/>
        </w:rPr>
        <w:t>ImageTrigger</w:t>
      </w:r>
      <w:r w:rsidR="004C6586" w:rsidRPr="00163E8E">
        <w:rPr>
          <w:noProof/>
          <w:sz w:val="20"/>
          <w:szCs w:val="22"/>
          <w:lang w:val="en-US" w:eastAsia="de-AT"/>
        </w:rPr>
        <w:tab/>
      </w:r>
      <w:r w:rsidRPr="00163E8E">
        <w:rPr>
          <w:noProof/>
          <w:sz w:val="20"/>
          <w:szCs w:val="22"/>
          <w:lang w:val="en-US" w:eastAsia="de-AT"/>
        </w:rPr>
        <w:t>Start a new image aquisition</w:t>
      </w:r>
    </w:p>
    <w:p w:rsidR="00BC0D75" w:rsidRPr="00163E8E" w:rsidRDefault="009767C1" w:rsidP="00A95971">
      <w:pPr>
        <w:ind w:left="3540" w:hanging="2124"/>
        <w:jc w:val="both"/>
        <w:rPr>
          <w:noProof/>
          <w:sz w:val="20"/>
          <w:szCs w:val="22"/>
          <w:lang w:val="en-US" w:eastAsia="de-AT"/>
        </w:rPr>
      </w:pPr>
      <w:r w:rsidRPr="00163E8E">
        <w:rPr>
          <w:noProof/>
          <w:sz w:val="20"/>
          <w:szCs w:val="22"/>
          <w:lang w:val="en-US" w:eastAsia="de-AT"/>
        </w:rPr>
        <w:t>ImageTriggerReset</w:t>
      </w:r>
      <w:r w:rsidR="00A95971" w:rsidRPr="00163E8E">
        <w:rPr>
          <w:noProof/>
          <w:sz w:val="20"/>
          <w:szCs w:val="22"/>
          <w:lang w:val="en-US" w:eastAsia="de-AT"/>
        </w:rPr>
        <w:tab/>
      </w:r>
      <w:r w:rsidRPr="00163E8E">
        <w:rPr>
          <w:noProof/>
          <w:sz w:val="20"/>
          <w:szCs w:val="22"/>
          <w:lang w:val="en-US" w:eastAsia="de-AT"/>
        </w:rPr>
        <w:t>Abort future image acquisition (with TriggerDelay)</w:t>
      </w:r>
    </w:p>
    <w:p w:rsidR="00BC0D75" w:rsidRPr="00163E8E" w:rsidRDefault="009767C1" w:rsidP="000D6B22">
      <w:pPr>
        <w:ind w:left="3540" w:hanging="2124"/>
        <w:jc w:val="both"/>
        <w:rPr>
          <w:noProof/>
          <w:sz w:val="20"/>
          <w:szCs w:val="22"/>
          <w:lang w:val="en-US" w:eastAsia="de-AT"/>
        </w:rPr>
      </w:pPr>
      <w:r w:rsidRPr="00163E8E">
        <w:rPr>
          <w:noProof/>
          <w:sz w:val="20"/>
          <w:szCs w:val="22"/>
          <w:lang w:val="en-US" w:eastAsia="de-AT"/>
        </w:rPr>
        <w:t>AutoSetupStartStop</w:t>
      </w:r>
      <w:r w:rsidR="00A95971" w:rsidRPr="00163E8E">
        <w:rPr>
          <w:noProof/>
          <w:sz w:val="20"/>
          <w:szCs w:val="22"/>
          <w:lang w:val="en-US" w:eastAsia="de-AT"/>
        </w:rPr>
        <w:tab/>
        <w:t xml:space="preserve">Start </w:t>
      </w:r>
      <w:r w:rsidRPr="00163E8E">
        <w:rPr>
          <w:noProof/>
          <w:sz w:val="20"/>
          <w:szCs w:val="22"/>
          <w:lang w:val="en-US" w:eastAsia="de-AT"/>
        </w:rPr>
        <w:t>and stop automatic camera setup</w:t>
      </w:r>
    </w:p>
    <w:p w:rsidR="00BC0D75" w:rsidRPr="00163E8E" w:rsidRDefault="00BC0D75" w:rsidP="009B7352">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r>
      <w:r w:rsidR="009767C1" w:rsidRPr="00163E8E">
        <w:rPr>
          <w:noProof/>
          <w:sz w:val="20"/>
          <w:szCs w:val="22"/>
          <w:lang w:val="en-US" w:eastAsia="de-AT"/>
        </w:rPr>
        <w:t>BrowserReload</w:t>
      </w:r>
      <w:r w:rsidR="009767C1" w:rsidRPr="00163E8E">
        <w:rPr>
          <w:noProof/>
          <w:sz w:val="20"/>
          <w:szCs w:val="22"/>
          <w:lang w:val="en-US" w:eastAsia="de-AT"/>
        </w:rPr>
        <w:tab/>
      </w:r>
      <w:r w:rsidR="009767C1" w:rsidRPr="00163E8E">
        <w:rPr>
          <w:noProof/>
          <w:sz w:val="20"/>
          <w:szCs w:val="22"/>
          <w:lang w:val="en-US" w:eastAsia="de-AT"/>
        </w:rPr>
        <w:tab/>
        <w:t xml:space="preserve">Reload browser </w:t>
      </w:r>
      <w:r w:rsidR="00C06F26" w:rsidRPr="00163E8E">
        <w:rPr>
          <w:noProof/>
          <w:sz w:val="20"/>
          <w:szCs w:val="22"/>
          <w:lang w:val="en-US" w:eastAsia="de-AT"/>
        </w:rPr>
        <w:t xml:space="preserve">widget </w:t>
      </w:r>
      <w:r w:rsidR="009767C1" w:rsidRPr="00163E8E">
        <w:rPr>
          <w:noProof/>
          <w:sz w:val="20"/>
          <w:szCs w:val="22"/>
          <w:lang w:val="en-US" w:eastAsia="de-AT"/>
        </w:rPr>
        <w:t>image in mappView visualization</w:t>
      </w:r>
    </w:p>
    <w:p w:rsidR="00D4338D" w:rsidRPr="00163E8E" w:rsidRDefault="00A95971" w:rsidP="009767C1">
      <w:pPr>
        <w:jc w:val="both"/>
        <w:rPr>
          <w:noProof/>
          <w:sz w:val="20"/>
          <w:szCs w:val="22"/>
          <w:lang w:val="en-US" w:eastAsia="de-AT"/>
        </w:rPr>
      </w:pPr>
      <w:r w:rsidRPr="00163E8E">
        <w:rPr>
          <w:noProof/>
          <w:sz w:val="20"/>
          <w:szCs w:val="22"/>
          <w:lang w:val="en-US" w:eastAsia="de-AT"/>
        </w:rPr>
        <w:tab/>
      </w:r>
      <w:r w:rsidR="009767C1" w:rsidRPr="00163E8E">
        <w:rPr>
          <w:noProof/>
          <w:sz w:val="20"/>
          <w:szCs w:val="22"/>
          <w:lang w:val="en-US" w:eastAsia="de-AT"/>
        </w:rPr>
        <w:t>CFG</w:t>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t>Sensor configuration</w:t>
      </w:r>
    </w:p>
    <w:p w:rsidR="00B56135" w:rsidRPr="00163E8E" w:rsidRDefault="00B56135" w:rsidP="00B56135">
      <w:pPr>
        <w:ind w:left="3540" w:hanging="2124"/>
        <w:jc w:val="both"/>
        <w:rPr>
          <w:noProof/>
          <w:sz w:val="20"/>
          <w:szCs w:val="22"/>
          <w:lang w:val="en-US" w:eastAsia="de-AT"/>
        </w:rPr>
      </w:pPr>
      <w:r w:rsidRPr="00163E8E">
        <w:rPr>
          <w:noProof/>
          <w:sz w:val="20"/>
          <w:szCs w:val="22"/>
          <w:lang w:val="en-US" w:eastAsia="de-AT"/>
        </w:rPr>
        <w:t>VisionFunction</w:t>
      </w:r>
      <w:r w:rsidRPr="00163E8E">
        <w:rPr>
          <w:noProof/>
          <w:sz w:val="20"/>
          <w:szCs w:val="22"/>
          <w:lang w:val="en-US" w:eastAsia="de-AT"/>
        </w:rPr>
        <w:tab/>
        <w:t>The type of vision function that is used with the sensor. This information is used to add the correct detail information on the main page.</w:t>
      </w:r>
    </w:p>
    <w:p w:rsidR="00B56135" w:rsidRPr="00163E8E" w:rsidRDefault="00B56135" w:rsidP="00B56135">
      <w:pPr>
        <w:ind w:left="3540" w:hanging="2124"/>
        <w:jc w:val="both"/>
        <w:rPr>
          <w:noProof/>
          <w:sz w:val="20"/>
          <w:szCs w:val="22"/>
          <w:lang w:val="en-US" w:eastAsia="de-AT"/>
        </w:rPr>
      </w:pPr>
      <w:r w:rsidRPr="00163E8E">
        <w:rPr>
          <w:noProof/>
          <w:sz w:val="20"/>
          <w:szCs w:val="22"/>
          <w:lang w:val="en-US" w:eastAsia="de-AT"/>
        </w:rPr>
        <w:t>PowerlinkNode</w:t>
      </w:r>
      <w:r w:rsidRPr="00163E8E">
        <w:rPr>
          <w:noProof/>
          <w:sz w:val="20"/>
          <w:szCs w:val="22"/>
          <w:lang w:val="en-US" w:eastAsia="de-AT"/>
        </w:rPr>
        <w:tab/>
        <w:t>The Powerlink node number for this camera. This information is used to generate the correct IP address for the camera.</w:t>
      </w:r>
    </w:p>
    <w:p w:rsidR="00B56135" w:rsidRDefault="00B56135" w:rsidP="00B56135">
      <w:pPr>
        <w:ind w:left="3540" w:hanging="2124"/>
        <w:jc w:val="both"/>
        <w:rPr>
          <w:sz w:val="20"/>
          <w:szCs w:val="18"/>
          <w:lang w:val="en-US"/>
        </w:rPr>
      </w:pPr>
      <w:r w:rsidRPr="00163E8E">
        <w:rPr>
          <w:noProof/>
          <w:sz w:val="20"/>
          <w:szCs w:val="22"/>
          <w:lang w:val="en-US" w:eastAsia="de-AT"/>
        </w:rPr>
        <w:t>DataStructure</w:t>
      </w:r>
      <w:r w:rsidRPr="00163E8E">
        <w:rPr>
          <w:noProof/>
          <w:sz w:val="20"/>
          <w:szCs w:val="22"/>
          <w:lang w:val="en-US" w:eastAsia="de-AT"/>
        </w:rPr>
        <w:tab/>
      </w:r>
      <w:r w:rsidRPr="00163E8E">
        <w:rPr>
          <w:noProof/>
          <w:sz w:val="20"/>
          <w:szCs w:val="18"/>
          <w:lang w:val="en-US" w:eastAsia="de-AT"/>
        </w:rPr>
        <w:t xml:space="preserve">Pointer to the vision speccific function. </w:t>
      </w:r>
      <w:r w:rsidRPr="00163E8E">
        <w:rPr>
          <w:sz w:val="20"/>
          <w:szCs w:val="18"/>
          <w:lang w:val="en-US"/>
        </w:rPr>
        <w:t>(gBlob, gMT, gCodeReader, gMatch, gOCR)</w:t>
      </w:r>
    </w:p>
    <w:p w:rsidR="00F13B46" w:rsidRPr="00163E8E" w:rsidRDefault="00F13B46" w:rsidP="00B56135">
      <w:pPr>
        <w:ind w:left="3540" w:hanging="2124"/>
        <w:jc w:val="both"/>
        <w:rPr>
          <w:sz w:val="20"/>
          <w:szCs w:val="18"/>
          <w:lang w:val="en-US"/>
        </w:rPr>
      </w:pPr>
      <w:r>
        <w:rPr>
          <w:sz w:val="20"/>
          <w:szCs w:val="18"/>
          <w:lang w:val="en-US"/>
        </w:rPr>
        <w:t>ComponentLink</w:t>
      </w:r>
      <w:r>
        <w:rPr>
          <w:sz w:val="20"/>
          <w:szCs w:val="18"/>
          <w:lang w:val="en-US"/>
        </w:rPr>
        <w:tab/>
        <w:t>Vision component name defined under mappVision in the configuration view</w:t>
      </w:r>
    </w:p>
    <w:p w:rsidR="00163E8E" w:rsidRPr="00163E8E" w:rsidRDefault="00163E8E" w:rsidP="00B56135">
      <w:pPr>
        <w:ind w:left="3540" w:hanging="2124"/>
        <w:jc w:val="both"/>
        <w:rPr>
          <w:noProof/>
          <w:sz w:val="20"/>
          <w:szCs w:val="22"/>
          <w:lang w:val="en-US" w:eastAsia="de-AT"/>
        </w:rPr>
      </w:pPr>
      <w:r w:rsidRPr="00163E8E">
        <w:rPr>
          <w:sz w:val="20"/>
          <w:szCs w:val="18"/>
          <w:lang w:val="en-US"/>
        </w:rPr>
        <w:t>…</w:t>
      </w:r>
      <w:r w:rsidRPr="00163E8E">
        <w:rPr>
          <w:sz w:val="20"/>
          <w:szCs w:val="18"/>
          <w:lang w:val="en-US"/>
        </w:rPr>
        <w:tab/>
        <w:t>All other parameters</w:t>
      </w:r>
      <w:r w:rsidRPr="00163E8E">
        <w:rPr>
          <w:noProof/>
          <w:sz w:val="20"/>
          <w:szCs w:val="22"/>
          <w:lang w:val="en-US" w:eastAsia="de-AT"/>
        </w:rPr>
        <w:t>, see camera manual for details</w:t>
      </w:r>
    </w:p>
    <w:p w:rsidR="009767C1" w:rsidRPr="00163E8E" w:rsidRDefault="00F13B46" w:rsidP="009767C1">
      <w:pPr>
        <w:jc w:val="both"/>
        <w:rPr>
          <w:noProof/>
          <w:sz w:val="20"/>
          <w:szCs w:val="22"/>
          <w:lang w:val="en-US" w:eastAsia="de-AT"/>
        </w:rPr>
      </w:pPr>
      <w:r>
        <w:rPr>
          <w:noProof/>
          <w:sz w:val="20"/>
          <w:szCs w:val="22"/>
          <w:lang w:val="en-US" w:eastAsia="de-AT"/>
        </w:rPr>
        <w:tab/>
        <w:t>DAT</w:t>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t xml:space="preserve">Sensor </w:t>
      </w:r>
      <w:r>
        <w:rPr>
          <w:noProof/>
          <w:sz w:val="20"/>
          <w:szCs w:val="22"/>
          <w:lang w:val="en-US" w:eastAsia="de-AT"/>
        </w:rPr>
        <w:t>data</w:t>
      </w:r>
      <w:r w:rsidR="009767C1" w:rsidRPr="00163E8E">
        <w:rPr>
          <w:noProof/>
          <w:sz w:val="20"/>
          <w:szCs w:val="22"/>
          <w:lang w:val="en-US" w:eastAsia="de-AT"/>
        </w:rPr>
        <w:t>, see ma</w:t>
      </w:r>
      <w:r w:rsidR="00C06F26" w:rsidRPr="00163E8E">
        <w:rPr>
          <w:noProof/>
          <w:sz w:val="20"/>
          <w:szCs w:val="22"/>
          <w:lang w:val="en-US" w:eastAsia="de-AT"/>
        </w:rPr>
        <w:t>n</w:t>
      </w:r>
      <w:r w:rsidR="009767C1" w:rsidRPr="00163E8E">
        <w:rPr>
          <w:noProof/>
          <w:sz w:val="20"/>
          <w:szCs w:val="22"/>
          <w:lang w:val="en-US" w:eastAsia="de-AT"/>
        </w:rPr>
        <w:t>ual for details</w:t>
      </w:r>
    </w:p>
    <w:p w:rsidR="009767C1" w:rsidRPr="00163E8E" w:rsidRDefault="009767C1" w:rsidP="009767C1">
      <w:pPr>
        <w:jc w:val="both"/>
        <w:rPr>
          <w:noProof/>
          <w:sz w:val="20"/>
          <w:szCs w:val="22"/>
          <w:lang w:val="en-US" w:eastAsia="de-AT"/>
        </w:rPr>
      </w:pPr>
      <w:r w:rsidRPr="00163E8E">
        <w:rPr>
          <w:noProof/>
          <w:sz w:val="20"/>
          <w:szCs w:val="22"/>
          <w:lang w:val="en-US" w:eastAsia="de-AT"/>
        </w:rPr>
        <w:tab/>
        <w:t>HW</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hardware information, see ma</w:t>
      </w:r>
      <w:r w:rsidR="00C06F26" w:rsidRPr="00163E8E">
        <w:rPr>
          <w:noProof/>
          <w:sz w:val="20"/>
          <w:szCs w:val="22"/>
          <w:lang w:val="en-US" w:eastAsia="de-AT"/>
        </w:rPr>
        <w:t>n</w:t>
      </w:r>
      <w:r w:rsidRPr="00163E8E">
        <w:rPr>
          <w:noProof/>
          <w:sz w:val="20"/>
          <w:szCs w:val="22"/>
          <w:lang w:val="en-US" w:eastAsia="de-AT"/>
        </w:rPr>
        <w:t>ual for details</w:t>
      </w:r>
    </w:p>
    <w:p w:rsidR="001F2C02" w:rsidRDefault="001F2C02" w:rsidP="001F2C02">
      <w:pPr>
        <w:ind w:left="3540" w:hanging="2124"/>
        <w:jc w:val="both"/>
        <w:rPr>
          <w:noProof/>
          <w:szCs w:val="22"/>
          <w:lang w:val="en-US" w:eastAsia="de-AT"/>
        </w:rPr>
      </w:pPr>
    </w:p>
    <w:p w:rsidR="00B56135" w:rsidRDefault="00B56135">
      <w:pPr>
        <w:widowControl/>
        <w:suppressAutoHyphens w:val="0"/>
        <w:rPr>
          <w:b/>
          <w:color w:val="FF8800"/>
          <w:lang w:val="en-US"/>
        </w:rPr>
      </w:pPr>
      <w:r>
        <w:rPr>
          <w:lang w:val="en-US"/>
        </w:rPr>
        <w:br w:type="page"/>
      </w:r>
    </w:p>
    <w:p w:rsidR="009767C1" w:rsidRPr="00D4338D" w:rsidRDefault="00293DE0" w:rsidP="009767C1">
      <w:pPr>
        <w:pStyle w:val="berschrift2"/>
        <w:rPr>
          <w:lang w:val="en-US"/>
        </w:rPr>
      </w:pPr>
      <w:bookmarkStart w:id="11" w:name="_Toc44517626"/>
      <w:r>
        <w:rPr>
          <w:lang w:val="en-US"/>
        </w:rPr>
        <w:lastRenderedPageBreak/>
        <w:t>Functional</w:t>
      </w:r>
      <w:r w:rsidR="009767C1">
        <w:rPr>
          <w:lang w:val="en-US"/>
        </w:rPr>
        <w:t xml:space="preserve"> structure</w:t>
      </w:r>
      <w:bookmarkEnd w:id="11"/>
    </w:p>
    <w:p w:rsidR="009767C1" w:rsidRPr="00A95971" w:rsidRDefault="00293DE0" w:rsidP="009767C1">
      <w:pPr>
        <w:jc w:val="both"/>
        <w:rPr>
          <w:lang w:val="en-US"/>
        </w:rPr>
      </w:pPr>
      <w:r>
        <w:rPr>
          <w:lang w:val="en-US"/>
        </w:rPr>
        <w:t xml:space="preserve">Each vision function has its own structure </w:t>
      </w:r>
      <w:r w:rsidR="00B56135">
        <w:rPr>
          <w:lang w:val="en-US"/>
        </w:rPr>
        <w:t xml:space="preserve">(gBlob, gMT, gCodeReader, gMatch, gOCR) </w:t>
      </w:r>
      <w:r>
        <w:rPr>
          <w:lang w:val="en-US"/>
        </w:rPr>
        <w:t>containing the following sub structures</w:t>
      </w:r>
      <w:r w:rsidR="00C06F26">
        <w:rPr>
          <w:lang w:val="en-US"/>
        </w:rPr>
        <w:t>.</w:t>
      </w:r>
    </w:p>
    <w:p w:rsidR="009767C1" w:rsidRPr="00A95971" w:rsidRDefault="009767C1" w:rsidP="009767C1">
      <w:pPr>
        <w:jc w:val="both"/>
        <w:rPr>
          <w:lang w:val="en-US"/>
        </w:rPr>
      </w:pPr>
    </w:p>
    <w:p w:rsidR="00E35768" w:rsidRPr="00D4338D" w:rsidRDefault="00E35768" w:rsidP="00E35768">
      <w:pPr>
        <w:pStyle w:val="berschrift2"/>
        <w:rPr>
          <w:lang w:val="en-US"/>
        </w:rPr>
      </w:pPr>
      <w:bookmarkStart w:id="12" w:name="_Ref11410095"/>
      <w:bookmarkStart w:id="13" w:name="_Toc44517627"/>
      <w:r>
        <w:rPr>
          <w:lang w:val="en-US"/>
        </w:rPr>
        <w:t>Vision image structure</w:t>
      </w:r>
      <w:bookmarkEnd w:id="12"/>
      <w:bookmarkEnd w:id="13"/>
    </w:p>
    <w:p w:rsidR="00E35768" w:rsidRPr="00A95971" w:rsidRDefault="00E35768" w:rsidP="00E35768">
      <w:pPr>
        <w:jc w:val="both"/>
        <w:rPr>
          <w:lang w:val="en-US"/>
        </w:rPr>
      </w:pPr>
      <w:r>
        <w:rPr>
          <w:lang w:val="en-US"/>
        </w:rPr>
        <w:t>The image structure handles all functions and parameters that are related to the image archive.</w:t>
      </w:r>
    </w:p>
    <w:p w:rsidR="00E35768" w:rsidRPr="00A95971" w:rsidRDefault="00E35768" w:rsidP="00E35768">
      <w:pPr>
        <w:jc w:val="both"/>
        <w:rPr>
          <w:lang w:val="en-US"/>
        </w:rPr>
      </w:pPr>
    </w:p>
    <w:p w:rsidR="00E35768" w:rsidRPr="00163E8E" w:rsidRDefault="00E35768" w:rsidP="00E35768">
      <w:pPr>
        <w:jc w:val="both"/>
        <w:rPr>
          <w:noProof/>
          <w:sz w:val="20"/>
          <w:szCs w:val="22"/>
          <w:lang w:val="en-US" w:eastAsia="de-AT"/>
        </w:rPr>
      </w:pPr>
      <w:r w:rsidRPr="00163E8E">
        <w:rPr>
          <w:noProof/>
          <w:sz w:val="20"/>
          <w:szCs w:val="22"/>
          <w:lang w:val="en-US" w:eastAsia="de-AT"/>
        </w:rPr>
        <w:tab/>
        <w:t>CMD</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Command structure to trigger an action</w:t>
      </w:r>
    </w:p>
    <w:p w:rsidR="00E35768" w:rsidRPr="00163E8E" w:rsidRDefault="0016341E" w:rsidP="00E35768">
      <w:pPr>
        <w:ind w:left="3540" w:hanging="2124"/>
        <w:jc w:val="both"/>
        <w:rPr>
          <w:noProof/>
          <w:sz w:val="20"/>
          <w:szCs w:val="22"/>
          <w:lang w:val="en-US" w:eastAsia="de-AT"/>
        </w:rPr>
      </w:pPr>
      <w:r>
        <w:rPr>
          <w:noProof/>
          <w:sz w:val="20"/>
          <w:szCs w:val="22"/>
          <w:lang w:val="en-US" w:eastAsia="de-AT"/>
        </w:rPr>
        <w:t>SaveImageOnPLC</w:t>
      </w:r>
      <w:r w:rsidR="00E35768" w:rsidRPr="00163E8E">
        <w:rPr>
          <w:noProof/>
          <w:sz w:val="20"/>
          <w:szCs w:val="22"/>
          <w:lang w:val="en-US" w:eastAsia="de-AT"/>
        </w:rPr>
        <w:tab/>
        <w:t xml:space="preserve">Upload an image from the </w:t>
      </w:r>
      <w:r w:rsidR="00163E8E" w:rsidRPr="00163E8E">
        <w:rPr>
          <w:noProof/>
          <w:sz w:val="20"/>
          <w:szCs w:val="22"/>
          <w:lang w:val="en-US" w:eastAsia="de-AT"/>
        </w:rPr>
        <w:t>sensor</w:t>
      </w:r>
      <w:r w:rsidR="00E35768" w:rsidRPr="00163E8E">
        <w:rPr>
          <w:noProof/>
          <w:sz w:val="20"/>
          <w:szCs w:val="22"/>
          <w:lang w:val="en-US" w:eastAsia="de-AT"/>
        </w:rPr>
        <w:t xml:space="preserve"> and store it on the flash card</w:t>
      </w:r>
    </w:p>
    <w:p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Refresh</w:t>
      </w:r>
      <w:r w:rsidRPr="00163E8E">
        <w:rPr>
          <w:noProof/>
          <w:sz w:val="20"/>
          <w:szCs w:val="22"/>
          <w:lang w:val="en-US" w:eastAsia="de-AT"/>
        </w:rPr>
        <w:tab/>
        <w:t>Reload image list from flash card</w:t>
      </w:r>
    </w:p>
    <w:p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Delete</w:t>
      </w:r>
      <w:r w:rsidR="0016341E">
        <w:rPr>
          <w:noProof/>
          <w:sz w:val="20"/>
          <w:szCs w:val="22"/>
          <w:lang w:val="en-US" w:eastAsia="de-AT"/>
        </w:rPr>
        <w:t>Image</w:t>
      </w:r>
      <w:r w:rsidRPr="00163E8E">
        <w:rPr>
          <w:noProof/>
          <w:sz w:val="20"/>
          <w:szCs w:val="22"/>
          <w:lang w:val="en-US" w:eastAsia="de-AT"/>
        </w:rPr>
        <w:tab/>
        <w:t>Delete selected image</w:t>
      </w:r>
    </w:p>
    <w:p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ResetError</w:t>
      </w:r>
      <w:r w:rsidRPr="00163E8E">
        <w:rPr>
          <w:noProof/>
          <w:sz w:val="20"/>
          <w:szCs w:val="22"/>
          <w:lang w:val="en-US" w:eastAsia="de-AT"/>
        </w:rPr>
        <w:tab/>
        <w:t xml:space="preserve">Acknowledge </w:t>
      </w:r>
    </w:p>
    <w:p w:rsidR="008B5148" w:rsidRPr="00163E8E" w:rsidRDefault="008B5148" w:rsidP="00E35768">
      <w:pPr>
        <w:ind w:left="3540" w:hanging="2124"/>
        <w:jc w:val="both"/>
        <w:rPr>
          <w:noProof/>
          <w:sz w:val="20"/>
          <w:szCs w:val="22"/>
          <w:lang w:val="en-US" w:eastAsia="de-AT"/>
        </w:rPr>
      </w:pPr>
      <w:r w:rsidRPr="00163E8E">
        <w:rPr>
          <w:noProof/>
          <w:sz w:val="20"/>
          <w:szCs w:val="22"/>
          <w:lang w:val="en-US" w:eastAsia="de-AT"/>
        </w:rPr>
        <w:t>DeleteDir</w:t>
      </w:r>
      <w:r w:rsidRPr="00163E8E">
        <w:rPr>
          <w:noProof/>
          <w:sz w:val="20"/>
          <w:szCs w:val="22"/>
          <w:lang w:val="en-US" w:eastAsia="de-AT"/>
        </w:rPr>
        <w:tab/>
        <w:t>Deletes the complete folder with all images</w:t>
      </w:r>
    </w:p>
    <w:p w:rsidR="008B5148" w:rsidRDefault="008B5148" w:rsidP="00E35768">
      <w:pPr>
        <w:ind w:left="3540" w:hanging="2124"/>
        <w:jc w:val="both"/>
        <w:rPr>
          <w:noProof/>
          <w:sz w:val="20"/>
          <w:szCs w:val="22"/>
          <w:lang w:val="en-US" w:eastAsia="de-AT"/>
        </w:rPr>
      </w:pPr>
      <w:r w:rsidRPr="00163E8E">
        <w:rPr>
          <w:noProof/>
          <w:sz w:val="20"/>
          <w:szCs w:val="22"/>
          <w:lang w:val="en-US" w:eastAsia="de-AT"/>
        </w:rPr>
        <w:t>CreateDir</w:t>
      </w:r>
      <w:r w:rsidRPr="00163E8E">
        <w:rPr>
          <w:noProof/>
          <w:sz w:val="20"/>
          <w:szCs w:val="22"/>
          <w:lang w:val="en-US" w:eastAsia="de-AT"/>
        </w:rPr>
        <w:tab/>
        <w:t>Creates an empty folder for images</w:t>
      </w:r>
    </w:p>
    <w:p w:rsidR="0016341E" w:rsidRDefault="0016341E" w:rsidP="00E35768">
      <w:pPr>
        <w:ind w:left="3540" w:hanging="2124"/>
        <w:jc w:val="both"/>
        <w:rPr>
          <w:noProof/>
          <w:sz w:val="20"/>
          <w:szCs w:val="22"/>
          <w:lang w:val="en-US" w:eastAsia="de-AT"/>
        </w:rPr>
      </w:pPr>
      <w:r>
        <w:rPr>
          <w:noProof/>
          <w:sz w:val="20"/>
          <w:szCs w:val="22"/>
          <w:lang w:val="en-US" w:eastAsia="de-AT"/>
        </w:rPr>
        <w:t>DownloadImage</w:t>
      </w:r>
      <w:r>
        <w:rPr>
          <w:noProof/>
          <w:sz w:val="20"/>
          <w:szCs w:val="22"/>
          <w:lang w:val="en-US" w:eastAsia="de-AT"/>
        </w:rPr>
        <w:tab/>
        <w:t>Downloads the image through the web browser</w:t>
      </w:r>
    </w:p>
    <w:p w:rsidR="0016341E" w:rsidRPr="00163E8E" w:rsidRDefault="0016341E" w:rsidP="00E35768">
      <w:pPr>
        <w:ind w:left="3540" w:hanging="2124"/>
        <w:jc w:val="both"/>
        <w:rPr>
          <w:noProof/>
          <w:sz w:val="20"/>
          <w:szCs w:val="22"/>
          <w:lang w:val="en-US" w:eastAsia="de-AT"/>
        </w:rPr>
      </w:pPr>
      <w:r>
        <w:rPr>
          <w:noProof/>
          <w:sz w:val="20"/>
          <w:szCs w:val="22"/>
          <w:lang w:val="en-US" w:eastAsia="de-AT"/>
        </w:rPr>
        <w:t>RefreshCrosshair</w:t>
      </w:r>
      <w:r>
        <w:rPr>
          <w:noProof/>
          <w:sz w:val="20"/>
          <w:szCs w:val="22"/>
          <w:lang w:val="en-US" w:eastAsia="de-AT"/>
        </w:rPr>
        <w:tab/>
        <w:t>Draws the crosshair information into the the last image</w:t>
      </w:r>
    </w:p>
    <w:p w:rsidR="000353DA" w:rsidRPr="00163E8E" w:rsidRDefault="00E35768" w:rsidP="00E35768">
      <w:pPr>
        <w:jc w:val="both"/>
        <w:rPr>
          <w:noProof/>
          <w:sz w:val="20"/>
          <w:szCs w:val="22"/>
          <w:lang w:val="en-US" w:eastAsia="de-AT"/>
        </w:rPr>
      </w:pPr>
      <w:r w:rsidRPr="00163E8E">
        <w:rPr>
          <w:noProof/>
          <w:sz w:val="20"/>
          <w:szCs w:val="22"/>
          <w:lang w:val="en-US" w:eastAsia="de-AT"/>
        </w:rPr>
        <w:tab/>
        <w:t>CFG</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000353DA" w:rsidRPr="00163E8E">
        <w:rPr>
          <w:noProof/>
          <w:sz w:val="20"/>
          <w:szCs w:val="22"/>
          <w:lang w:val="en-US" w:eastAsia="de-AT"/>
        </w:rPr>
        <w:t>Image Archiv</w:t>
      </w:r>
      <w:r w:rsidRPr="00163E8E">
        <w:rPr>
          <w:noProof/>
          <w:sz w:val="20"/>
          <w:szCs w:val="22"/>
          <w:lang w:val="en-US" w:eastAsia="de-AT"/>
        </w:rPr>
        <w:t xml:space="preserve"> configuration</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FileDevice</w:t>
      </w:r>
      <w:r w:rsidRPr="00163E8E">
        <w:rPr>
          <w:noProof/>
          <w:sz w:val="20"/>
          <w:szCs w:val="22"/>
          <w:lang w:val="en-US" w:eastAsia="de-AT"/>
        </w:rPr>
        <w:tab/>
      </w:r>
      <w:r w:rsidRPr="00163E8E">
        <w:rPr>
          <w:noProof/>
          <w:sz w:val="20"/>
          <w:szCs w:val="22"/>
          <w:lang w:val="en-US" w:eastAsia="de-AT"/>
        </w:rPr>
        <w:tab/>
        <w:t>File device name where the images are stored</w:t>
      </w:r>
    </w:p>
    <w:p w:rsidR="008B5148" w:rsidRPr="00163E8E" w:rsidRDefault="008B5148"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DirName</w:t>
      </w:r>
      <w:r w:rsidRPr="00163E8E">
        <w:rPr>
          <w:noProof/>
          <w:sz w:val="20"/>
          <w:szCs w:val="22"/>
          <w:lang w:val="en-US" w:eastAsia="de-AT"/>
        </w:rPr>
        <w:tab/>
      </w:r>
      <w:r w:rsidRPr="00163E8E">
        <w:rPr>
          <w:noProof/>
          <w:sz w:val="20"/>
          <w:szCs w:val="22"/>
          <w:lang w:val="en-US" w:eastAsia="de-AT"/>
        </w:rPr>
        <w:tab/>
        <w:t>Name of an automatically created folder on the FileDevice</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CameraIP</w:t>
      </w:r>
      <w:r w:rsidRPr="00163E8E">
        <w:rPr>
          <w:noProof/>
          <w:sz w:val="20"/>
          <w:szCs w:val="22"/>
          <w:lang w:val="en-US" w:eastAsia="de-AT"/>
        </w:rPr>
        <w:tab/>
      </w:r>
      <w:r w:rsidRPr="00163E8E">
        <w:rPr>
          <w:noProof/>
          <w:sz w:val="20"/>
          <w:szCs w:val="22"/>
          <w:lang w:val="en-US" w:eastAsia="de-AT"/>
        </w:rPr>
        <w:tab/>
        <w:t>IP address of the sensor</w:t>
      </w:r>
    </w:p>
    <w:p w:rsidR="008B5148" w:rsidRPr="00163E8E" w:rsidRDefault="008B5148" w:rsidP="00DE6095">
      <w:pPr>
        <w:ind w:left="3540" w:hanging="2124"/>
        <w:jc w:val="both"/>
        <w:rPr>
          <w:noProof/>
          <w:sz w:val="20"/>
          <w:szCs w:val="22"/>
          <w:lang w:val="en-US" w:eastAsia="de-AT"/>
        </w:rPr>
      </w:pPr>
      <w:r w:rsidRPr="00163E8E">
        <w:rPr>
          <w:noProof/>
          <w:sz w:val="20"/>
          <w:szCs w:val="22"/>
          <w:lang w:val="en-US" w:eastAsia="de-AT"/>
        </w:rPr>
        <w:t>ConvertCycles</w:t>
      </w:r>
      <w:r w:rsidRPr="00163E8E">
        <w:rPr>
          <w:noProof/>
          <w:sz w:val="20"/>
          <w:szCs w:val="22"/>
          <w:lang w:val="en-US" w:eastAsia="de-AT"/>
        </w:rPr>
        <w:tab/>
        <w:t>For saving the image with crosshair the image</w:t>
      </w:r>
      <w:r w:rsidR="00DE6095">
        <w:rPr>
          <w:noProof/>
          <w:sz w:val="20"/>
          <w:szCs w:val="22"/>
          <w:lang w:val="en-US" w:eastAsia="de-AT"/>
        </w:rPr>
        <w:t xml:space="preserve"> </w:t>
      </w:r>
      <w:r w:rsidRPr="00163E8E">
        <w:rPr>
          <w:noProof/>
          <w:sz w:val="20"/>
          <w:szCs w:val="22"/>
          <w:lang w:val="en-US" w:eastAsia="de-AT"/>
        </w:rPr>
        <w:t>date needs to b</w:t>
      </w:r>
      <w:r w:rsidR="00DE6095">
        <w:rPr>
          <w:noProof/>
          <w:sz w:val="20"/>
          <w:szCs w:val="22"/>
          <w:lang w:val="en-US" w:eastAsia="de-AT"/>
        </w:rPr>
        <w:t xml:space="preserve">e </w:t>
      </w:r>
      <w:r w:rsidRPr="00163E8E">
        <w:rPr>
          <w:noProof/>
          <w:sz w:val="20"/>
          <w:szCs w:val="22"/>
          <w:lang w:val="en-US" w:eastAsia="de-AT"/>
        </w:rPr>
        <w:t>converted with Base64. This is the number of converted bytes per TC8 cycle. So e.g. an 1.3MP bmp file has ca. 1.300.000 Bytes to convert. The defaultvalue of 10.000 needs 130 TC8 cycles. On high performance CPUs this value could be increased, maybe much more (&gt; 6.000.000 makes all in one cycle, also with 5MP bmps). On low performace CPUs maybe this value needs to be decreased.</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Format</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Image format (bmp</w:t>
      </w:r>
      <w:r w:rsidR="008B5148" w:rsidRPr="00163E8E">
        <w:rPr>
          <w:noProof/>
          <w:sz w:val="20"/>
          <w:szCs w:val="22"/>
          <w:lang w:val="en-US" w:eastAsia="de-AT"/>
        </w:rPr>
        <w:t xml:space="preserve"> (1)</w:t>
      </w:r>
      <w:r w:rsidRPr="00163E8E">
        <w:rPr>
          <w:noProof/>
          <w:sz w:val="20"/>
          <w:szCs w:val="22"/>
          <w:lang w:val="en-US" w:eastAsia="de-AT"/>
        </w:rPr>
        <w:t xml:space="preserve"> or jpg</w:t>
      </w:r>
      <w:r w:rsidR="008B5148" w:rsidRPr="00163E8E">
        <w:rPr>
          <w:noProof/>
          <w:sz w:val="20"/>
          <w:szCs w:val="22"/>
          <w:lang w:val="en-US" w:eastAsia="de-AT"/>
        </w:rPr>
        <w:t xml:space="preserve"> (0)</w:t>
      </w:r>
      <w:r w:rsidRPr="00163E8E">
        <w:rPr>
          <w:noProof/>
          <w:sz w:val="20"/>
          <w:szCs w:val="22"/>
          <w:lang w:val="en-US" w:eastAsia="de-AT"/>
        </w:rPr>
        <w:t>)</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QualityJPG</w:t>
      </w:r>
      <w:r w:rsidRPr="00163E8E">
        <w:rPr>
          <w:noProof/>
          <w:sz w:val="20"/>
          <w:szCs w:val="22"/>
          <w:lang w:val="en-US" w:eastAsia="de-AT"/>
        </w:rPr>
        <w:tab/>
      </w:r>
      <w:r w:rsidRPr="00163E8E">
        <w:rPr>
          <w:noProof/>
          <w:sz w:val="20"/>
          <w:szCs w:val="22"/>
          <w:lang w:val="en-US" w:eastAsia="de-AT"/>
        </w:rPr>
        <w:tab/>
        <w:t>For JPEG a quality can be defined</w:t>
      </w:r>
    </w:p>
    <w:p w:rsidR="00163E8E" w:rsidRDefault="008B5148" w:rsidP="00163E8E">
      <w:pPr>
        <w:ind w:left="2832" w:hanging="1416"/>
        <w:jc w:val="both"/>
        <w:rPr>
          <w:noProof/>
          <w:sz w:val="20"/>
          <w:szCs w:val="22"/>
          <w:lang w:val="en-US" w:eastAsia="de-AT"/>
        </w:rPr>
      </w:pPr>
      <w:r w:rsidRPr="00163E8E">
        <w:rPr>
          <w:noProof/>
          <w:sz w:val="20"/>
          <w:szCs w:val="22"/>
          <w:lang w:val="en-US" w:eastAsia="de-AT"/>
        </w:rPr>
        <w:t>UploadBmpJpg</w:t>
      </w:r>
      <w:r w:rsidRPr="00163E8E">
        <w:rPr>
          <w:noProof/>
          <w:sz w:val="20"/>
          <w:szCs w:val="22"/>
          <w:lang w:val="en-US" w:eastAsia="de-AT"/>
        </w:rPr>
        <w:tab/>
      </w:r>
      <w:r w:rsidRPr="00163E8E">
        <w:rPr>
          <w:noProof/>
          <w:sz w:val="20"/>
          <w:szCs w:val="22"/>
          <w:lang w:val="en-US" w:eastAsia="de-AT"/>
        </w:rPr>
        <w:tab/>
        <w:t>If T</w:t>
      </w:r>
      <w:r w:rsidR="00163E8E">
        <w:rPr>
          <w:noProof/>
          <w:sz w:val="20"/>
          <w:szCs w:val="22"/>
          <w:lang w:val="en-US" w:eastAsia="de-AT"/>
        </w:rPr>
        <w:t>rue</w:t>
      </w:r>
      <w:r w:rsidRPr="00163E8E">
        <w:rPr>
          <w:noProof/>
          <w:sz w:val="20"/>
          <w:szCs w:val="22"/>
          <w:lang w:val="en-US" w:eastAsia="de-AT"/>
        </w:rPr>
        <w:t xml:space="preserve">, the bmp/jpg images will be loaded from the </w:t>
      </w:r>
      <w:r w:rsidR="00163E8E">
        <w:rPr>
          <w:noProof/>
          <w:sz w:val="20"/>
          <w:szCs w:val="22"/>
          <w:lang w:val="en-US" w:eastAsia="de-AT"/>
        </w:rPr>
        <w:t>sensor</w:t>
      </w:r>
    </w:p>
    <w:p w:rsidR="008B5148" w:rsidRPr="00163E8E" w:rsidRDefault="008B5148" w:rsidP="00163E8E">
      <w:pPr>
        <w:ind w:left="3540" w:hanging="2124"/>
        <w:jc w:val="both"/>
        <w:rPr>
          <w:noProof/>
          <w:sz w:val="20"/>
          <w:szCs w:val="22"/>
          <w:lang w:val="en-US" w:eastAsia="de-AT"/>
        </w:rPr>
      </w:pPr>
      <w:r w:rsidRPr="00163E8E">
        <w:rPr>
          <w:noProof/>
          <w:sz w:val="20"/>
          <w:szCs w:val="22"/>
          <w:lang w:val="en-US" w:eastAsia="de-AT"/>
        </w:rPr>
        <w:t>UploadSVG</w:t>
      </w:r>
      <w:r w:rsidRPr="00163E8E">
        <w:rPr>
          <w:noProof/>
          <w:sz w:val="20"/>
          <w:szCs w:val="22"/>
          <w:lang w:val="en-US" w:eastAsia="de-AT"/>
        </w:rPr>
        <w:tab/>
        <w:t xml:space="preserve">If </w:t>
      </w:r>
      <w:r w:rsidR="00163E8E">
        <w:rPr>
          <w:noProof/>
          <w:sz w:val="20"/>
          <w:szCs w:val="22"/>
          <w:lang w:val="en-US" w:eastAsia="de-AT"/>
        </w:rPr>
        <w:t>True</w:t>
      </w:r>
      <w:r w:rsidRPr="00163E8E">
        <w:rPr>
          <w:noProof/>
          <w:sz w:val="20"/>
          <w:szCs w:val="22"/>
          <w:lang w:val="en-US" w:eastAsia="de-AT"/>
        </w:rPr>
        <w:t>, the bmp/jpg will be converted to SVG and the crosshairs with</w:t>
      </w:r>
      <w:r w:rsidR="00163E8E">
        <w:rPr>
          <w:noProof/>
          <w:sz w:val="20"/>
          <w:szCs w:val="22"/>
          <w:lang w:val="en-US" w:eastAsia="de-AT"/>
        </w:rPr>
        <w:t xml:space="preserve"> </w:t>
      </w:r>
      <w:r w:rsidRPr="00163E8E">
        <w:rPr>
          <w:noProof/>
          <w:sz w:val="20"/>
          <w:szCs w:val="22"/>
          <w:lang w:val="en-US" w:eastAsia="de-AT"/>
        </w:rPr>
        <w:t>data will be embedded in the new SVG file</w:t>
      </w:r>
    </w:p>
    <w:p w:rsidR="00E35768" w:rsidRPr="00163E8E" w:rsidRDefault="00E35768" w:rsidP="00E35768">
      <w:pPr>
        <w:jc w:val="both"/>
        <w:rPr>
          <w:noProof/>
          <w:sz w:val="20"/>
          <w:szCs w:val="22"/>
          <w:lang w:val="en-US" w:eastAsia="de-AT"/>
        </w:rPr>
      </w:pPr>
      <w:r w:rsidRPr="00163E8E">
        <w:rPr>
          <w:noProof/>
          <w:sz w:val="20"/>
          <w:szCs w:val="22"/>
          <w:lang w:val="en-US" w:eastAsia="de-AT"/>
        </w:rPr>
        <w:tab/>
      </w:r>
      <w:r w:rsidR="00694B90">
        <w:rPr>
          <w:noProof/>
          <w:sz w:val="20"/>
          <w:szCs w:val="22"/>
          <w:lang w:val="en-US" w:eastAsia="de-AT"/>
        </w:rPr>
        <w:t>DAT</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status information, see manual for details</w:t>
      </w:r>
    </w:p>
    <w:p w:rsidR="00E35768" w:rsidRPr="00163E8E" w:rsidRDefault="000353DA" w:rsidP="000018A7">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Images</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Images list as data provider for connection to mappView</w:t>
      </w:r>
    </w:p>
    <w:p w:rsidR="0016341E" w:rsidRPr="00163E8E" w:rsidRDefault="0016341E" w:rsidP="0016341E">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Status</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Status of the image operation</w:t>
      </w:r>
    </w:p>
    <w:p w:rsidR="00911857" w:rsidRPr="00163E8E" w:rsidRDefault="00911857" w:rsidP="000018A7">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Croshair</w:t>
      </w:r>
      <w:r w:rsidRPr="00163E8E">
        <w:rPr>
          <w:noProof/>
          <w:sz w:val="20"/>
          <w:szCs w:val="22"/>
          <w:lang w:val="en-US" w:eastAsia="de-AT"/>
        </w:rPr>
        <w:tab/>
      </w:r>
      <w:r w:rsidRPr="00163E8E">
        <w:rPr>
          <w:noProof/>
          <w:sz w:val="20"/>
          <w:szCs w:val="22"/>
          <w:lang w:val="en-US" w:eastAsia="de-AT"/>
        </w:rPr>
        <w:tab/>
        <w:t>Crosshairdata, will be copied from VisionMain</w:t>
      </w:r>
    </w:p>
    <w:p w:rsidR="009B7352" w:rsidRPr="00D4338D" w:rsidRDefault="009B7352" w:rsidP="00471E70">
      <w:pPr>
        <w:widowControl/>
        <w:suppressAutoHyphens w:val="0"/>
        <w:rPr>
          <w:b/>
          <w:color w:val="FF8800"/>
          <w:lang w:val="en-US"/>
        </w:rPr>
      </w:pPr>
      <w:r w:rsidRPr="00D4338D">
        <w:rPr>
          <w:sz w:val="18"/>
          <w:lang w:val="en-US"/>
        </w:rPr>
        <w:br w:type="page"/>
      </w:r>
    </w:p>
    <w:p w:rsidR="00FC22E8" w:rsidRDefault="001C3973" w:rsidP="00FE04EE">
      <w:pPr>
        <w:pStyle w:val="berschrift1"/>
        <w:rPr>
          <w:lang w:val="en-US"/>
        </w:rPr>
      </w:pPr>
      <w:bookmarkStart w:id="14" w:name="_Toc44517628"/>
      <w:r>
        <w:rPr>
          <w:lang w:val="en-US"/>
        </w:rPr>
        <w:lastRenderedPageBreak/>
        <w:t>Description</w:t>
      </w:r>
      <w:bookmarkEnd w:id="14"/>
    </w:p>
    <w:p w:rsidR="00FC22E8" w:rsidRPr="00FC22E8" w:rsidRDefault="009454E2" w:rsidP="00FE04EE">
      <w:pPr>
        <w:pStyle w:val="berschrift2"/>
        <w:rPr>
          <w:sz w:val="28"/>
          <w:lang w:val="en-US"/>
        </w:rPr>
      </w:pPr>
      <w:bookmarkStart w:id="15" w:name="_Toc44517629"/>
      <w:r w:rsidRPr="009454E2">
        <w:rPr>
          <w:rFonts w:cs="Arial"/>
          <w:noProof/>
          <w:szCs w:val="22"/>
          <w:lang w:val="de-DE" w:eastAsia="de-DE"/>
        </w:rPr>
        <w:drawing>
          <wp:anchor distT="0" distB="0" distL="114300" distR="114300" simplePos="0" relativeHeight="251653632" behindDoc="1" locked="0" layoutInCell="1" allowOverlap="1">
            <wp:simplePos x="0" y="0"/>
            <wp:positionH relativeFrom="margin">
              <wp:align>right</wp:align>
            </wp:positionH>
            <wp:positionV relativeFrom="paragraph">
              <wp:posOffset>248285</wp:posOffset>
            </wp:positionV>
            <wp:extent cx="2911092" cy="1935648"/>
            <wp:effectExtent l="0" t="0" r="3810" b="7620"/>
            <wp:wrapTight wrapText="bothSides">
              <wp:wrapPolygon edited="0">
                <wp:start x="0" y="0"/>
                <wp:lineTo x="0" y="21472"/>
                <wp:lineTo x="21487" y="21472"/>
                <wp:lineTo x="21487"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11092" cy="1935648"/>
                    </a:xfrm>
                    <a:prstGeom prst="rect">
                      <a:avLst/>
                    </a:prstGeom>
                  </pic:spPr>
                </pic:pic>
              </a:graphicData>
            </a:graphic>
            <wp14:sizeRelH relativeFrom="page">
              <wp14:pctWidth>0</wp14:pctWidth>
            </wp14:sizeRelH>
            <wp14:sizeRelV relativeFrom="page">
              <wp14:pctHeight>0</wp14:pctHeight>
            </wp14:sizeRelV>
          </wp:anchor>
        </w:drawing>
      </w:r>
      <w:r w:rsidR="00FC22E8" w:rsidRPr="00FC22E8">
        <w:rPr>
          <w:lang w:val="en-US"/>
        </w:rPr>
        <w:t>Hardware</w:t>
      </w:r>
      <w:r w:rsidR="00C77AB8">
        <w:rPr>
          <w:lang w:val="en-US"/>
        </w:rPr>
        <w:t xml:space="preserve"> configuration</w:t>
      </w:r>
      <w:bookmarkEnd w:id="15"/>
    </w:p>
    <w:p w:rsidR="0067273C" w:rsidRDefault="0067273C" w:rsidP="0067273C">
      <w:pPr>
        <w:pStyle w:val="FlietextEinzug"/>
        <w:ind w:left="0"/>
        <w:jc w:val="both"/>
        <w:rPr>
          <w:rFonts w:cs="Arial"/>
          <w:szCs w:val="22"/>
          <w:lang w:val="en-US"/>
        </w:rPr>
      </w:pPr>
      <w:r>
        <w:rPr>
          <w:rFonts w:cs="Arial"/>
          <w:szCs w:val="22"/>
          <w:lang w:val="en-US"/>
        </w:rPr>
        <w:t xml:space="preserve">The sensor used in this sample is </w:t>
      </w:r>
      <w:r>
        <w:rPr>
          <w:rFonts w:cs="Arial"/>
          <w:szCs w:val="22"/>
          <w:lang w:val="en-US"/>
        </w:rPr>
        <w:br/>
      </w:r>
      <w:r w:rsidR="006F42F5">
        <w:rPr>
          <w:lang w:val="en-US"/>
        </w:rPr>
        <w:t>VSS112Q22.04</w:t>
      </w:r>
      <w:r>
        <w:rPr>
          <w:lang w:val="en-US"/>
        </w:rPr>
        <w:t>1P-</w:t>
      </w:r>
      <w:r w:rsidR="006F42F5">
        <w:rPr>
          <w:lang w:val="en-US"/>
        </w:rPr>
        <w:t>000</w:t>
      </w:r>
      <w:r>
        <w:rPr>
          <w:lang w:val="en-US"/>
        </w:rPr>
        <w:t>. If this is not the sensor available right click on the hardware and choose “Replace Hardware Module” to select the correct hardware.</w:t>
      </w:r>
    </w:p>
    <w:p w:rsidR="00C06F26" w:rsidRDefault="00C06F26" w:rsidP="001F0BAA">
      <w:pPr>
        <w:pStyle w:val="FlietextEinzug"/>
        <w:ind w:left="0"/>
        <w:jc w:val="both"/>
        <w:rPr>
          <w:rFonts w:cs="Arial"/>
          <w:szCs w:val="22"/>
          <w:lang w:val="en-US"/>
        </w:rPr>
      </w:pPr>
    </w:p>
    <w:p w:rsidR="009454E2" w:rsidRDefault="00EA703D" w:rsidP="001F0BAA">
      <w:pPr>
        <w:pStyle w:val="FlietextEinzug"/>
        <w:ind w:left="0"/>
        <w:jc w:val="both"/>
        <w:rPr>
          <w:rFonts w:cs="Arial"/>
          <w:szCs w:val="22"/>
          <w:lang w:val="en-US"/>
        </w:rPr>
      </w:pPr>
      <w:r>
        <w:rPr>
          <w:rFonts w:cs="Arial"/>
          <w:szCs w:val="22"/>
          <w:lang w:val="en-US"/>
        </w:rPr>
        <w:t>In the demo application, e</w:t>
      </w:r>
      <w:r w:rsidR="009454E2">
        <w:rPr>
          <w:rFonts w:cs="Arial"/>
          <w:szCs w:val="22"/>
          <w:lang w:val="en-US"/>
        </w:rPr>
        <w:t xml:space="preserve">ach </w:t>
      </w:r>
      <w:r w:rsidR="00163E8E">
        <w:rPr>
          <w:rFonts w:cs="Arial"/>
          <w:szCs w:val="22"/>
          <w:lang w:val="en-US"/>
        </w:rPr>
        <w:t>sensor</w:t>
      </w:r>
      <w:r w:rsidR="009454E2">
        <w:rPr>
          <w:rFonts w:cs="Arial"/>
          <w:szCs w:val="22"/>
          <w:lang w:val="en-US"/>
        </w:rPr>
        <w:t xml:space="preserve"> represents one vision function. </w:t>
      </w:r>
      <w:r>
        <w:rPr>
          <w:rFonts w:cs="Arial"/>
          <w:szCs w:val="22"/>
          <w:lang w:val="en-US"/>
        </w:rPr>
        <w:t>B</w:t>
      </w:r>
      <w:r w:rsidR="009454E2">
        <w:rPr>
          <w:rFonts w:cs="Arial"/>
          <w:szCs w:val="22"/>
          <w:lang w:val="en-US"/>
        </w:rPr>
        <w:t xml:space="preserve">y changing the node </w:t>
      </w:r>
      <w:r>
        <w:rPr>
          <w:rFonts w:cs="Arial"/>
          <w:szCs w:val="22"/>
          <w:lang w:val="en-US"/>
        </w:rPr>
        <w:t>number,</w:t>
      </w:r>
      <w:r w:rsidR="009454E2">
        <w:rPr>
          <w:rFonts w:cs="Arial"/>
          <w:szCs w:val="22"/>
          <w:lang w:val="en-US"/>
        </w:rPr>
        <w:t xml:space="preserve"> it is possible to quickly switch bet</w:t>
      </w:r>
      <w:r>
        <w:rPr>
          <w:rFonts w:cs="Arial"/>
          <w:szCs w:val="22"/>
          <w:lang w:val="en-US"/>
        </w:rPr>
        <w:t>w</w:t>
      </w:r>
      <w:r w:rsidR="009454E2">
        <w:rPr>
          <w:rFonts w:cs="Arial"/>
          <w:szCs w:val="22"/>
          <w:lang w:val="en-US"/>
        </w:rPr>
        <w:t>een different functions.</w:t>
      </w:r>
    </w:p>
    <w:p w:rsidR="009454E2" w:rsidRDefault="009454E2" w:rsidP="001F0BAA">
      <w:pPr>
        <w:pStyle w:val="FlietextEinzug"/>
        <w:ind w:left="0"/>
        <w:jc w:val="both"/>
        <w:rPr>
          <w:rFonts w:cs="Arial"/>
          <w:szCs w:val="22"/>
          <w:lang w:val="en-US"/>
        </w:rPr>
      </w:pPr>
    </w:p>
    <w:p w:rsidR="009454E2" w:rsidRDefault="009454E2" w:rsidP="001F0BAA">
      <w:pPr>
        <w:pStyle w:val="FlietextEinzug"/>
        <w:ind w:left="0"/>
        <w:jc w:val="both"/>
        <w:rPr>
          <w:rFonts w:cs="Arial"/>
          <w:szCs w:val="22"/>
          <w:lang w:val="en-US"/>
        </w:rPr>
      </w:pPr>
    </w:p>
    <w:p w:rsidR="00FC22E8" w:rsidRDefault="00FC22E8" w:rsidP="001F0BAA">
      <w:pPr>
        <w:pStyle w:val="FlietextEinzug"/>
        <w:ind w:left="0"/>
        <w:jc w:val="both"/>
        <w:rPr>
          <w:rFonts w:cs="Arial"/>
          <w:szCs w:val="22"/>
          <w:lang w:val="en-US"/>
        </w:rPr>
      </w:pPr>
      <w:r>
        <w:rPr>
          <w:rFonts w:cs="Arial"/>
          <w:szCs w:val="22"/>
          <w:lang w:val="en-US"/>
        </w:rPr>
        <w:t xml:space="preserve">The </w:t>
      </w:r>
      <w:r w:rsidR="00C06F26">
        <w:rPr>
          <w:rFonts w:cs="Arial"/>
          <w:szCs w:val="22"/>
          <w:lang w:val="en-US"/>
        </w:rPr>
        <w:t>hardware configuration</w:t>
      </w:r>
      <w:r>
        <w:rPr>
          <w:rFonts w:cs="Arial"/>
          <w:szCs w:val="22"/>
          <w:lang w:val="en-US"/>
        </w:rPr>
        <w:t xml:space="preserve"> use</w:t>
      </w:r>
      <w:r w:rsidR="00C06F26">
        <w:rPr>
          <w:rFonts w:cs="Arial"/>
          <w:szCs w:val="22"/>
          <w:lang w:val="en-US"/>
        </w:rPr>
        <w:t>s</w:t>
      </w:r>
      <w:r>
        <w:rPr>
          <w:rFonts w:cs="Arial"/>
          <w:szCs w:val="22"/>
          <w:lang w:val="en-US"/>
        </w:rPr>
        <w:t xml:space="preserve"> the following </w:t>
      </w:r>
      <w:r w:rsidR="00C06F26">
        <w:rPr>
          <w:rFonts w:cs="Arial"/>
          <w:szCs w:val="22"/>
          <w:lang w:val="en-US"/>
        </w:rPr>
        <w:t xml:space="preserve">Powerlink </w:t>
      </w:r>
      <w:r>
        <w:rPr>
          <w:rFonts w:cs="Arial"/>
          <w:szCs w:val="22"/>
          <w:lang w:val="en-US"/>
        </w:rPr>
        <w:t>node numbers:</w:t>
      </w:r>
    </w:p>
    <w:p w:rsidR="00FC22E8" w:rsidRDefault="00FC22E8" w:rsidP="001F0BAA">
      <w:pPr>
        <w:pStyle w:val="FlietextEinzug"/>
        <w:ind w:left="0"/>
        <w:jc w:val="both"/>
        <w:rPr>
          <w:rFonts w:cs="Arial"/>
          <w:szCs w:val="22"/>
          <w:lang w:val="en-US"/>
        </w:rPr>
      </w:pPr>
    </w:p>
    <w:p w:rsidR="00FC22E8" w:rsidRDefault="009454E2" w:rsidP="001F0BAA">
      <w:pPr>
        <w:pStyle w:val="FlietextEinzug"/>
        <w:ind w:left="0"/>
        <w:jc w:val="both"/>
        <w:rPr>
          <w:rFonts w:cs="Arial"/>
          <w:szCs w:val="22"/>
          <w:lang w:val="en-US"/>
        </w:rPr>
      </w:pPr>
      <w:r>
        <w:rPr>
          <w:rFonts w:cs="Arial"/>
          <w:szCs w:val="22"/>
          <w:lang w:val="en-US"/>
        </w:rPr>
        <w:t>1</w:t>
      </w:r>
      <w:r w:rsidR="00FC22E8">
        <w:rPr>
          <w:rFonts w:cs="Arial"/>
          <w:szCs w:val="22"/>
          <w:lang w:val="en-US"/>
        </w:rPr>
        <w:t>: Blob</w:t>
      </w:r>
    </w:p>
    <w:p w:rsidR="009454E2" w:rsidRDefault="009454E2" w:rsidP="009454E2">
      <w:pPr>
        <w:pStyle w:val="FlietextEinzug"/>
        <w:ind w:left="0"/>
        <w:jc w:val="both"/>
        <w:rPr>
          <w:rFonts w:cs="Arial"/>
          <w:szCs w:val="22"/>
          <w:lang w:val="en-US"/>
        </w:rPr>
      </w:pPr>
      <w:r>
        <w:rPr>
          <w:rFonts w:cs="Arial"/>
          <w:szCs w:val="22"/>
          <w:lang w:val="en-US"/>
        </w:rPr>
        <w:t>2: Measurement</w:t>
      </w:r>
    </w:p>
    <w:p w:rsidR="009454E2" w:rsidRDefault="009454E2" w:rsidP="009454E2">
      <w:pPr>
        <w:pStyle w:val="FlietextEinzug"/>
        <w:ind w:left="0"/>
        <w:jc w:val="both"/>
        <w:rPr>
          <w:rFonts w:cs="Arial"/>
          <w:szCs w:val="22"/>
          <w:lang w:val="en-US"/>
        </w:rPr>
      </w:pPr>
      <w:r>
        <w:rPr>
          <w:rFonts w:cs="Arial"/>
          <w:szCs w:val="22"/>
          <w:lang w:val="en-US"/>
        </w:rPr>
        <w:t>3: Code Reader</w:t>
      </w:r>
    </w:p>
    <w:p w:rsidR="00FC22E8" w:rsidRDefault="009454E2" w:rsidP="001F0BAA">
      <w:pPr>
        <w:pStyle w:val="FlietextEinzug"/>
        <w:ind w:left="0"/>
        <w:jc w:val="both"/>
        <w:rPr>
          <w:rFonts w:cs="Arial"/>
          <w:szCs w:val="22"/>
          <w:lang w:val="en-US"/>
        </w:rPr>
      </w:pPr>
      <w:r>
        <w:rPr>
          <w:rFonts w:cs="Arial"/>
          <w:szCs w:val="22"/>
          <w:lang w:val="en-US"/>
        </w:rPr>
        <w:t>4</w:t>
      </w:r>
      <w:r w:rsidR="00FC22E8">
        <w:rPr>
          <w:rFonts w:cs="Arial"/>
          <w:szCs w:val="22"/>
          <w:lang w:val="en-US"/>
        </w:rPr>
        <w:t>: Match</w:t>
      </w:r>
    </w:p>
    <w:p w:rsidR="00C02968" w:rsidRDefault="009454E2" w:rsidP="00C02968">
      <w:pPr>
        <w:pStyle w:val="FlietextEinzug"/>
        <w:ind w:left="0"/>
        <w:jc w:val="both"/>
        <w:rPr>
          <w:rFonts w:cs="Arial"/>
          <w:szCs w:val="22"/>
          <w:lang w:val="en-US"/>
        </w:rPr>
      </w:pPr>
      <w:r>
        <w:rPr>
          <w:rFonts w:cs="Arial"/>
          <w:szCs w:val="22"/>
          <w:lang w:val="en-US"/>
        </w:rPr>
        <w:t>5</w:t>
      </w:r>
      <w:r w:rsidR="00C02968">
        <w:rPr>
          <w:rFonts w:cs="Arial"/>
          <w:szCs w:val="22"/>
          <w:lang w:val="en-US"/>
        </w:rPr>
        <w:t xml:space="preserve">: </w:t>
      </w:r>
      <w:r w:rsidR="000353DA">
        <w:rPr>
          <w:rFonts w:cs="Arial"/>
          <w:szCs w:val="22"/>
          <w:lang w:val="en-US"/>
        </w:rPr>
        <w:t>OCR</w:t>
      </w:r>
    </w:p>
    <w:p w:rsidR="00FC22E8" w:rsidRDefault="00FC22E8" w:rsidP="001F0BAA">
      <w:pPr>
        <w:pStyle w:val="FlietextEinzug"/>
        <w:ind w:left="0"/>
        <w:jc w:val="both"/>
        <w:rPr>
          <w:rFonts w:cs="Arial"/>
          <w:szCs w:val="22"/>
          <w:lang w:val="en-US"/>
        </w:rPr>
      </w:pPr>
    </w:p>
    <w:p w:rsidR="00EA703D" w:rsidRDefault="00D03001" w:rsidP="00EA703D">
      <w:pPr>
        <w:pStyle w:val="FlietextEinzug"/>
        <w:ind w:left="0"/>
        <w:rPr>
          <w:lang w:val="en-US"/>
        </w:rPr>
      </w:pPr>
      <w:r>
        <w:rPr>
          <w:lang w:val="en-US"/>
        </w:rPr>
        <w:t xml:space="preserve">Make sure to adjust the IP address in the file </w:t>
      </w:r>
    </w:p>
    <w:p w:rsidR="00EA703D" w:rsidRDefault="00EA703D" w:rsidP="00EA703D">
      <w:pPr>
        <w:pStyle w:val="FlietextEinzug"/>
        <w:ind w:left="0"/>
        <w:rPr>
          <w:lang w:val="en-US"/>
        </w:rPr>
      </w:pPr>
    </w:p>
    <w:p w:rsidR="00EA703D" w:rsidRPr="00EA703D" w:rsidRDefault="00C06F26" w:rsidP="00EA703D">
      <w:pPr>
        <w:pStyle w:val="FlietextEinzug"/>
        <w:ind w:left="0"/>
        <w:rPr>
          <w:i/>
          <w:lang w:val="en-US"/>
        </w:rPr>
      </w:pPr>
      <w:r w:rsidRPr="00EA703D">
        <w:rPr>
          <w:i/>
          <w:lang w:val="en-US"/>
        </w:rPr>
        <w:t>“</w:t>
      </w:r>
      <w:r w:rsidR="00CF331B" w:rsidRPr="00EA703D">
        <w:rPr>
          <w:i/>
          <w:lang w:val="en-US"/>
        </w:rPr>
        <w:t>\ProjectName</w:t>
      </w:r>
      <w:r w:rsidRPr="00EA703D">
        <w:rPr>
          <w:i/>
          <w:lang w:val="en-US"/>
        </w:rPr>
        <w:t xml:space="preserve">\Logical\Vision\setRouteToCamera.bat” </w:t>
      </w:r>
    </w:p>
    <w:p w:rsidR="00EA703D" w:rsidRDefault="00EA703D" w:rsidP="00EA703D">
      <w:pPr>
        <w:pStyle w:val="FlietextEinzug"/>
        <w:ind w:left="0"/>
        <w:rPr>
          <w:lang w:val="en-US"/>
        </w:rPr>
      </w:pPr>
    </w:p>
    <w:p w:rsidR="00D03001" w:rsidRDefault="00D03001" w:rsidP="00EA703D">
      <w:pPr>
        <w:pStyle w:val="FlietextEinzug"/>
        <w:ind w:left="0"/>
        <w:rPr>
          <w:rFonts w:cs="Arial"/>
          <w:szCs w:val="22"/>
          <w:lang w:val="en-US"/>
        </w:rPr>
      </w:pPr>
      <w:r>
        <w:rPr>
          <w:lang w:val="en-US"/>
        </w:rPr>
        <w:t>and execute the batch file</w:t>
      </w:r>
      <w:r w:rsidR="00C06F26">
        <w:rPr>
          <w:lang w:val="en-US"/>
        </w:rPr>
        <w:t xml:space="preserve"> in Windows with right click (Run as administrator)</w:t>
      </w:r>
      <w:r>
        <w:rPr>
          <w:lang w:val="en-US"/>
        </w:rPr>
        <w:t>. Otherwise, the sensor image does not work in the Vision Cockpit or the demo visualization.</w:t>
      </w:r>
    </w:p>
    <w:p w:rsidR="00D03001" w:rsidRDefault="00D03001">
      <w:pPr>
        <w:widowControl/>
        <w:suppressAutoHyphens w:val="0"/>
        <w:rPr>
          <w:b/>
          <w:color w:val="FF8800"/>
          <w:lang w:val="en-US"/>
        </w:rPr>
      </w:pPr>
      <w:r>
        <w:rPr>
          <w:lang w:val="en-US"/>
        </w:rPr>
        <w:br w:type="page"/>
      </w:r>
    </w:p>
    <w:p w:rsidR="00FE04EE" w:rsidRDefault="00FE04EE" w:rsidP="00FE04EE">
      <w:pPr>
        <w:pStyle w:val="berschrift2"/>
        <w:rPr>
          <w:lang w:val="en-US"/>
        </w:rPr>
      </w:pPr>
      <w:bookmarkStart w:id="16" w:name="_Toc44517630"/>
      <w:r>
        <w:rPr>
          <w:lang w:val="en-US"/>
        </w:rPr>
        <w:lastRenderedPageBreak/>
        <w:t>Demo application</w:t>
      </w:r>
      <w:bookmarkEnd w:id="16"/>
    </w:p>
    <w:p w:rsidR="001C3973" w:rsidRDefault="00A705DC" w:rsidP="001F0BAA">
      <w:pPr>
        <w:pStyle w:val="FlietextEinzug"/>
        <w:ind w:left="0"/>
        <w:jc w:val="both"/>
        <w:rPr>
          <w:rFonts w:cs="Arial"/>
          <w:noProof/>
          <w:szCs w:val="22"/>
          <w:lang w:val="en-US" w:eastAsia="de-AT"/>
        </w:rPr>
      </w:pPr>
      <w:r>
        <w:rPr>
          <w:rFonts w:cs="Arial"/>
          <w:szCs w:val="22"/>
          <w:lang w:val="en-US"/>
        </w:rPr>
        <w:t xml:space="preserve">The demo application consists of </w:t>
      </w:r>
      <w:r w:rsidR="00EA703D">
        <w:rPr>
          <w:rFonts w:cs="Arial"/>
          <w:szCs w:val="22"/>
          <w:lang w:val="en-US"/>
        </w:rPr>
        <w:t>multiple</w:t>
      </w:r>
      <w:r w:rsidR="003C1AF4">
        <w:rPr>
          <w:rFonts w:cs="Arial"/>
          <w:szCs w:val="22"/>
          <w:lang w:val="en-US"/>
        </w:rPr>
        <w:t xml:space="preserve"> page</w:t>
      </w:r>
      <w:r w:rsidR="00EA703D">
        <w:rPr>
          <w:rFonts w:cs="Arial"/>
          <w:szCs w:val="22"/>
          <w:lang w:val="en-US"/>
        </w:rPr>
        <w:t>s</w:t>
      </w:r>
      <w:r>
        <w:rPr>
          <w:rFonts w:cs="Arial"/>
          <w:szCs w:val="22"/>
          <w:lang w:val="en-US"/>
        </w:rPr>
        <w:t xml:space="preserve"> </w:t>
      </w:r>
      <w:r w:rsidR="00EA703D">
        <w:rPr>
          <w:rFonts w:cs="Arial"/>
          <w:szCs w:val="22"/>
          <w:lang w:val="en-US"/>
        </w:rPr>
        <w:t xml:space="preserve">to demonstrate the </w:t>
      </w:r>
      <w:r>
        <w:rPr>
          <w:rFonts w:cs="Arial"/>
          <w:szCs w:val="22"/>
          <w:lang w:val="en-US"/>
        </w:rPr>
        <w:t>vision function</w:t>
      </w:r>
      <w:r w:rsidR="001F0BAA" w:rsidRPr="00D4338D">
        <w:rPr>
          <w:rFonts w:cs="Arial"/>
          <w:noProof/>
          <w:szCs w:val="22"/>
          <w:lang w:val="en-US" w:eastAsia="de-AT"/>
        </w:rPr>
        <w:t>.</w:t>
      </w:r>
      <w:r>
        <w:rPr>
          <w:rFonts w:cs="Arial"/>
          <w:noProof/>
          <w:szCs w:val="22"/>
          <w:lang w:val="en-US" w:eastAsia="de-AT"/>
        </w:rPr>
        <w:t xml:space="preserve"> The main page is used to set up the sensor image. The bottom </w:t>
      </w:r>
      <w:r w:rsidR="003C1AF4">
        <w:rPr>
          <w:rFonts w:cs="Arial"/>
          <w:noProof/>
          <w:szCs w:val="22"/>
          <w:lang w:val="en-US" w:eastAsia="de-AT"/>
        </w:rPr>
        <w:t xml:space="preserve">window </w:t>
      </w:r>
      <w:r>
        <w:rPr>
          <w:rFonts w:cs="Arial"/>
          <w:noProof/>
          <w:szCs w:val="22"/>
          <w:lang w:val="en-US" w:eastAsia="de-AT"/>
        </w:rPr>
        <w:t>shows the most important parameters and status information. The first step is to make sure that the sensor is connected and ready.</w:t>
      </w:r>
      <w:r w:rsidR="00A147F2">
        <w:rPr>
          <w:rFonts w:cs="Arial"/>
          <w:noProof/>
          <w:szCs w:val="22"/>
          <w:lang w:val="en-US" w:eastAsia="de-AT"/>
        </w:rPr>
        <w:t xml:space="preserve"> All four elements at the top should be green.</w:t>
      </w:r>
    </w:p>
    <w:p w:rsidR="00FC22E8" w:rsidRDefault="00FC22E8" w:rsidP="001F0BAA">
      <w:pPr>
        <w:pStyle w:val="FlietextEinzug"/>
        <w:ind w:left="0"/>
        <w:jc w:val="both"/>
        <w:rPr>
          <w:rFonts w:cs="Arial"/>
          <w:noProof/>
          <w:szCs w:val="22"/>
          <w:lang w:val="en-US" w:eastAsia="de-AT"/>
        </w:rPr>
      </w:pPr>
    </w:p>
    <w:p w:rsidR="00A705DC" w:rsidRDefault="004B5809" w:rsidP="001F0BAA">
      <w:pPr>
        <w:pStyle w:val="FlietextEinzug"/>
        <w:ind w:left="0"/>
        <w:jc w:val="both"/>
        <w:rPr>
          <w:rFonts w:cs="Arial"/>
          <w:noProof/>
          <w:szCs w:val="22"/>
          <w:lang w:val="en-US" w:eastAsia="de-AT"/>
        </w:rPr>
      </w:pPr>
      <w:r w:rsidRPr="004B5809">
        <w:rPr>
          <w:rFonts w:cs="Arial"/>
          <w:noProof/>
          <w:szCs w:val="22"/>
          <w:lang w:val="de-DE" w:eastAsia="de-DE"/>
        </w:rPr>
        <w:drawing>
          <wp:inline distT="0" distB="0" distL="0" distR="0" wp14:anchorId="3B9EF257" wp14:editId="59D7C1E9">
            <wp:extent cx="5760720" cy="323913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39135"/>
                    </a:xfrm>
                    <a:prstGeom prst="rect">
                      <a:avLst/>
                    </a:prstGeom>
                  </pic:spPr>
                </pic:pic>
              </a:graphicData>
            </a:graphic>
          </wp:inline>
        </w:drawing>
      </w:r>
    </w:p>
    <w:p w:rsidR="00A705DC" w:rsidRDefault="000D6B22" w:rsidP="001F0BAA">
      <w:pPr>
        <w:pStyle w:val="FlietextEinzug"/>
        <w:ind w:left="0"/>
        <w:jc w:val="both"/>
        <w:rPr>
          <w:rFonts w:cs="Arial"/>
          <w:noProof/>
          <w:szCs w:val="22"/>
          <w:lang w:val="en-US" w:eastAsia="de-AT"/>
        </w:rPr>
      </w:pPr>
      <w:r>
        <w:rPr>
          <w:noProof/>
          <w:lang w:val="de-DE" w:eastAsia="de-DE"/>
        </w:rPr>
        <w:drawing>
          <wp:anchor distT="0" distB="0" distL="114300" distR="114300" simplePos="0" relativeHeight="251660800" behindDoc="1" locked="0" layoutInCell="1" allowOverlap="1" wp14:anchorId="3A8EF204" wp14:editId="18E745D8">
            <wp:simplePos x="0" y="0"/>
            <wp:positionH relativeFrom="column">
              <wp:posOffset>2958465</wp:posOffset>
            </wp:positionH>
            <wp:positionV relativeFrom="paragraph">
              <wp:posOffset>161290</wp:posOffset>
            </wp:positionV>
            <wp:extent cx="2791460" cy="1308100"/>
            <wp:effectExtent l="0" t="0" r="8890" b="6350"/>
            <wp:wrapTight wrapText="bothSides">
              <wp:wrapPolygon edited="0">
                <wp:start x="0" y="0"/>
                <wp:lineTo x="0" y="21390"/>
                <wp:lineTo x="21521" y="21390"/>
                <wp:lineTo x="21521"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791460" cy="1308100"/>
                    </a:xfrm>
                    <a:prstGeom prst="rect">
                      <a:avLst/>
                    </a:prstGeom>
                  </pic:spPr>
                </pic:pic>
              </a:graphicData>
            </a:graphic>
            <wp14:sizeRelH relativeFrom="page">
              <wp14:pctWidth>0</wp14:pctWidth>
            </wp14:sizeRelH>
            <wp14:sizeRelV relativeFrom="page">
              <wp14:pctHeight>0</wp14:pctHeight>
            </wp14:sizeRelV>
          </wp:anchor>
        </w:drawing>
      </w:r>
    </w:p>
    <w:p w:rsidR="003C1AF4" w:rsidRDefault="00A705DC" w:rsidP="001F0BAA">
      <w:pPr>
        <w:pStyle w:val="FlietextEinzug"/>
        <w:ind w:left="0"/>
        <w:jc w:val="both"/>
        <w:rPr>
          <w:rFonts w:cs="Arial"/>
          <w:noProof/>
          <w:szCs w:val="22"/>
          <w:lang w:val="en-US" w:eastAsia="de-AT"/>
        </w:rPr>
      </w:pPr>
      <w:r>
        <w:rPr>
          <w:rFonts w:cs="Arial"/>
          <w:noProof/>
          <w:szCs w:val="22"/>
          <w:lang w:val="en-US" w:eastAsia="de-AT"/>
        </w:rPr>
        <w:t xml:space="preserve">To start the auto setup process click on Setup on the bottom </w:t>
      </w:r>
      <w:r w:rsidR="00E80011">
        <w:rPr>
          <w:rFonts w:cs="Arial"/>
          <w:noProof/>
          <w:szCs w:val="22"/>
          <w:lang w:val="en-US" w:eastAsia="de-AT"/>
        </w:rPr>
        <w:t>right</w:t>
      </w:r>
      <w:r w:rsidR="003C1AF4">
        <w:rPr>
          <w:rFonts w:cs="Arial"/>
          <w:noProof/>
          <w:szCs w:val="22"/>
          <w:lang w:val="en-US" w:eastAsia="de-AT"/>
        </w:rPr>
        <w:t xml:space="preserve"> corner</w:t>
      </w:r>
      <w:r>
        <w:rPr>
          <w:rFonts w:cs="Arial"/>
          <w:noProof/>
          <w:szCs w:val="22"/>
          <w:lang w:val="en-US" w:eastAsia="de-AT"/>
        </w:rPr>
        <w:t>. Clic</w:t>
      </w:r>
      <w:r w:rsidR="00FC22E8">
        <w:rPr>
          <w:rFonts w:cs="Arial"/>
          <w:noProof/>
          <w:szCs w:val="22"/>
          <w:lang w:val="en-US" w:eastAsia="de-AT"/>
        </w:rPr>
        <w:t xml:space="preserve">k on “Start Setup” to initiate the auto setup that determines the values for gain, focus and exposure. </w:t>
      </w:r>
    </w:p>
    <w:p w:rsidR="003C1AF4" w:rsidRDefault="003C1AF4" w:rsidP="001F0BAA">
      <w:pPr>
        <w:pStyle w:val="FlietextEinzug"/>
        <w:ind w:left="0"/>
        <w:jc w:val="both"/>
        <w:rPr>
          <w:rFonts w:cs="Arial"/>
          <w:noProof/>
          <w:szCs w:val="22"/>
          <w:lang w:val="en-US" w:eastAsia="de-AT"/>
        </w:rPr>
      </w:pPr>
    </w:p>
    <w:p w:rsidR="00A705DC" w:rsidRDefault="00FC22E8" w:rsidP="001F0BAA">
      <w:pPr>
        <w:pStyle w:val="FlietextEinzug"/>
        <w:ind w:left="0"/>
        <w:jc w:val="both"/>
        <w:rPr>
          <w:rFonts w:cs="Arial"/>
          <w:noProof/>
          <w:szCs w:val="22"/>
          <w:lang w:val="en-US" w:eastAsia="de-AT"/>
        </w:rPr>
      </w:pPr>
      <w:r>
        <w:rPr>
          <w:rFonts w:cs="Arial"/>
          <w:noProof/>
          <w:szCs w:val="22"/>
          <w:lang w:val="en-US" w:eastAsia="de-AT"/>
        </w:rPr>
        <w:t>The sensor light should flash for about 20 seconds.</w:t>
      </w:r>
    </w:p>
    <w:p w:rsidR="005A5DC2" w:rsidRDefault="005A5DC2" w:rsidP="001F0BAA">
      <w:pPr>
        <w:pStyle w:val="FlietextEinzug"/>
        <w:ind w:left="0"/>
        <w:jc w:val="both"/>
        <w:rPr>
          <w:rFonts w:cs="Arial"/>
          <w:noProof/>
          <w:szCs w:val="22"/>
          <w:lang w:val="en-US" w:eastAsia="de-AT"/>
        </w:rPr>
      </w:pPr>
    </w:p>
    <w:p w:rsidR="005A5DC2" w:rsidRDefault="005A5DC2" w:rsidP="001F0BAA">
      <w:pPr>
        <w:pStyle w:val="FlietextEinzug"/>
        <w:ind w:left="0"/>
        <w:jc w:val="both"/>
        <w:rPr>
          <w:rFonts w:cs="Arial"/>
          <w:noProof/>
          <w:szCs w:val="22"/>
          <w:lang w:val="en-US" w:eastAsia="de-AT"/>
        </w:rPr>
      </w:pPr>
      <w:r w:rsidRPr="005A5DC2">
        <w:rPr>
          <w:rFonts w:cs="Arial"/>
          <w:noProof/>
          <w:szCs w:val="22"/>
          <w:lang w:val="en-US" w:eastAsia="de-AT"/>
        </w:rPr>
        <w:t>If the object is not aligned correctly</w:t>
      </w:r>
      <w:r w:rsidR="00EA703D">
        <w:rPr>
          <w:rFonts w:cs="Arial"/>
          <w:noProof/>
          <w:szCs w:val="22"/>
          <w:lang w:val="en-US" w:eastAsia="de-AT"/>
        </w:rPr>
        <w:t xml:space="preserve"> use</w:t>
      </w:r>
      <w:r w:rsidRPr="005A5DC2">
        <w:rPr>
          <w:rFonts w:cs="Arial"/>
          <w:noProof/>
          <w:szCs w:val="22"/>
          <w:lang w:val="en-US" w:eastAsia="de-AT"/>
        </w:rPr>
        <w:t xml:space="preserve"> the Repetitive Mode</w:t>
      </w:r>
      <w:r w:rsidR="00EA703D">
        <w:rPr>
          <w:rFonts w:cs="Arial"/>
          <w:noProof/>
          <w:szCs w:val="22"/>
          <w:lang w:val="en-US" w:eastAsia="de-AT"/>
        </w:rPr>
        <w:t xml:space="preserve"> to make continues images and allign the object</w:t>
      </w:r>
      <w:r w:rsidRPr="005A5DC2">
        <w:rPr>
          <w:rFonts w:cs="Arial"/>
          <w:noProof/>
          <w:szCs w:val="22"/>
          <w:lang w:val="en-US" w:eastAsia="de-AT"/>
        </w:rPr>
        <w:t>.</w:t>
      </w:r>
    </w:p>
    <w:p w:rsidR="00D03001" w:rsidRDefault="00EA703D">
      <w:pPr>
        <w:widowControl/>
        <w:suppressAutoHyphens w:val="0"/>
        <w:rPr>
          <w:rFonts w:cs="Arial"/>
          <w:noProof/>
          <w:szCs w:val="22"/>
          <w:lang w:val="en-US" w:eastAsia="de-AT"/>
        </w:rPr>
      </w:pPr>
      <w:r w:rsidRPr="00EA703D">
        <w:rPr>
          <w:rFonts w:cs="Arial"/>
          <w:noProof/>
          <w:szCs w:val="22"/>
          <w:lang w:val="de-DE" w:eastAsia="de-DE"/>
        </w:rPr>
        <w:drawing>
          <wp:anchor distT="0" distB="0" distL="114300" distR="114300" simplePos="0" relativeHeight="251658752" behindDoc="1" locked="0" layoutInCell="1" allowOverlap="1">
            <wp:simplePos x="0" y="0"/>
            <wp:positionH relativeFrom="margin">
              <wp:align>right</wp:align>
            </wp:positionH>
            <wp:positionV relativeFrom="paragraph">
              <wp:posOffset>6350</wp:posOffset>
            </wp:positionV>
            <wp:extent cx="1365250" cy="735965"/>
            <wp:effectExtent l="0" t="0" r="6350" b="6985"/>
            <wp:wrapTight wrapText="bothSides">
              <wp:wrapPolygon edited="0">
                <wp:start x="0" y="0"/>
                <wp:lineTo x="0" y="21246"/>
                <wp:lineTo x="21399" y="21246"/>
                <wp:lineTo x="2139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65250" cy="735965"/>
                    </a:xfrm>
                    <a:prstGeom prst="rect">
                      <a:avLst/>
                    </a:prstGeom>
                  </pic:spPr>
                </pic:pic>
              </a:graphicData>
            </a:graphic>
            <wp14:sizeRelH relativeFrom="page">
              <wp14:pctWidth>0</wp14:pctWidth>
            </wp14:sizeRelH>
            <wp14:sizeRelV relativeFrom="page">
              <wp14:pctHeight>0</wp14:pctHeight>
            </wp14:sizeRelV>
          </wp:anchor>
        </w:drawing>
      </w:r>
    </w:p>
    <w:p w:rsidR="00FC22E8" w:rsidRDefault="00FC22E8" w:rsidP="001F0BAA">
      <w:pPr>
        <w:pStyle w:val="FlietextEinzug"/>
        <w:ind w:left="0"/>
        <w:jc w:val="both"/>
        <w:rPr>
          <w:rFonts w:cs="Arial"/>
          <w:noProof/>
          <w:szCs w:val="22"/>
          <w:lang w:val="en-US" w:eastAsia="de-AT"/>
        </w:rPr>
      </w:pPr>
      <w:r>
        <w:rPr>
          <w:rFonts w:cs="Arial"/>
          <w:noProof/>
          <w:szCs w:val="22"/>
          <w:lang w:val="en-US" w:eastAsia="de-AT"/>
        </w:rPr>
        <w:t xml:space="preserve">Click on Trigger to generate a new image. In some cases it </w:t>
      </w:r>
      <w:r w:rsidR="003C1AF4">
        <w:rPr>
          <w:rFonts w:cs="Arial"/>
          <w:noProof/>
          <w:szCs w:val="22"/>
          <w:lang w:val="en-US" w:eastAsia="de-AT"/>
        </w:rPr>
        <w:t>may</w:t>
      </w:r>
      <w:r>
        <w:rPr>
          <w:rFonts w:cs="Arial"/>
          <w:noProof/>
          <w:szCs w:val="22"/>
          <w:lang w:val="en-US" w:eastAsia="de-AT"/>
        </w:rPr>
        <w:t xml:space="preserve"> be necessary to adjust the automatically generated values. </w:t>
      </w:r>
    </w:p>
    <w:p w:rsidR="00FC22E8" w:rsidRDefault="00FC22E8" w:rsidP="001F0BAA">
      <w:pPr>
        <w:pStyle w:val="FlietextEinzug"/>
        <w:ind w:left="0"/>
        <w:jc w:val="both"/>
        <w:rPr>
          <w:rFonts w:cs="Arial"/>
          <w:noProof/>
          <w:szCs w:val="22"/>
          <w:lang w:val="en-US" w:eastAsia="de-AT"/>
        </w:rPr>
      </w:pPr>
    </w:p>
    <w:p w:rsidR="005A5DC2" w:rsidRDefault="005A5DC2" w:rsidP="001F0BAA">
      <w:pPr>
        <w:pStyle w:val="FlietextEinzug"/>
        <w:ind w:left="0"/>
        <w:jc w:val="both"/>
        <w:rPr>
          <w:rFonts w:cs="Arial"/>
          <w:noProof/>
          <w:szCs w:val="22"/>
          <w:lang w:val="en-US" w:eastAsia="de-AT"/>
        </w:rPr>
      </w:pPr>
    </w:p>
    <w:p w:rsidR="00EA703D" w:rsidRDefault="00EA703D" w:rsidP="001F0BAA">
      <w:pPr>
        <w:pStyle w:val="FlietextEinzug"/>
        <w:ind w:left="0"/>
        <w:jc w:val="both"/>
        <w:rPr>
          <w:rFonts w:cs="Arial"/>
          <w:noProof/>
          <w:szCs w:val="22"/>
          <w:lang w:val="en-US" w:eastAsia="de-AT"/>
        </w:rPr>
      </w:pPr>
    </w:p>
    <w:p w:rsidR="00A705DC" w:rsidRDefault="00E95884" w:rsidP="001F0BAA">
      <w:pPr>
        <w:pStyle w:val="FlietextEinzug"/>
        <w:ind w:left="0"/>
        <w:jc w:val="both"/>
        <w:rPr>
          <w:lang w:val="en-US"/>
        </w:rPr>
      </w:pPr>
      <w:r>
        <w:rPr>
          <w:rFonts w:cs="Arial"/>
          <w:noProof/>
          <w:szCs w:val="22"/>
          <w:lang w:val="en-US" w:eastAsia="de-AT"/>
        </w:rPr>
        <w:t>Use the crosshair toggle button to show additional information. Images are stored automatically when the checkbox “Auto Archiv Image” is set (see</w:t>
      </w:r>
      <w:r w:rsidR="00EA703D">
        <w:rPr>
          <w:rFonts w:cs="Arial"/>
          <w:noProof/>
          <w:szCs w:val="22"/>
          <w:lang w:val="en-US" w:eastAsia="de-AT"/>
        </w:rPr>
        <w:t xml:space="preserve"> </w:t>
      </w:r>
      <w:r w:rsidR="00EA703D">
        <w:rPr>
          <w:rFonts w:cs="Arial"/>
          <w:noProof/>
          <w:szCs w:val="22"/>
          <w:lang w:val="en-US" w:eastAsia="de-AT"/>
        </w:rPr>
        <w:fldChar w:fldCharType="begin"/>
      </w:r>
      <w:r w:rsidR="00EA703D">
        <w:rPr>
          <w:rFonts w:cs="Arial"/>
          <w:noProof/>
          <w:szCs w:val="22"/>
          <w:lang w:val="en-US" w:eastAsia="de-AT"/>
        </w:rPr>
        <w:instrText xml:space="preserve"> REF _Ref35516612 \r \h </w:instrText>
      </w:r>
      <w:r w:rsidR="00EA703D">
        <w:rPr>
          <w:rFonts w:cs="Arial"/>
          <w:noProof/>
          <w:szCs w:val="22"/>
          <w:lang w:val="en-US" w:eastAsia="de-AT"/>
        </w:rPr>
      </w:r>
      <w:r w:rsidR="00EA703D">
        <w:rPr>
          <w:rFonts w:cs="Arial"/>
          <w:noProof/>
          <w:szCs w:val="22"/>
          <w:lang w:val="en-US" w:eastAsia="de-AT"/>
        </w:rPr>
        <w:fldChar w:fldCharType="separate"/>
      </w:r>
      <w:r w:rsidR="00E61AED">
        <w:rPr>
          <w:rFonts w:cs="Arial"/>
          <w:noProof/>
          <w:szCs w:val="22"/>
          <w:lang w:val="en-US" w:eastAsia="de-AT"/>
        </w:rPr>
        <w:t>5.12</w:t>
      </w:r>
      <w:r w:rsidR="00EA703D">
        <w:rPr>
          <w:rFonts w:cs="Arial"/>
          <w:noProof/>
          <w:szCs w:val="22"/>
          <w:lang w:val="en-US" w:eastAsia="de-AT"/>
        </w:rPr>
        <w:fldChar w:fldCharType="end"/>
      </w:r>
      <w:r>
        <w:rPr>
          <w:rFonts w:cs="Arial"/>
          <w:noProof/>
          <w:szCs w:val="22"/>
          <w:lang w:val="en-US" w:eastAsia="de-AT"/>
        </w:rPr>
        <w:t xml:space="preserve">). </w:t>
      </w:r>
      <w:r w:rsidR="00EA703D">
        <w:rPr>
          <w:rFonts w:cs="Arial"/>
          <w:noProof/>
          <w:szCs w:val="22"/>
          <w:lang w:val="en-US" w:eastAsia="de-AT"/>
        </w:rPr>
        <w:t xml:space="preserve">Details results can also be viewed on the “Results” page. </w:t>
      </w:r>
      <w:r w:rsidR="00C85A0D">
        <w:rPr>
          <w:lang w:val="en-US"/>
        </w:rPr>
        <w:t>Google Chrome browser must be used for the mappView project; other browser may not show the correct crosshair position.</w:t>
      </w:r>
    </w:p>
    <w:p w:rsidR="002A39B1" w:rsidRDefault="002A39B1" w:rsidP="001F0BAA">
      <w:pPr>
        <w:pStyle w:val="FlietextEinzug"/>
        <w:ind w:left="0"/>
        <w:jc w:val="both"/>
        <w:rPr>
          <w:lang w:val="en-US"/>
        </w:rPr>
      </w:pPr>
    </w:p>
    <w:p w:rsidR="002A39B1" w:rsidRDefault="002A39B1">
      <w:pPr>
        <w:widowControl/>
        <w:suppressAutoHyphens w:val="0"/>
        <w:rPr>
          <w:b/>
          <w:color w:val="FF8800"/>
          <w:lang w:val="en-US"/>
        </w:rPr>
      </w:pPr>
      <w:r>
        <w:rPr>
          <w:lang w:val="en-US"/>
        </w:rPr>
        <w:br w:type="page"/>
      </w:r>
    </w:p>
    <w:p w:rsidR="002A39B1" w:rsidRDefault="00163E8E" w:rsidP="002A39B1">
      <w:pPr>
        <w:pStyle w:val="berschrift2"/>
        <w:rPr>
          <w:lang w:val="en-US"/>
        </w:rPr>
      </w:pPr>
      <w:bookmarkStart w:id="17" w:name="_Toc44517631"/>
      <w:r>
        <w:rPr>
          <w:lang w:val="en-US"/>
        </w:rPr>
        <w:lastRenderedPageBreak/>
        <w:t>Changing the demo</w:t>
      </w:r>
      <w:bookmarkEnd w:id="17"/>
    </w:p>
    <w:p w:rsidR="002A39B1" w:rsidRDefault="002A39B1" w:rsidP="002A39B1">
      <w:pPr>
        <w:pStyle w:val="FlietextEinzug"/>
        <w:ind w:left="0"/>
        <w:jc w:val="both"/>
        <w:rPr>
          <w:rFonts w:cs="Arial"/>
          <w:noProof/>
          <w:szCs w:val="22"/>
          <w:lang w:val="en-US" w:eastAsia="de-AT"/>
        </w:rPr>
      </w:pPr>
      <w:r>
        <w:rPr>
          <w:rFonts w:cs="Arial"/>
          <w:szCs w:val="22"/>
          <w:lang w:val="en-US"/>
        </w:rPr>
        <w:t>The different tasks are designed to easily integrate into an existing application</w:t>
      </w:r>
      <w:r>
        <w:rPr>
          <w:rFonts w:cs="Arial"/>
          <w:noProof/>
          <w:szCs w:val="22"/>
          <w:lang w:val="en-US" w:eastAsia="de-AT"/>
        </w:rPr>
        <w:t>. All interactions are handle by variable structures. To allow easy update of these task they should not be changed. The demo includes a task “YourTask” that can be used to write own code.</w:t>
      </w:r>
    </w:p>
    <w:p w:rsidR="00163E8E" w:rsidRDefault="00163E8E" w:rsidP="002A39B1">
      <w:pPr>
        <w:pStyle w:val="FlietextEinzug"/>
        <w:ind w:left="0"/>
        <w:jc w:val="both"/>
        <w:rPr>
          <w:rFonts w:cs="Arial"/>
          <w:noProof/>
          <w:szCs w:val="22"/>
          <w:lang w:val="en-US" w:eastAsia="de-AT"/>
        </w:rPr>
      </w:pPr>
    </w:p>
    <w:p w:rsidR="00163E8E" w:rsidRPr="00D4338D" w:rsidRDefault="00163E8E" w:rsidP="002A39B1">
      <w:pPr>
        <w:pStyle w:val="FlietextEinzug"/>
        <w:ind w:left="0"/>
        <w:jc w:val="both"/>
        <w:rPr>
          <w:rFonts w:cs="Arial"/>
          <w:noProof/>
          <w:szCs w:val="22"/>
          <w:lang w:val="en-US" w:eastAsia="de-AT"/>
        </w:rPr>
      </w:pPr>
      <w:r>
        <w:rPr>
          <w:rFonts w:cs="Arial"/>
          <w:noProof/>
          <w:szCs w:val="22"/>
          <w:lang w:val="en-US" w:eastAsia="de-AT"/>
        </w:rPr>
        <w:t>The task includes the sample configuration the different vision functions and lights. It also includes a basic state machine to connect a drive and use the nettime functionality.</w:t>
      </w:r>
    </w:p>
    <w:p w:rsidR="00085121" w:rsidRDefault="00085121">
      <w:pPr>
        <w:widowControl/>
        <w:suppressAutoHyphens w:val="0"/>
        <w:rPr>
          <w:noProof/>
          <w:lang w:val="en-US" w:eastAsia="de-AT"/>
        </w:rPr>
      </w:pPr>
    </w:p>
    <w:p w:rsidR="00085121" w:rsidRDefault="00085121" w:rsidP="00085121">
      <w:pPr>
        <w:pStyle w:val="berschrift2"/>
        <w:rPr>
          <w:lang w:val="en-US"/>
        </w:rPr>
      </w:pPr>
      <w:bookmarkStart w:id="18" w:name="_Toc44517632"/>
      <w:r>
        <w:rPr>
          <w:lang w:val="en-US"/>
        </w:rPr>
        <w:t>Lights</w:t>
      </w:r>
      <w:bookmarkEnd w:id="18"/>
    </w:p>
    <w:p w:rsidR="00085121" w:rsidRDefault="00085121" w:rsidP="00085121">
      <w:pPr>
        <w:pStyle w:val="FlietextEinzug"/>
        <w:ind w:left="0"/>
        <w:rPr>
          <w:lang w:val="en-US"/>
        </w:rPr>
      </w:pPr>
      <w:r>
        <w:rPr>
          <w:lang w:val="en-US"/>
        </w:rPr>
        <w:t>The lights page the backlights or barlights can be tested.</w:t>
      </w:r>
    </w:p>
    <w:p w:rsidR="00085121" w:rsidRDefault="00085121" w:rsidP="00085121">
      <w:pPr>
        <w:pStyle w:val="FlietextEinzug"/>
        <w:ind w:left="0"/>
        <w:rPr>
          <w:lang w:val="en-US"/>
        </w:rPr>
      </w:pPr>
    </w:p>
    <w:p w:rsidR="00085121" w:rsidRPr="00085121" w:rsidRDefault="008850FA" w:rsidP="00085121">
      <w:pPr>
        <w:pStyle w:val="FlietextEinzug"/>
        <w:ind w:left="0"/>
        <w:rPr>
          <w:lang w:val="en-US"/>
        </w:rPr>
      </w:pPr>
      <w:r w:rsidRPr="008850FA">
        <w:rPr>
          <w:noProof/>
          <w:lang w:val="de-DE" w:eastAsia="de-DE"/>
        </w:rPr>
        <w:drawing>
          <wp:inline distT="0" distB="0" distL="0" distR="0" wp14:anchorId="2C90E9ED" wp14:editId="29B7FAF4">
            <wp:extent cx="5760720" cy="3078480"/>
            <wp:effectExtent l="0" t="0" r="0"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078480"/>
                    </a:xfrm>
                    <a:prstGeom prst="rect">
                      <a:avLst/>
                    </a:prstGeom>
                  </pic:spPr>
                </pic:pic>
              </a:graphicData>
            </a:graphic>
          </wp:inline>
        </w:drawing>
      </w:r>
    </w:p>
    <w:p w:rsidR="00085121" w:rsidRDefault="00085121">
      <w:pPr>
        <w:widowControl/>
        <w:suppressAutoHyphens w:val="0"/>
        <w:rPr>
          <w:noProof/>
          <w:lang w:val="en-US" w:eastAsia="de-AT"/>
        </w:rPr>
      </w:pPr>
    </w:p>
    <w:p w:rsidR="00085121" w:rsidRDefault="00085121">
      <w:pPr>
        <w:widowControl/>
        <w:suppressAutoHyphens w:val="0"/>
        <w:rPr>
          <w:b/>
          <w:color w:val="FF8800"/>
          <w:lang w:val="en-US"/>
        </w:rPr>
      </w:pPr>
      <w:r>
        <w:rPr>
          <w:lang w:val="en-US"/>
        </w:rPr>
        <w:br w:type="page"/>
      </w:r>
    </w:p>
    <w:p w:rsidR="00085121" w:rsidRDefault="00085121" w:rsidP="00085121">
      <w:pPr>
        <w:pStyle w:val="berschrift2"/>
        <w:rPr>
          <w:lang w:val="en-US"/>
        </w:rPr>
      </w:pPr>
      <w:bookmarkStart w:id="19" w:name="_Toc44517633"/>
      <w:r>
        <w:rPr>
          <w:lang w:val="en-US"/>
        </w:rPr>
        <w:lastRenderedPageBreak/>
        <w:t>Recipe</w:t>
      </w:r>
      <w:bookmarkEnd w:id="19"/>
    </w:p>
    <w:p w:rsidR="00596844" w:rsidRDefault="00085121" w:rsidP="00596844">
      <w:pPr>
        <w:jc w:val="both"/>
        <w:rPr>
          <w:rFonts w:cs="Arial"/>
          <w:color w:val="000000" w:themeColor="text1"/>
          <w:szCs w:val="22"/>
          <w:lang w:val="en-US"/>
        </w:rPr>
      </w:pPr>
      <w:r w:rsidRPr="000F6A9F">
        <w:rPr>
          <w:rFonts w:cs="Arial"/>
          <w:color w:val="000000" w:themeColor="text1"/>
          <w:szCs w:val="22"/>
          <w:lang w:val="en-US"/>
        </w:rPr>
        <w:t xml:space="preserve">On </w:t>
      </w:r>
      <w:r w:rsidR="000F6A9F" w:rsidRPr="000F6A9F">
        <w:rPr>
          <w:rFonts w:cs="Arial"/>
          <w:color w:val="000000" w:themeColor="text1"/>
          <w:szCs w:val="22"/>
          <w:lang w:val="en-US"/>
        </w:rPr>
        <w:t xml:space="preserve">the </w:t>
      </w:r>
      <w:r w:rsidRPr="000F6A9F">
        <w:rPr>
          <w:rFonts w:cs="Arial"/>
          <w:color w:val="000000" w:themeColor="text1"/>
          <w:szCs w:val="22"/>
          <w:lang w:val="en-US"/>
        </w:rPr>
        <w:t xml:space="preserve">recipe </w:t>
      </w:r>
      <w:r w:rsidR="000F6A9F" w:rsidRPr="000F6A9F">
        <w:rPr>
          <w:rFonts w:cs="Arial"/>
          <w:color w:val="000000" w:themeColor="text1"/>
          <w:szCs w:val="22"/>
          <w:lang w:val="en-US"/>
        </w:rPr>
        <w:t>page,</w:t>
      </w:r>
      <w:r w:rsidRPr="000F6A9F">
        <w:rPr>
          <w:rFonts w:cs="Arial"/>
          <w:color w:val="000000" w:themeColor="text1"/>
          <w:szCs w:val="22"/>
          <w:lang w:val="en-US"/>
        </w:rPr>
        <w:t xml:space="preserve"> the camera settings </w:t>
      </w:r>
      <w:r w:rsidR="000F6A9F" w:rsidRPr="000F6A9F">
        <w:rPr>
          <w:rFonts w:cs="Arial"/>
          <w:color w:val="000000" w:themeColor="text1"/>
          <w:szCs w:val="22"/>
          <w:lang w:val="en-US"/>
        </w:rPr>
        <w:t>are</w:t>
      </w:r>
      <w:r w:rsidRPr="000F6A9F">
        <w:rPr>
          <w:rFonts w:cs="Arial"/>
          <w:color w:val="000000" w:themeColor="text1"/>
          <w:szCs w:val="22"/>
          <w:lang w:val="en-US"/>
        </w:rPr>
        <w:t xml:space="preserve"> saved in a CSV file.</w:t>
      </w:r>
      <w:r w:rsidR="000F6A9F" w:rsidRPr="000F6A9F">
        <w:rPr>
          <w:rFonts w:cs="Arial"/>
          <w:color w:val="000000" w:themeColor="text1"/>
          <w:szCs w:val="22"/>
          <w:lang w:val="en-US"/>
        </w:rPr>
        <w:t xml:space="preserve"> The data is stored on the user partition. </w:t>
      </w:r>
    </w:p>
    <w:p w:rsidR="00596844" w:rsidRDefault="00596844" w:rsidP="00596844">
      <w:pPr>
        <w:jc w:val="both"/>
        <w:rPr>
          <w:rFonts w:cs="Arial"/>
          <w:color w:val="000000" w:themeColor="text1"/>
          <w:szCs w:val="22"/>
          <w:lang w:val="en-US"/>
        </w:rPr>
      </w:pPr>
    </w:p>
    <w:p w:rsidR="00596844" w:rsidRDefault="00DE6095" w:rsidP="00596844">
      <w:pPr>
        <w:jc w:val="both"/>
        <w:rPr>
          <w:rFonts w:cs="Arial"/>
          <w:color w:val="000000" w:themeColor="text1"/>
          <w:szCs w:val="22"/>
          <w:lang w:val="en-US"/>
        </w:rPr>
      </w:pPr>
      <w:r>
        <w:rPr>
          <w:rFonts w:cs="Arial"/>
          <w:color w:val="000000" w:themeColor="text1"/>
          <w:szCs w:val="22"/>
          <w:lang w:val="en-US"/>
        </w:rPr>
        <w:t xml:space="preserve">On this </w:t>
      </w:r>
      <w:r w:rsidR="006029A3">
        <w:rPr>
          <w:rFonts w:cs="Arial"/>
          <w:color w:val="000000" w:themeColor="text1"/>
          <w:szCs w:val="22"/>
          <w:lang w:val="en-US"/>
        </w:rPr>
        <w:t>page,</w:t>
      </w:r>
      <w:r>
        <w:rPr>
          <w:rFonts w:cs="Arial"/>
          <w:color w:val="000000" w:themeColor="text1"/>
          <w:szCs w:val="22"/>
          <w:lang w:val="en-US"/>
        </w:rPr>
        <w:t xml:space="preserve"> it is also possible to switch between vision applications. The list contains all vision applications.</w:t>
      </w:r>
      <w:r w:rsidR="006029A3">
        <w:rPr>
          <w:rFonts w:cs="Arial"/>
          <w:color w:val="000000" w:themeColor="text1"/>
          <w:szCs w:val="22"/>
          <w:lang w:val="en-US"/>
        </w:rPr>
        <w:t xml:space="preserve"> The user must know what vision application is compatible with the selected vision function.</w:t>
      </w:r>
      <w:r w:rsidR="00596844">
        <w:rPr>
          <w:rFonts w:cs="Arial"/>
          <w:color w:val="000000" w:themeColor="text1"/>
          <w:szCs w:val="22"/>
          <w:lang w:val="en-US"/>
        </w:rPr>
        <w:t xml:space="preserve"> This means the vision application belongs to the same type of vision function (blob, match,…) and the number of IOs points has not changed. It is not possible to switch to a dfferent vision function .</w:t>
      </w:r>
    </w:p>
    <w:p w:rsidR="00085121" w:rsidRPr="000F6A9F" w:rsidRDefault="00596844" w:rsidP="00596844">
      <w:pPr>
        <w:jc w:val="both"/>
        <w:rPr>
          <w:rFonts w:cs="Arial"/>
          <w:color w:val="000000" w:themeColor="text1"/>
          <w:szCs w:val="22"/>
          <w:lang w:val="en-US"/>
        </w:rPr>
      </w:pPr>
      <w:r>
        <w:rPr>
          <w:rFonts w:cs="Arial"/>
          <w:color w:val="000000" w:themeColor="text1"/>
          <w:szCs w:val="22"/>
          <w:lang w:val="en-US"/>
        </w:rPr>
        <w:t xml:space="preserve">Status 328685176 indicates that the user tried to load a vision application that is not compatible with the vision component. All vision applications must be pre-defined under the configuration view in mappVision. </w:t>
      </w:r>
    </w:p>
    <w:p w:rsidR="000F6A9F" w:rsidRDefault="000F6A9F" w:rsidP="00085121">
      <w:pPr>
        <w:pStyle w:val="FlietextEinzug"/>
        <w:ind w:left="0"/>
        <w:rPr>
          <w:lang w:val="en-US"/>
        </w:rPr>
      </w:pPr>
    </w:p>
    <w:p w:rsidR="000F6A9F" w:rsidRDefault="00DE6095" w:rsidP="00085121">
      <w:pPr>
        <w:pStyle w:val="FlietextEinzug"/>
        <w:ind w:left="0"/>
        <w:rPr>
          <w:lang w:val="en-US"/>
        </w:rPr>
      </w:pPr>
      <w:r w:rsidRPr="00DE6095">
        <w:rPr>
          <w:noProof/>
          <w:lang w:val="de-DE" w:eastAsia="de-DE"/>
        </w:rPr>
        <w:drawing>
          <wp:inline distT="0" distB="0" distL="0" distR="0" wp14:anchorId="1CF8F1E6" wp14:editId="39EA9CF4">
            <wp:extent cx="5760720" cy="246570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465705"/>
                    </a:xfrm>
                    <a:prstGeom prst="rect">
                      <a:avLst/>
                    </a:prstGeom>
                  </pic:spPr>
                </pic:pic>
              </a:graphicData>
            </a:graphic>
          </wp:inline>
        </w:drawing>
      </w:r>
    </w:p>
    <w:p w:rsidR="006029A3" w:rsidRDefault="006029A3" w:rsidP="00085121">
      <w:pPr>
        <w:pStyle w:val="FlietextEinzug"/>
        <w:ind w:left="0"/>
        <w:rPr>
          <w:lang w:val="en-US"/>
        </w:rPr>
      </w:pPr>
    </w:p>
    <w:p w:rsidR="006029A3" w:rsidRDefault="006029A3" w:rsidP="00085121">
      <w:pPr>
        <w:pStyle w:val="FlietextEinzug"/>
        <w:ind w:left="0"/>
        <w:rPr>
          <w:lang w:val="en-US"/>
        </w:rPr>
      </w:pPr>
      <w:r>
        <w:rPr>
          <w:lang w:val="en-US"/>
        </w:rPr>
        <w:t>The data that is stored in a recipe is transferred in the sample task “YourTask”. By default the following data is stored:</w:t>
      </w:r>
    </w:p>
    <w:p w:rsidR="006029A3" w:rsidRDefault="006029A3" w:rsidP="00085121">
      <w:pPr>
        <w:pStyle w:val="FlietextEinzug"/>
        <w:ind w:left="0"/>
        <w:rPr>
          <w:lang w:val="en-US"/>
        </w:rPr>
      </w:pPr>
    </w:p>
    <w:p w:rsidR="006029A3" w:rsidRDefault="006029A3" w:rsidP="006029A3">
      <w:pPr>
        <w:pStyle w:val="FlietextEinzug"/>
        <w:numPr>
          <w:ilvl w:val="0"/>
          <w:numId w:val="37"/>
        </w:numPr>
        <w:rPr>
          <w:lang w:val="en-US"/>
        </w:rPr>
      </w:pPr>
      <w:r>
        <w:rPr>
          <w:lang w:val="en-US"/>
        </w:rPr>
        <w:t>Vision application name</w:t>
      </w:r>
    </w:p>
    <w:p w:rsidR="006029A3" w:rsidRDefault="006029A3" w:rsidP="006029A3">
      <w:pPr>
        <w:pStyle w:val="FlietextEinzug"/>
        <w:numPr>
          <w:ilvl w:val="0"/>
          <w:numId w:val="37"/>
        </w:numPr>
        <w:rPr>
          <w:lang w:val="en-US"/>
        </w:rPr>
      </w:pPr>
      <w:r>
        <w:rPr>
          <w:lang w:val="en-US"/>
        </w:rPr>
        <w:t>Gain</w:t>
      </w:r>
    </w:p>
    <w:p w:rsidR="006029A3" w:rsidRDefault="006029A3" w:rsidP="006029A3">
      <w:pPr>
        <w:pStyle w:val="FlietextEinzug"/>
        <w:numPr>
          <w:ilvl w:val="0"/>
          <w:numId w:val="37"/>
        </w:numPr>
        <w:rPr>
          <w:lang w:val="en-US"/>
        </w:rPr>
      </w:pPr>
      <w:r>
        <w:rPr>
          <w:lang w:val="en-US"/>
        </w:rPr>
        <w:t>Exposure</w:t>
      </w:r>
    </w:p>
    <w:p w:rsidR="006029A3" w:rsidRDefault="006029A3" w:rsidP="006029A3">
      <w:pPr>
        <w:pStyle w:val="FlietextEinzug"/>
        <w:numPr>
          <w:ilvl w:val="0"/>
          <w:numId w:val="37"/>
        </w:numPr>
        <w:rPr>
          <w:lang w:val="en-US"/>
        </w:rPr>
      </w:pPr>
      <w:r>
        <w:rPr>
          <w:lang w:val="en-US"/>
        </w:rPr>
        <w:t>Focus</w:t>
      </w:r>
    </w:p>
    <w:p w:rsidR="006029A3" w:rsidRDefault="006029A3" w:rsidP="006029A3">
      <w:pPr>
        <w:pStyle w:val="FlietextEinzug"/>
        <w:numPr>
          <w:ilvl w:val="0"/>
          <w:numId w:val="37"/>
        </w:numPr>
        <w:rPr>
          <w:lang w:val="en-US"/>
        </w:rPr>
      </w:pPr>
      <w:r>
        <w:rPr>
          <w:lang w:val="en-US"/>
        </w:rPr>
        <w:t>FlashColor</w:t>
      </w:r>
    </w:p>
    <w:p w:rsidR="006029A3" w:rsidRDefault="006029A3" w:rsidP="006029A3">
      <w:pPr>
        <w:pStyle w:val="FlietextEinzug"/>
        <w:numPr>
          <w:ilvl w:val="0"/>
          <w:numId w:val="37"/>
        </w:numPr>
        <w:rPr>
          <w:lang w:val="en-US"/>
        </w:rPr>
      </w:pPr>
      <w:r>
        <w:rPr>
          <w:lang w:val="en-US"/>
        </w:rPr>
        <w:t>FlashSegment</w:t>
      </w:r>
    </w:p>
    <w:p w:rsidR="006029A3" w:rsidRDefault="006029A3" w:rsidP="006029A3">
      <w:pPr>
        <w:pStyle w:val="FlietextEinzug"/>
        <w:numPr>
          <w:ilvl w:val="0"/>
          <w:numId w:val="37"/>
        </w:numPr>
        <w:rPr>
          <w:lang w:val="en-US"/>
        </w:rPr>
      </w:pPr>
      <w:r>
        <w:rPr>
          <w:lang w:val="en-US"/>
        </w:rPr>
        <w:t>MaxItemCnt</w:t>
      </w:r>
    </w:p>
    <w:p w:rsidR="006029A3" w:rsidRDefault="006029A3" w:rsidP="006029A3">
      <w:pPr>
        <w:pStyle w:val="FlietextEinzug"/>
        <w:numPr>
          <w:ilvl w:val="0"/>
          <w:numId w:val="37"/>
        </w:numPr>
        <w:rPr>
          <w:lang w:val="en-US"/>
        </w:rPr>
      </w:pPr>
      <w:r>
        <w:rPr>
          <w:lang w:val="en-US"/>
        </w:rPr>
        <w:t>Timeout</w:t>
      </w:r>
    </w:p>
    <w:p w:rsidR="00DE6095" w:rsidRDefault="00DE6095" w:rsidP="00085121">
      <w:pPr>
        <w:pStyle w:val="FlietextEinzug"/>
        <w:ind w:left="0"/>
        <w:rPr>
          <w:lang w:val="en-US"/>
        </w:rPr>
      </w:pPr>
    </w:p>
    <w:p w:rsidR="00DE6095" w:rsidRDefault="00596844" w:rsidP="00085121">
      <w:pPr>
        <w:pStyle w:val="FlietextEinzug"/>
        <w:ind w:left="0"/>
        <w:rPr>
          <w:lang w:val="en-US"/>
        </w:rPr>
      </w:pPr>
      <w:r>
        <w:rPr>
          <w:lang w:val="en-US"/>
        </w:rPr>
        <w:t>When a recipe is loaded the sample task automatically switches to the vision application that is stored in the recipe.</w:t>
      </w:r>
    </w:p>
    <w:p w:rsidR="000F6A9F" w:rsidRDefault="000F6A9F" w:rsidP="00085121">
      <w:pPr>
        <w:pStyle w:val="FlietextEinzug"/>
        <w:ind w:left="0"/>
        <w:rPr>
          <w:lang w:val="en-US"/>
        </w:rPr>
      </w:pPr>
    </w:p>
    <w:p w:rsidR="00085121" w:rsidRDefault="00085121" w:rsidP="00085121">
      <w:pPr>
        <w:pStyle w:val="FlietextEinzug"/>
        <w:ind w:left="0"/>
        <w:rPr>
          <w:lang w:val="en-US"/>
        </w:rPr>
      </w:pPr>
    </w:p>
    <w:p w:rsidR="00085121" w:rsidRPr="00085121" w:rsidRDefault="00085121" w:rsidP="00085121">
      <w:pPr>
        <w:pStyle w:val="FlietextEinzug"/>
        <w:ind w:left="0"/>
        <w:rPr>
          <w:lang w:val="en-US"/>
        </w:rPr>
      </w:pPr>
    </w:p>
    <w:p w:rsidR="00D03001" w:rsidRDefault="00D03001">
      <w:pPr>
        <w:widowControl/>
        <w:suppressAutoHyphens w:val="0"/>
        <w:rPr>
          <w:b/>
          <w:noProof/>
          <w:color w:val="FF8800"/>
          <w:lang w:val="en-US" w:eastAsia="de-AT"/>
        </w:rPr>
      </w:pPr>
      <w:r>
        <w:rPr>
          <w:noProof/>
          <w:lang w:val="en-US" w:eastAsia="de-AT"/>
        </w:rPr>
        <w:br w:type="page"/>
      </w:r>
    </w:p>
    <w:p w:rsidR="00D4338D" w:rsidRDefault="00FE04EE" w:rsidP="00FE04EE">
      <w:pPr>
        <w:pStyle w:val="berschrift2"/>
        <w:rPr>
          <w:noProof/>
          <w:lang w:val="en-US" w:eastAsia="de-AT"/>
        </w:rPr>
      </w:pPr>
      <w:bookmarkStart w:id="20" w:name="_Toc44517634"/>
      <w:r>
        <w:rPr>
          <w:noProof/>
          <w:lang w:val="en-US" w:eastAsia="de-AT"/>
        </w:rPr>
        <w:lastRenderedPageBreak/>
        <w:t>Code Reader</w:t>
      </w:r>
      <w:bookmarkEnd w:id="20"/>
    </w:p>
    <w:p w:rsidR="00FC22E8" w:rsidRDefault="00FE04EE" w:rsidP="001F0BAA">
      <w:pPr>
        <w:pStyle w:val="FlietextEinzug"/>
        <w:ind w:left="0"/>
        <w:jc w:val="both"/>
        <w:rPr>
          <w:rFonts w:cs="Arial"/>
          <w:noProof/>
          <w:szCs w:val="22"/>
          <w:lang w:val="en-US" w:eastAsia="de-AT"/>
        </w:rPr>
      </w:pPr>
      <w:r>
        <w:rPr>
          <w:rFonts w:cs="Arial"/>
          <w:noProof/>
          <w:szCs w:val="22"/>
          <w:lang w:val="en-US" w:eastAsia="de-AT"/>
        </w:rPr>
        <w:t>The code reader page provides the information that are specific for the code reader functions. Select the code type fro</w:t>
      </w:r>
      <w:r w:rsidR="00161B7D">
        <w:rPr>
          <w:rFonts w:cs="Arial"/>
          <w:noProof/>
          <w:szCs w:val="22"/>
          <w:lang w:val="en-US" w:eastAsia="de-AT"/>
        </w:rPr>
        <w:t xml:space="preserve">m the drop down menu or use </w:t>
      </w:r>
      <w:r>
        <w:rPr>
          <w:rFonts w:cs="Arial"/>
          <w:noProof/>
          <w:szCs w:val="22"/>
          <w:lang w:val="en-US" w:eastAsia="de-AT"/>
        </w:rPr>
        <w:t xml:space="preserve">“Auto </w:t>
      </w:r>
      <w:r w:rsidR="00161B7D">
        <w:rPr>
          <w:rFonts w:cs="Arial"/>
          <w:noProof/>
          <w:szCs w:val="22"/>
          <w:lang w:val="en-US" w:eastAsia="de-AT"/>
        </w:rPr>
        <w:t>Identify</w:t>
      </w:r>
      <w:r>
        <w:rPr>
          <w:rFonts w:cs="Arial"/>
          <w:noProof/>
          <w:szCs w:val="22"/>
          <w:lang w:val="en-US" w:eastAsia="de-AT"/>
        </w:rPr>
        <w:t xml:space="preserve">” to start the </w:t>
      </w:r>
      <w:r w:rsidR="00B55E5C">
        <w:rPr>
          <w:rFonts w:cs="Arial"/>
          <w:noProof/>
          <w:szCs w:val="22"/>
          <w:lang w:val="en-US" w:eastAsia="de-AT"/>
        </w:rPr>
        <w:t>process that tries to identify the code automatically.</w:t>
      </w:r>
      <w:r w:rsidR="00161B7D">
        <w:rPr>
          <w:rFonts w:cs="Arial"/>
          <w:noProof/>
          <w:szCs w:val="22"/>
          <w:lang w:val="en-US" w:eastAsia="de-AT"/>
        </w:rPr>
        <w:t xml:space="preserve"> The identification process can run for up to 20s.</w:t>
      </w:r>
    </w:p>
    <w:p w:rsidR="00FE04EE" w:rsidRDefault="00FE04EE" w:rsidP="001F0BAA">
      <w:pPr>
        <w:pStyle w:val="FlietextEinzug"/>
        <w:ind w:left="0"/>
        <w:jc w:val="both"/>
        <w:rPr>
          <w:rFonts w:cs="Arial"/>
          <w:noProof/>
          <w:szCs w:val="22"/>
          <w:lang w:val="en-US" w:eastAsia="de-AT"/>
        </w:rPr>
      </w:pPr>
    </w:p>
    <w:p w:rsidR="00A705DC" w:rsidRDefault="00A147F2" w:rsidP="001F0BAA">
      <w:pPr>
        <w:pStyle w:val="FlietextEinzug"/>
        <w:ind w:left="0"/>
        <w:jc w:val="both"/>
        <w:rPr>
          <w:rFonts w:cs="Arial"/>
          <w:noProof/>
          <w:szCs w:val="22"/>
          <w:lang w:val="en-US" w:eastAsia="de-AT"/>
        </w:rPr>
      </w:pPr>
      <w:r w:rsidRPr="00A147F2">
        <w:rPr>
          <w:rFonts w:cs="Arial"/>
          <w:noProof/>
          <w:szCs w:val="22"/>
          <w:lang w:val="de-DE" w:eastAsia="de-DE"/>
        </w:rPr>
        <w:drawing>
          <wp:inline distT="0" distB="0" distL="0" distR="0" wp14:anchorId="33D54984" wp14:editId="430F3F9B">
            <wp:extent cx="5760720" cy="248031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80310"/>
                    </a:xfrm>
                    <a:prstGeom prst="rect">
                      <a:avLst/>
                    </a:prstGeom>
                  </pic:spPr>
                </pic:pic>
              </a:graphicData>
            </a:graphic>
          </wp:inline>
        </w:drawing>
      </w:r>
    </w:p>
    <w:p w:rsidR="00C02968" w:rsidRDefault="00C02968" w:rsidP="001F0BAA">
      <w:pPr>
        <w:pStyle w:val="FlietextEinzug"/>
        <w:ind w:left="0"/>
        <w:jc w:val="both"/>
        <w:rPr>
          <w:rFonts w:cs="Arial"/>
          <w:noProof/>
          <w:szCs w:val="22"/>
          <w:lang w:val="en-US" w:eastAsia="de-AT"/>
        </w:rPr>
      </w:pPr>
    </w:p>
    <w:p w:rsidR="00C02968" w:rsidRPr="00D4338D" w:rsidRDefault="00EA703D" w:rsidP="001F0BAA">
      <w:pPr>
        <w:pStyle w:val="FlietextEinzug"/>
        <w:ind w:left="0"/>
        <w:jc w:val="both"/>
        <w:rPr>
          <w:rFonts w:cs="Arial"/>
          <w:noProof/>
          <w:szCs w:val="22"/>
          <w:lang w:val="en-US" w:eastAsia="de-AT"/>
        </w:rPr>
      </w:pPr>
      <w:r>
        <w:rPr>
          <w:rFonts w:cs="Arial"/>
          <w:noProof/>
          <w:szCs w:val="22"/>
          <w:lang w:val="en-US" w:eastAsia="de-AT"/>
        </w:rPr>
        <w:t>It is possible to read multiple codes at the same time but all codes must be of the same code type</w:t>
      </w:r>
      <w:r w:rsidR="00CE7634">
        <w:rPr>
          <w:rFonts w:cs="Arial"/>
          <w:noProof/>
          <w:szCs w:val="22"/>
          <w:lang w:val="en-US" w:eastAsia="de-AT"/>
        </w:rPr>
        <w:t>.</w:t>
      </w:r>
    </w:p>
    <w:p w:rsidR="00315125" w:rsidRDefault="00111E76" w:rsidP="00111E76">
      <w:pPr>
        <w:pStyle w:val="berschrift2"/>
        <w:rPr>
          <w:noProof/>
          <w:lang w:val="en-US" w:eastAsia="de-AT"/>
        </w:rPr>
      </w:pPr>
      <w:bookmarkStart w:id="21" w:name="_Toc44517635"/>
      <w:r>
        <w:rPr>
          <w:noProof/>
          <w:lang w:val="en-US" w:eastAsia="de-AT"/>
        </w:rPr>
        <w:t>Blob</w:t>
      </w:r>
      <w:bookmarkEnd w:id="21"/>
    </w:p>
    <w:p w:rsidR="00111E76" w:rsidRDefault="00111E76" w:rsidP="00111E76">
      <w:pPr>
        <w:jc w:val="both"/>
        <w:rPr>
          <w:rFonts w:cs="Arial"/>
          <w:noProof/>
          <w:szCs w:val="22"/>
          <w:lang w:val="en-US" w:eastAsia="de-AT"/>
        </w:rPr>
      </w:pPr>
      <w:r>
        <w:rPr>
          <w:rFonts w:cs="Arial"/>
          <w:noProof/>
          <w:szCs w:val="22"/>
          <w:lang w:val="en-US" w:eastAsia="de-AT"/>
        </w:rPr>
        <w:t xml:space="preserve">The blob page provides the information that are specific for the blob functions. The table shows the details for each blob that was detected by the sensor. </w:t>
      </w:r>
      <w:r w:rsidR="00D03001">
        <w:rPr>
          <w:rFonts w:cs="Arial"/>
          <w:noProof/>
          <w:szCs w:val="22"/>
          <w:lang w:val="en-US" w:eastAsia="de-AT"/>
        </w:rPr>
        <w:t>T</w:t>
      </w:r>
      <w:r>
        <w:rPr>
          <w:rFonts w:cs="Arial"/>
          <w:noProof/>
          <w:szCs w:val="22"/>
          <w:lang w:val="en-US" w:eastAsia="de-AT"/>
        </w:rPr>
        <w:t>eaching must be done in the Vision Cockpit.</w:t>
      </w:r>
    </w:p>
    <w:p w:rsidR="00111E76" w:rsidRPr="00111E76" w:rsidRDefault="00111E76" w:rsidP="00111E76">
      <w:pPr>
        <w:rPr>
          <w:lang w:val="en-US" w:eastAsia="de-AT"/>
        </w:rPr>
      </w:pPr>
    </w:p>
    <w:p w:rsidR="00BF26A5" w:rsidRDefault="008850FA" w:rsidP="00111E76">
      <w:pPr>
        <w:rPr>
          <w:noProof/>
          <w:lang w:val="en-US" w:eastAsia="de-AT"/>
        </w:rPr>
      </w:pPr>
      <w:r w:rsidRPr="008850FA">
        <w:rPr>
          <w:noProof/>
          <w:lang w:val="de-DE" w:eastAsia="de-DE"/>
        </w:rPr>
        <w:drawing>
          <wp:inline distT="0" distB="0" distL="0" distR="0" wp14:anchorId="7498FC74" wp14:editId="1740EFE1">
            <wp:extent cx="5760720" cy="240157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01570"/>
                    </a:xfrm>
                    <a:prstGeom prst="rect">
                      <a:avLst/>
                    </a:prstGeom>
                  </pic:spPr>
                </pic:pic>
              </a:graphicData>
            </a:graphic>
          </wp:inline>
        </w:drawing>
      </w:r>
    </w:p>
    <w:p w:rsidR="008850FA" w:rsidRDefault="008850FA" w:rsidP="00111E76">
      <w:pPr>
        <w:rPr>
          <w:noProof/>
          <w:lang w:val="en-US" w:eastAsia="de-AT"/>
        </w:rPr>
      </w:pPr>
    </w:p>
    <w:p w:rsidR="008850FA" w:rsidRDefault="008850FA" w:rsidP="00111E76">
      <w:pPr>
        <w:rPr>
          <w:noProof/>
          <w:lang w:val="en-US" w:eastAsia="de-AT"/>
        </w:rPr>
      </w:pPr>
      <w:r>
        <w:rPr>
          <w:noProof/>
          <w:lang w:val="en-US" w:eastAsia="de-AT"/>
        </w:rPr>
        <w:t>The blob sends only basic information like Position, Model No by default even if more data is configured. To receive all data the parameter “Enhanced Blob Information” must be enabled.</w:t>
      </w:r>
    </w:p>
    <w:p w:rsidR="00C02968" w:rsidRDefault="00C02968" w:rsidP="00111E76">
      <w:pPr>
        <w:rPr>
          <w:noProof/>
          <w:lang w:val="en-US" w:eastAsia="de-AT"/>
        </w:rPr>
      </w:pPr>
    </w:p>
    <w:p w:rsidR="00BF26A5" w:rsidRDefault="00BF26A5" w:rsidP="00315125">
      <w:pPr>
        <w:pStyle w:val="FlietextEinzug"/>
        <w:jc w:val="both"/>
        <w:rPr>
          <w:rFonts w:cs="Arial"/>
          <w:noProof/>
          <w:szCs w:val="22"/>
          <w:lang w:val="en-US" w:eastAsia="de-AT"/>
        </w:rPr>
      </w:pPr>
    </w:p>
    <w:p w:rsidR="00D03001" w:rsidRDefault="00D03001">
      <w:pPr>
        <w:widowControl/>
        <w:suppressAutoHyphens w:val="0"/>
        <w:rPr>
          <w:b/>
          <w:noProof/>
          <w:color w:val="FF8800"/>
          <w:lang w:val="en-US" w:eastAsia="de-AT"/>
        </w:rPr>
      </w:pPr>
      <w:r>
        <w:rPr>
          <w:noProof/>
          <w:lang w:val="en-US" w:eastAsia="de-AT"/>
        </w:rPr>
        <w:br w:type="page"/>
      </w:r>
    </w:p>
    <w:p w:rsidR="00B62952" w:rsidRDefault="00B62952" w:rsidP="00B62952">
      <w:pPr>
        <w:pStyle w:val="berschrift2"/>
        <w:rPr>
          <w:noProof/>
          <w:lang w:val="en-US" w:eastAsia="de-AT"/>
        </w:rPr>
      </w:pPr>
      <w:bookmarkStart w:id="22" w:name="_Toc44517636"/>
      <w:r>
        <w:rPr>
          <w:noProof/>
          <w:lang w:val="en-US" w:eastAsia="de-AT"/>
        </w:rPr>
        <w:lastRenderedPageBreak/>
        <w:t>Match</w:t>
      </w:r>
      <w:bookmarkEnd w:id="22"/>
    </w:p>
    <w:p w:rsidR="00B62952" w:rsidRDefault="00B62952" w:rsidP="00B62952">
      <w:pPr>
        <w:jc w:val="both"/>
        <w:rPr>
          <w:rFonts w:cs="Arial"/>
          <w:noProof/>
          <w:szCs w:val="22"/>
          <w:lang w:val="en-US" w:eastAsia="de-AT"/>
        </w:rPr>
      </w:pPr>
      <w:r>
        <w:rPr>
          <w:rFonts w:cs="Arial"/>
          <w:noProof/>
          <w:szCs w:val="22"/>
          <w:lang w:val="en-US" w:eastAsia="de-AT"/>
        </w:rPr>
        <w:t xml:space="preserve">The </w:t>
      </w:r>
      <w:r w:rsidR="00D03001">
        <w:rPr>
          <w:rFonts w:cs="Arial"/>
          <w:noProof/>
          <w:szCs w:val="22"/>
          <w:lang w:val="en-US" w:eastAsia="de-AT"/>
        </w:rPr>
        <w:t>match</w:t>
      </w:r>
      <w:r>
        <w:rPr>
          <w:rFonts w:cs="Arial"/>
          <w:noProof/>
          <w:szCs w:val="22"/>
          <w:lang w:val="en-US" w:eastAsia="de-AT"/>
        </w:rPr>
        <w:t xml:space="preserve"> page provides the information that are specific for the </w:t>
      </w:r>
      <w:r w:rsidR="00D03001">
        <w:rPr>
          <w:rFonts w:cs="Arial"/>
          <w:noProof/>
          <w:szCs w:val="22"/>
          <w:lang w:val="en-US" w:eastAsia="de-AT"/>
        </w:rPr>
        <w:t>match</w:t>
      </w:r>
      <w:r>
        <w:rPr>
          <w:rFonts w:cs="Arial"/>
          <w:noProof/>
          <w:szCs w:val="22"/>
          <w:lang w:val="en-US" w:eastAsia="de-AT"/>
        </w:rPr>
        <w:t xml:space="preserve"> functions. The table shows the details for each </w:t>
      </w:r>
      <w:r w:rsidR="00D03001">
        <w:rPr>
          <w:rFonts w:cs="Arial"/>
          <w:noProof/>
          <w:szCs w:val="22"/>
          <w:lang w:val="en-US" w:eastAsia="de-AT"/>
        </w:rPr>
        <w:t>item</w:t>
      </w:r>
      <w:r>
        <w:rPr>
          <w:rFonts w:cs="Arial"/>
          <w:noProof/>
          <w:szCs w:val="22"/>
          <w:lang w:val="en-US" w:eastAsia="de-AT"/>
        </w:rPr>
        <w:t xml:space="preserve"> that was detected by the sensor. </w:t>
      </w:r>
      <w:r w:rsidR="00D03001">
        <w:rPr>
          <w:rFonts w:cs="Arial"/>
          <w:noProof/>
          <w:szCs w:val="22"/>
          <w:lang w:val="en-US" w:eastAsia="de-AT"/>
        </w:rPr>
        <w:t>T</w:t>
      </w:r>
      <w:r>
        <w:rPr>
          <w:rFonts w:cs="Arial"/>
          <w:noProof/>
          <w:szCs w:val="22"/>
          <w:lang w:val="en-US" w:eastAsia="de-AT"/>
        </w:rPr>
        <w:t>eaching must be done in the Vision Cockpit.</w:t>
      </w:r>
    </w:p>
    <w:p w:rsidR="00D03001" w:rsidRDefault="00D03001">
      <w:pPr>
        <w:widowControl/>
        <w:suppressAutoHyphens w:val="0"/>
        <w:rPr>
          <w:rFonts w:cs="Arial"/>
          <w:noProof/>
          <w:szCs w:val="22"/>
          <w:lang w:val="en-US" w:eastAsia="de-AT"/>
        </w:rPr>
      </w:pPr>
    </w:p>
    <w:p w:rsidR="00AC0790" w:rsidRDefault="00A147F2">
      <w:pPr>
        <w:widowControl/>
        <w:suppressAutoHyphens w:val="0"/>
        <w:rPr>
          <w:rFonts w:cs="Arial"/>
          <w:noProof/>
          <w:szCs w:val="22"/>
          <w:lang w:val="en-US" w:eastAsia="de-AT"/>
        </w:rPr>
      </w:pPr>
      <w:r w:rsidRPr="00A147F2">
        <w:rPr>
          <w:rFonts w:cs="Arial"/>
          <w:noProof/>
          <w:szCs w:val="22"/>
          <w:lang w:val="de-DE" w:eastAsia="de-DE"/>
        </w:rPr>
        <w:drawing>
          <wp:inline distT="0" distB="0" distL="0" distR="0" wp14:anchorId="057E3D13" wp14:editId="15BF749E">
            <wp:extent cx="5760720" cy="24860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86025"/>
                    </a:xfrm>
                    <a:prstGeom prst="rect">
                      <a:avLst/>
                    </a:prstGeom>
                  </pic:spPr>
                </pic:pic>
              </a:graphicData>
            </a:graphic>
          </wp:inline>
        </w:drawing>
      </w:r>
    </w:p>
    <w:p w:rsidR="00C02968" w:rsidRDefault="00C02968">
      <w:pPr>
        <w:widowControl/>
        <w:suppressAutoHyphens w:val="0"/>
        <w:rPr>
          <w:rFonts w:cs="Arial"/>
          <w:noProof/>
          <w:szCs w:val="22"/>
          <w:lang w:val="en-US" w:eastAsia="de-AT"/>
        </w:rPr>
      </w:pPr>
    </w:p>
    <w:p w:rsidR="00EA703D" w:rsidRDefault="00EA703D">
      <w:pPr>
        <w:widowControl/>
        <w:suppressAutoHyphens w:val="0"/>
        <w:rPr>
          <w:rFonts w:cs="Arial"/>
          <w:noProof/>
          <w:szCs w:val="22"/>
          <w:lang w:val="en-US" w:eastAsia="de-AT"/>
        </w:rPr>
      </w:pPr>
      <w:r>
        <w:rPr>
          <w:rFonts w:cs="Arial"/>
          <w:noProof/>
          <w:szCs w:val="22"/>
          <w:lang w:val="en-US" w:eastAsia="de-AT"/>
        </w:rPr>
        <w:t xml:space="preserve">Use the value “Min Score” to adjust the detection rate. A lower value </w:t>
      </w:r>
      <w:r w:rsidR="002A39B1">
        <w:rPr>
          <w:rFonts w:cs="Arial"/>
          <w:noProof/>
          <w:szCs w:val="22"/>
          <w:lang w:val="en-US" w:eastAsia="de-AT"/>
        </w:rPr>
        <w:t>is more tolerant but can also cause fault detections.</w:t>
      </w:r>
    </w:p>
    <w:p w:rsidR="00AC0790" w:rsidRDefault="00AC0790" w:rsidP="00AC0790">
      <w:pPr>
        <w:pStyle w:val="berschrift2"/>
        <w:rPr>
          <w:noProof/>
          <w:lang w:val="en-US" w:eastAsia="de-AT"/>
        </w:rPr>
      </w:pPr>
      <w:bookmarkStart w:id="23" w:name="_Toc44517637"/>
      <w:r>
        <w:rPr>
          <w:noProof/>
          <w:lang w:val="en-US" w:eastAsia="de-AT"/>
        </w:rPr>
        <w:t>OCR</w:t>
      </w:r>
      <w:bookmarkEnd w:id="23"/>
    </w:p>
    <w:p w:rsidR="00AC0790" w:rsidRDefault="00AC0790" w:rsidP="00AC0790">
      <w:pPr>
        <w:jc w:val="both"/>
        <w:rPr>
          <w:rFonts w:cs="Arial"/>
          <w:noProof/>
          <w:szCs w:val="22"/>
          <w:lang w:val="en-US" w:eastAsia="de-AT"/>
        </w:rPr>
      </w:pPr>
      <w:r>
        <w:rPr>
          <w:rFonts w:cs="Arial"/>
          <w:noProof/>
          <w:szCs w:val="22"/>
          <w:lang w:val="en-US" w:eastAsia="de-AT"/>
        </w:rPr>
        <w:t>The OCR page provides the information that are specific for the OCR functions. The table shows the details for each text that was detected by the sensor.</w:t>
      </w:r>
    </w:p>
    <w:p w:rsidR="00C02968" w:rsidRDefault="00C02968">
      <w:pPr>
        <w:widowControl/>
        <w:suppressAutoHyphens w:val="0"/>
        <w:rPr>
          <w:rFonts w:cs="Arial"/>
          <w:noProof/>
          <w:szCs w:val="22"/>
          <w:lang w:val="en-US" w:eastAsia="de-AT"/>
        </w:rPr>
      </w:pPr>
    </w:p>
    <w:p w:rsidR="00C02968" w:rsidRDefault="00A147F2">
      <w:pPr>
        <w:widowControl/>
        <w:suppressAutoHyphens w:val="0"/>
        <w:rPr>
          <w:rFonts w:cs="Arial"/>
          <w:noProof/>
          <w:szCs w:val="22"/>
          <w:lang w:val="en-US" w:eastAsia="de-AT"/>
        </w:rPr>
      </w:pPr>
      <w:r w:rsidRPr="00A147F2">
        <w:rPr>
          <w:rFonts w:cs="Arial"/>
          <w:noProof/>
          <w:szCs w:val="22"/>
          <w:lang w:val="de-DE" w:eastAsia="de-DE"/>
        </w:rPr>
        <w:drawing>
          <wp:inline distT="0" distB="0" distL="0" distR="0" wp14:anchorId="646DBAA5" wp14:editId="4C55A24C">
            <wp:extent cx="5760720" cy="248539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485390"/>
                    </a:xfrm>
                    <a:prstGeom prst="rect">
                      <a:avLst/>
                    </a:prstGeom>
                  </pic:spPr>
                </pic:pic>
              </a:graphicData>
            </a:graphic>
          </wp:inline>
        </w:drawing>
      </w:r>
    </w:p>
    <w:p w:rsidR="00C02968" w:rsidRDefault="00C02968">
      <w:pPr>
        <w:widowControl/>
        <w:suppressAutoHyphens w:val="0"/>
        <w:rPr>
          <w:rFonts w:cs="Arial"/>
          <w:noProof/>
          <w:szCs w:val="22"/>
          <w:lang w:val="en-US" w:eastAsia="de-AT"/>
        </w:rPr>
      </w:pPr>
    </w:p>
    <w:p w:rsidR="00343A4D" w:rsidRDefault="00343A4D">
      <w:pPr>
        <w:widowControl/>
        <w:suppressAutoHyphens w:val="0"/>
        <w:rPr>
          <w:rFonts w:cs="Arial"/>
          <w:noProof/>
          <w:szCs w:val="22"/>
          <w:lang w:val="en-US" w:eastAsia="de-AT"/>
        </w:rPr>
      </w:pPr>
      <w:r>
        <w:rPr>
          <w:rFonts w:cs="Arial"/>
          <w:noProof/>
          <w:szCs w:val="22"/>
          <w:lang w:val="en-US" w:eastAsia="de-AT"/>
        </w:rPr>
        <w:br w:type="page"/>
      </w:r>
    </w:p>
    <w:p w:rsidR="00343A4D" w:rsidRDefault="00343A4D" w:rsidP="00343A4D">
      <w:pPr>
        <w:pStyle w:val="berschrift2"/>
        <w:rPr>
          <w:noProof/>
          <w:lang w:val="en-US" w:eastAsia="de-AT"/>
        </w:rPr>
      </w:pPr>
      <w:bookmarkStart w:id="24" w:name="_Toc44517638"/>
      <w:r>
        <w:rPr>
          <w:noProof/>
          <w:lang w:val="en-US" w:eastAsia="de-AT"/>
        </w:rPr>
        <w:lastRenderedPageBreak/>
        <w:t>Measurement</w:t>
      </w:r>
      <w:bookmarkEnd w:id="24"/>
    </w:p>
    <w:p w:rsidR="00343A4D" w:rsidRDefault="00343A4D" w:rsidP="00343A4D">
      <w:pPr>
        <w:jc w:val="both"/>
        <w:rPr>
          <w:rFonts w:cs="Arial"/>
          <w:noProof/>
          <w:szCs w:val="22"/>
          <w:lang w:val="en-US" w:eastAsia="de-AT"/>
        </w:rPr>
      </w:pPr>
      <w:r>
        <w:rPr>
          <w:rFonts w:cs="Arial"/>
          <w:noProof/>
          <w:szCs w:val="22"/>
          <w:lang w:val="en-US" w:eastAsia="de-AT"/>
        </w:rPr>
        <w:t xml:space="preserve">The measurement page provides the information that are specific for the edge measurement functions. </w:t>
      </w:r>
      <w:r w:rsidR="00DE6B1E">
        <w:rPr>
          <w:rFonts w:cs="Arial"/>
          <w:noProof/>
          <w:szCs w:val="22"/>
          <w:lang w:val="en-US" w:eastAsia="de-AT"/>
        </w:rPr>
        <w:t>This page shows the results for the different measurement functions</w:t>
      </w:r>
      <w:r>
        <w:rPr>
          <w:rFonts w:cs="Arial"/>
          <w:noProof/>
          <w:szCs w:val="22"/>
          <w:lang w:val="en-US" w:eastAsia="de-AT"/>
        </w:rPr>
        <w:t>.</w:t>
      </w:r>
      <w:r w:rsidR="00DE6B1E">
        <w:rPr>
          <w:rFonts w:cs="Arial"/>
          <w:noProof/>
          <w:szCs w:val="22"/>
          <w:lang w:val="en-US" w:eastAsia="de-AT"/>
        </w:rPr>
        <w:t xml:space="preserve"> What is measured must be configured in the visio</w:t>
      </w:r>
      <w:r w:rsidR="002A39B1">
        <w:rPr>
          <w:rFonts w:cs="Arial"/>
          <w:noProof/>
          <w:szCs w:val="22"/>
          <w:lang w:val="en-US" w:eastAsia="de-AT"/>
        </w:rPr>
        <w:t xml:space="preserve">n cockpit. </w:t>
      </w:r>
    </w:p>
    <w:p w:rsidR="00343A4D" w:rsidRDefault="002A39B1" w:rsidP="00343A4D">
      <w:pPr>
        <w:widowControl/>
        <w:suppressAutoHyphens w:val="0"/>
        <w:rPr>
          <w:rFonts w:cs="Arial"/>
          <w:noProof/>
          <w:szCs w:val="22"/>
          <w:lang w:val="en-US" w:eastAsia="de-AT"/>
        </w:rPr>
      </w:pPr>
      <w:r w:rsidRPr="004B5809">
        <w:rPr>
          <w:rFonts w:cs="Arial"/>
          <w:noProof/>
          <w:szCs w:val="22"/>
          <w:lang w:val="de-DE" w:eastAsia="de-DE"/>
        </w:rPr>
        <w:drawing>
          <wp:anchor distT="0" distB="0" distL="114300" distR="114300" simplePos="0" relativeHeight="251655680" behindDoc="1" locked="0" layoutInCell="1" allowOverlap="1">
            <wp:simplePos x="0" y="0"/>
            <wp:positionH relativeFrom="margin">
              <wp:align>left</wp:align>
            </wp:positionH>
            <wp:positionV relativeFrom="paragraph">
              <wp:posOffset>102870</wp:posOffset>
            </wp:positionV>
            <wp:extent cx="4260850" cy="3093085"/>
            <wp:effectExtent l="0" t="0" r="6350" b="0"/>
            <wp:wrapTight wrapText="bothSides">
              <wp:wrapPolygon edited="0">
                <wp:start x="0" y="0"/>
                <wp:lineTo x="0" y="21418"/>
                <wp:lineTo x="21536" y="21418"/>
                <wp:lineTo x="21536"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60850" cy="3093085"/>
                    </a:xfrm>
                    <a:prstGeom prst="rect">
                      <a:avLst/>
                    </a:prstGeom>
                  </pic:spPr>
                </pic:pic>
              </a:graphicData>
            </a:graphic>
            <wp14:sizeRelH relativeFrom="page">
              <wp14:pctWidth>0</wp14:pctWidth>
            </wp14:sizeRelH>
            <wp14:sizeRelV relativeFrom="page">
              <wp14:pctHeight>0</wp14:pctHeight>
            </wp14:sizeRelV>
          </wp:anchor>
        </w:drawing>
      </w:r>
    </w:p>
    <w:p w:rsidR="00343A4D" w:rsidRDefault="00343A4D"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DE6B1E" w:rsidRDefault="002A39B1">
      <w:pPr>
        <w:widowControl/>
        <w:suppressAutoHyphens w:val="0"/>
        <w:rPr>
          <w:b/>
          <w:noProof/>
          <w:color w:val="FF8800"/>
          <w:lang w:val="en-US" w:eastAsia="de-AT"/>
        </w:rPr>
      </w:pPr>
      <w:r>
        <w:rPr>
          <w:rFonts w:cs="Arial"/>
          <w:noProof/>
          <w:szCs w:val="22"/>
          <w:lang w:val="en-US" w:eastAsia="de-AT"/>
        </w:rPr>
        <w:t>For edge detection it can be helpful to also draw crosshairs at the position where the edge was found. This can be enabled with the toggle button “Use result as XY”. In this case the first result must be defined as the X position and the second as the Y position. Repeat this pattern for all edges.</w:t>
      </w:r>
      <w:r w:rsidR="00DE6B1E">
        <w:rPr>
          <w:noProof/>
          <w:lang w:val="en-US" w:eastAsia="de-AT"/>
        </w:rPr>
        <w:br w:type="page"/>
      </w:r>
    </w:p>
    <w:p w:rsidR="00DE6B1E" w:rsidRDefault="00DE6B1E" w:rsidP="00DE6B1E">
      <w:pPr>
        <w:pStyle w:val="berschrift2"/>
        <w:rPr>
          <w:noProof/>
          <w:lang w:val="en-US" w:eastAsia="de-AT"/>
        </w:rPr>
      </w:pPr>
      <w:bookmarkStart w:id="25" w:name="_Toc44517639"/>
      <w:r>
        <w:rPr>
          <w:noProof/>
          <w:lang w:val="en-US" w:eastAsia="de-AT"/>
        </w:rPr>
        <w:lastRenderedPageBreak/>
        <w:t>Using Nettime</w:t>
      </w:r>
      <w:bookmarkEnd w:id="25"/>
    </w:p>
    <w:p w:rsidR="00DE6B1E" w:rsidRDefault="00DE6B1E" w:rsidP="00DE6B1E">
      <w:pPr>
        <w:widowControl/>
        <w:suppressAutoHyphens w:val="0"/>
        <w:jc w:val="both"/>
        <w:rPr>
          <w:rFonts w:cs="Arial"/>
          <w:noProof/>
          <w:szCs w:val="22"/>
          <w:lang w:val="en-US" w:eastAsia="de-AT"/>
        </w:rPr>
      </w:pPr>
      <w:r>
        <w:rPr>
          <w:rFonts w:cs="Arial"/>
          <w:noProof/>
          <w:szCs w:val="22"/>
          <w:lang w:val="en-US" w:eastAsia="de-AT"/>
        </w:rPr>
        <w:t xml:space="preserve">In some applications it can be necessary to trigger the </w:t>
      </w:r>
      <w:r w:rsidR="00163E8E">
        <w:rPr>
          <w:rFonts w:cs="Arial"/>
          <w:noProof/>
          <w:szCs w:val="22"/>
          <w:lang w:val="en-US" w:eastAsia="de-AT"/>
        </w:rPr>
        <w:t>sensor</w:t>
      </w:r>
      <w:r>
        <w:rPr>
          <w:rFonts w:cs="Arial"/>
          <w:noProof/>
          <w:szCs w:val="22"/>
          <w:lang w:val="en-US" w:eastAsia="de-AT"/>
        </w:rPr>
        <w:t xml:space="preserve"> periodicly depending on a drive position. This can be accomplished with nettime. To enable nettime the trigger delay </w:t>
      </w:r>
      <w:r w:rsidR="00F874D4">
        <w:rPr>
          <w:rFonts w:cs="Arial"/>
          <w:noProof/>
          <w:szCs w:val="22"/>
          <w:lang w:val="en-US" w:eastAsia="de-AT"/>
        </w:rPr>
        <w:t xml:space="preserve">has </w:t>
      </w:r>
      <w:r>
        <w:rPr>
          <w:rFonts w:cs="Arial"/>
          <w:noProof/>
          <w:szCs w:val="22"/>
          <w:lang w:val="en-US" w:eastAsia="de-AT"/>
        </w:rPr>
        <w:t>to</w:t>
      </w:r>
      <w:r w:rsidR="00F874D4">
        <w:rPr>
          <w:rFonts w:cs="Arial"/>
          <w:noProof/>
          <w:szCs w:val="22"/>
          <w:lang w:val="en-US" w:eastAsia="de-AT"/>
        </w:rPr>
        <w:t xml:space="preserve"> be changed to</w:t>
      </w:r>
      <w:r>
        <w:rPr>
          <w:rFonts w:cs="Arial"/>
          <w:noProof/>
          <w:szCs w:val="22"/>
          <w:lang w:val="en-US" w:eastAsia="de-AT"/>
        </w:rPr>
        <w:t xml:space="preserve"> nettime in the vision application settings.</w:t>
      </w:r>
    </w:p>
    <w:p w:rsidR="00DE6B1E" w:rsidRDefault="00DE6B1E" w:rsidP="00DE6B1E">
      <w:pPr>
        <w:widowControl/>
        <w:suppressAutoHyphens w:val="0"/>
        <w:rPr>
          <w:rFonts w:cs="Arial"/>
          <w:noProof/>
          <w:szCs w:val="22"/>
          <w:lang w:val="en-US" w:eastAsia="de-AT"/>
        </w:rPr>
      </w:pPr>
    </w:p>
    <w:p w:rsidR="00DE6B1E" w:rsidRDefault="00DE6B1E" w:rsidP="00DE6B1E">
      <w:pPr>
        <w:widowControl/>
        <w:suppressAutoHyphens w:val="0"/>
        <w:rPr>
          <w:rFonts w:cs="Arial"/>
          <w:noProof/>
          <w:szCs w:val="22"/>
          <w:lang w:val="en-US" w:eastAsia="de-AT"/>
        </w:rPr>
      </w:pPr>
      <w:r w:rsidRPr="00C9457D">
        <w:rPr>
          <w:rFonts w:cs="Arial"/>
          <w:noProof/>
          <w:szCs w:val="22"/>
          <w:lang w:val="de-DE" w:eastAsia="de-DE"/>
        </w:rPr>
        <w:drawing>
          <wp:inline distT="0" distB="0" distL="0" distR="0" wp14:anchorId="759BB005" wp14:editId="70BC9B69">
            <wp:extent cx="3644900" cy="1364435"/>
            <wp:effectExtent l="38100" t="38100" r="88900" b="1028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0832" cy="1366655"/>
                    </a:xfrm>
                    <a:prstGeom prst="rect">
                      <a:avLst/>
                    </a:prstGeom>
                    <a:effectLst>
                      <a:outerShdw blurRad="50800" dist="38100" dir="2700000" algn="tl" rotWithShape="0">
                        <a:prstClr val="black">
                          <a:alpha val="40000"/>
                        </a:prstClr>
                      </a:outerShdw>
                    </a:effectLst>
                  </pic:spPr>
                </pic:pic>
              </a:graphicData>
            </a:graphic>
          </wp:inline>
        </w:drawing>
      </w:r>
    </w:p>
    <w:p w:rsidR="00DE6B1E" w:rsidRDefault="00DE6B1E" w:rsidP="00DE6B1E">
      <w:pPr>
        <w:widowControl/>
        <w:suppressAutoHyphens w:val="0"/>
        <w:jc w:val="both"/>
        <w:rPr>
          <w:rFonts w:cs="Arial"/>
          <w:noProof/>
          <w:szCs w:val="22"/>
          <w:lang w:val="en-US" w:eastAsia="de-AT"/>
        </w:rPr>
      </w:pPr>
      <w:r>
        <w:rPr>
          <w:rFonts w:cs="Arial"/>
          <w:noProof/>
          <w:szCs w:val="22"/>
          <w:lang w:val="en-US" w:eastAsia="de-AT"/>
        </w:rPr>
        <w:t>When this feature is enabled the manual trigger gVisionSensor[].CMD.ImageTrigger only works when the parameter gVisionSensor[].CFG.NettimeDelay is set correct (Current nettime value plus offset, ex. 10ms).</w:t>
      </w:r>
    </w:p>
    <w:p w:rsidR="00DE6B1E" w:rsidRDefault="00DE6B1E" w:rsidP="00DE6B1E">
      <w:pPr>
        <w:widowControl/>
        <w:suppressAutoHyphens w:val="0"/>
        <w:jc w:val="both"/>
        <w:rPr>
          <w:rFonts w:cs="Arial"/>
          <w:noProof/>
          <w:szCs w:val="22"/>
          <w:lang w:val="en-US" w:eastAsia="de-AT"/>
        </w:rPr>
      </w:pPr>
    </w:p>
    <w:p w:rsidR="00DE6B1E" w:rsidRDefault="00DE6B1E" w:rsidP="00DE6B1E">
      <w:pPr>
        <w:widowControl/>
        <w:suppressAutoHyphens w:val="0"/>
        <w:jc w:val="both"/>
        <w:rPr>
          <w:rFonts w:cs="Arial"/>
          <w:noProof/>
          <w:szCs w:val="22"/>
          <w:lang w:val="en-US" w:eastAsia="de-AT"/>
        </w:rPr>
      </w:pPr>
      <w:r>
        <w:rPr>
          <w:rFonts w:cs="Arial"/>
          <w:noProof/>
          <w:szCs w:val="22"/>
          <w:lang w:val="en-US" w:eastAsia="de-AT"/>
        </w:rPr>
        <w:t>The task Vi_nettime provides the necessary calculation</w:t>
      </w:r>
      <w:r w:rsidR="002A39B1">
        <w:rPr>
          <w:rFonts w:cs="Arial"/>
          <w:noProof/>
          <w:szCs w:val="22"/>
          <w:lang w:val="en-US" w:eastAsia="de-AT"/>
        </w:rPr>
        <w:t xml:space="preserve"> for a motion application</w:t>
      </w:r>
      <w:r>
        <w:rPr>
          <w:rFonts w:cs="Arial"/>
          <w:noProof/>
          <w:szCs w:val="22"/>
          <w:lang w:val="en-US" w:eastAsia="de-AT"/>
        </w:rPr>
        <w:t>. It is curcial that this task runs in sync and at the same cycle as the Powerlink bus. The following page allows the configu</w:t>
      </w:r>
      <w:r w:rsidR="00586588">
        <w:rPr>
          <w:rFonts w:cs="Arial"/>
          <w:noProof/>
          <w:szCs w:val="22"/>
          <w:lang w:val="en-US" w:eastAsia="de-AT"/>
        </w:rPr>
        <w:t>ration of the nettime function.</w:t>
      </w:r>
    </w:p>
    <w:p w:rsidR="00DE6B1E" w:rsidRDefault="00DE6B1E" w:rsidP="00DE6B1E">
      <w:pPr>
        <w:widowControl/>
        <w:suppressAutoHyphens w:val="0"/>
        <w:rPr>
          <w:rFonts w:cs="Arial"/>
          <w:noProof/>
          <w:szCs w:val="22"/>
          <w:lang w:val="en-US" w:eastAsia="de-AT"/>
        </w:rPr>
      </w:pPr>
    </w:p>
    <w:p w:rsidR="00DE6B1E" w:rsidRDefault="006F42F5" w:rsidP="00DE6B1E">
      <w:pPr>
        <w:widowControl/>
        <w:suppressAutoHyphens w:val="0"/>
        <w:rPr>
          <w:rFonts w:cs="Arial"/>
          <w:noProof/>
          <w:szCs w:val="22"/>
          <w:lang w:val="en-US" w:eastAsia="de-AT"/>
        </w:rPr>
      </w:pPr>
      <w:r>
        <w:rPr>
          <w:noProof/>
          <w:lang w:val="de-DE" w:eastAsia="de-DE"/>
        </w:rPr>
        <w:drawing>
          <wp:inline distT="0" distB="0" distL="0" distR="0" wp14:anchorId="0F00DCA0" wp14:editId="2DA0CFBD">
            <wp:extent cx="5760720" cy="2432685"/>
            <wp:effectExtent l="0" t="0" r="0"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32685"/>
                    </a:xfrm>
                    <a:prstGeom prst="rect">
                      <a:avLst/>
                    </a:prstGeom>
                  </pic:spPr>
                </pic:pic>
              </a:graphicData>
            </a:graphic>
          </wp:inline>
        </w:drawing>
      </w:r>
    </w:p>
    <w:p w:rsidR="00586588" w:rsidRDefault="00586588" w:rsidP="00586588">
      <w:pPr>
        <w:widowControl/>
        <w:suppressAutoHyphens w:val="0"/>
        <w:jc w:val="both"/>
        <w:rPr>
          <w:rFonts w:cs="Arial"/>
          <w:noProof/>
          <w:szCs w:val="22"/>
          <w:lang w:val="en-US" w:eastAsia="de-AT"/>
        </w:rPr>
      </w:pPr>
      <w:r>
        <w:rPr>
          <w:rFonts w:cs="Arial"/>
          <w:noProof/>
          <w:szCs w:val="22"/>
          <w:lang w:val="en-US" w:eastAsia="de-AT"/>
        </w:rPr>
        <w:t>On the left hand side are the basic drive settings.</w:t>
      </w:r>
    </w:p>
    <w:p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Power: Switches the axis on and off. In the task “Axis” all the Axis-Handling is done. By default the setting is to use the encoder reference pulse. So when the axis is switched on and not homed it automatically searches the reference pulse</w:t>
      </w:r>
    </w:p>
    <w:p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Run: A continous movement will start with the set velocity an</w:t>
      </w:r>
      <w:r w:rsidR="00F874D4">
        <w:rPr>
          <w:rFonts w:cs="Arial"/>
          <w:noProof/>
          <w:szCs w:val="22"/>
          <w:lang w:val="en-US" w:eastAsia="de-AT"/>
        </w:rPr>
        <w:t>d</w:t>
      </w:r>
      <w:r>
        <w:rPr>
          <w:rFonts w:cs="Arial"/>
          <w:noProof/>
          <w:szCs w:val="22"/>
          <w:lang w:val="en-US" w:eastAsia="de-AT"/>
        </w:rPr>
        <w:t xml:space="preserve"> acceleration</w:t>
      </w:r>
    </w:p>
    <w:p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MoveToTrigger: Moves the axis to the “Position Trigger” (Nettime-settings)</w:t>
      </w:r>
    </w:p>
    <w:p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Ack: Acknowledges errors, if there are any errors</w:t>
      </w:r>
    </w:p>
    <w:p w:rsidR="00586588" w:rsidRP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Home: Makes again a homing, also if it was already done automatically while powering on</w:t>
      </w:r>
      <w:r w:rsidR="00F874D4">
        <w:rPr>
          <w:rFonts w:cs="Arial"/>
          <w:noProof/>
          <w:szCs w:val="22"/>
          <w:lang w:val="en-US" w:eastAsia="de-AT"/>
        </w:rPr>
        <w:t>.</w:t>
      </w:r>
    </w:p>
    <w:p w:rsidR="00DE6B1E" w:rsidRDefault="00DE6B1E" w:rsidP="00343A4D">
      <w:pPr>
        <w:widowControl/>
        <w:suppressAutoHyphens w:val="0"/>
        <w:rPr>
          <w:rFonts w:cs="Arial"/>
          <w:noProof/>
          <w:szCs w:val="22"/>
          <w:lang w:val="en-US" w:eastAsia="de-AT"/>
        </w:rPr>
      </w:pPr>
    </w:p>
    <w:p w:rsidR="00586588" w:rsidRDefault="00DE6B1E" w:rsidP="00DE6B1E">
      <w:pPr>
        <w:widowControl/>
        <w:suppressAutoHyphens w:val="0"/>
        <w:jc w:val="both"/>
        <w:rPr>
          <w:rFonts w:cs="Arial"/>
          <w:noProof/>
          <w:szCs w:val="22"/>
          <w:lang w:val="en-US" w:eastAsia="de-AT"/>
        </w:rPr>
      </w:pPr>
      <w:r>
        <w:rPr>
          <w:rFonts w:cs="Arial"/>
          <w:noProof/>
          <w:szCs w:val="22"/>
          <w:lang w:val="en-US" w:eastAsia="de-AT"/>
        </w:rPr>
        <w:t>On the right hand side are the nettime settings</w:t>
      </w:r>
      <w:r w:rsidR="00586588">
        <w:rPr>
          <w:rFonts w:cs="Arial"/>
          <w:noProof/>
          <w:szCs w:val="22"/>
          <w:lang w:val="en-US" w:eastAsia="de-AT"/>
        </w:rPr>
        <w:t>:</w:t>
      </w:r>
    </w:p>
    <w:p w:rsidR="00586588" w:rsidRDefault="00586588" w:rsidP="00586588">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A</w:t>
      </w:r>
      <w:r w:rsidR="00DE6B1E" w:rsidRPr="00586588">
        <w:rPr>
          <w:rFonts w:cs="Arial"/>
          <w:noProof/>
          <w:szCs w:val="22"/>
          <w:lang w:val="en-US" w:eastAsia="de-AT"/>
        </w:rPr>
        <w:t>xis period</w:t>
      </w:r>
      <w:r>
        <w:rPr>
          <w:rFonts w:cs="Arial"/>
          <w:noProof/>
          <w:szCs w:val="22"/>
          <w:lang w:val="en-US" w:eastAsia="de-AT"/>
        </w:rPr>
        <w:t>: This</w:t>
      </w:r>
      <w:r w:rsidR="00DE6B1E" w:rsidRPr="00586588">
        <w:rPr>
          <w:rFonts w:cs="Arial"/>
          <w:noProof/>
          <w:szCs w:val="22"/>
          <w:lang w:val="en-US" w:eastAsia="de-AT"/>
        </w:rPr>
        <w:t xml:space="preserve"> is</w:t>
      </w:r>
      <w:r w:rsidR="00F874D4">
        <w:rPr>
          <w:rFonts w:cs="Arial"/>
          <w:noProof/>
          <w:szCs w:val="22"/>
          <w:lang w:val="en-US" w:eastAsia="de-AT"/>
        </w:rPr>
        <w:t xml:space="preserve"> the</w:t>
      </w:r>
      <w:r w:rsidR="00DE6B1E" w:rsidRPr="00586588">
        <w:rPr>
          <w:rFonts w:cs="Arial"/>
          <w:noProof/>
          <w:szCs w:val="22"/>
          <w:lang w:val="en-US" w:eastAsia="de-AT"/>
        </w:rPr>
        <w:t xml:space="preserve"> number of units for one c</w:t>
      </w:r>
      <w:r>
        <w:rPr>
          <w:rFonts w:cs="Arial"/>
          <w:noProof/>
          <w:szCs w:val="22"/>
          <w:lang w:val="en-US" w:eastAsia="de-AT"/>
        </w:rPr>
        <w:t>ycle (360 for a rotating axis). It should be the same value as in the axis settings</w:t>
      </w:r>
    </w:p>
    <w:p w:rsidR="00586588" w:rsidRDefault="00586588" w:rsidP="00586588">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Position Trigger: This is the position where the image will be made. Should be in the period</w:t>
      </w:r>
    </w:p>
    <w:p w:rsidR="00C547F2" w:rsidRDefault="00C547F2" w:rsidP="001C49DF">
      <w:pPr>
        <w:pStyle w:val="Listenabsatz"/>
        <w:widowControl/>
        <w:numPr>
          <w:ilvl w:val="0"/>
          <w:numId w:val="36"/>
        </w:numPr>
        <w:suppressAutoHyphens w:val="0"/>
        <w:jc w:val="both"/>
        <w:rPr>
          <w:rFonts w:cs="Arial"/>
          <w:noProof/>
          <w:szCs w:val="22"/>
          <w:lang w:val="en-US" w:eastAsia="de-AT"/>
        </w:rPr>
      </w:pPr>
      <w:r w:rsidRPr="00C547F2">
        <w:rPr>
          <w:rFonts w:cs="Arial"/>
          <w:noProof/>
          <w:szCs w:val="22"/>
          <w:lang w:val="en-US" w:eastAsia="de-AT"/>
        </w:rPr>
        <w:lastRenderedPageBreak/>
        <w:t>PLK Delay ACOPOS</w:t>
      </w:r>
      <w:r w:rsidR="00F874D4">
        <w:rPr>
          <w:rFonts w:cs="Arial"/>
          <w:noProof/>
          <w:szCs w:val="22"/>
          <w:lang w:val="en-US" w:eastAsia="de-AT"/>
        </w:rPr>
        <w:t xml:space="preserve"> (number of PLK cycles):</w:t>
      </w:r>
      <w:r w:rsidRPr="00C547F2">
        <w:rPr>
          <w:rFonts w:cs="Arial"/>
          <w:noProof/>
          <w:szCs w:val="22"/>
          <w:lang w:val="en-US" w:eastAsia="de-AT"/>
        </w:rPr>
        <w:t xml:space="preserve"> When the PLC reads the motor position, this position is some time old, e.g. 1 oder 2 PLK cycles. This delay will be compensated. The value is the number of PLK cycles</w:t>
      </w:r>
      <w:r w:rsidR="00F874D4">
        <w:rPr>
          <w:rFonts w:cs="Arial"/>
          <w:noProof/>
          <w:szCs w:val="22"/>
          <w:lang w:val="en-US" w:eastAsia="de-AT"/>
        </w:rPr>
        <w:t xml:space="preserve"> for the “age” of the motorposition</w:t>
      </w:r>
      <w:r w:rsidRPr="00C547F2">
        <w:rPr>
          <w:rFonts w:cs="Arial"/>
          <w:noProof/>
          <w:szCs w:val="22"/>
          <w:lang w:val="en-US" w:eastAsia="de-AT"/>
        </w:rPr>
        <w:t xml:space="preserve">. It is possible to use a value with fraction digits. This makes sense because of not only the Powerlink has a delay. E.g. also the encoder could have a </w:t>
      </w:r>
      <w:r w:rsidR="00F874D4">
        <w:rPr>
          <w:rFonts w:cs="Arial"/>
          <w:noProof/>
          <w:szCs w:val="22"/>
          <w:lang w:val="en-US" w:eastAsia="de-AT"/>
        </w:rPr>
        <w:t xml:space="preserve">small </w:t>
      </w:r>
      <w:r w:rsidRPr="00C547F2">
        <w:rPr>
          <w:rFonts w:cs="Arial"/>
          <w:noProof/>
          <w:szCs w:val="22"/>
          <w:lang w:val="en-US" w:eastAsia="de-AT"/>
        </w:rPr>
        <w:t>delay. So it is possible to adjust the value very precise</w:t>
      </w:r>
    </w:p>
    <w:p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PLK Delay Camer</w:t>
      </w:r>
      <w:r w:rsidR="00F874D4">
        <w:rPr>
          <w:rFonts w:cs="Arial"/>
          <w:noProof/>
          <w:szCs w:val="22"/>
          <w:lang w:val="en-US" w:eastAsia="de-AT"/>
        </w:rPr>
        <w:t>a</w:t>
      </w:r>
      <w:r>
        <w:rPr>
          <w:rFonts w:cs="Arial"/>
          <w:noProof/>
          <w:szCs w:val="22"/>
          <w:lang w:val="en-US" w:eastAsia="de-AT"/>
        </w:rPr>
        <w:t xml:space="preserve"> </w:t>
      </w:r>
      <w:r w:rsidR="00F874D4">
        <w:rPr>
          <w:rFonts w:cs="Arial"/>
          <w:noProof/>
          <w:szCs w:val="22"/>
          <w:lang w:val="en-US" w:eastAsia="de-AT"/>
        </w:rPr>
        <w:t xml:space="preserve">(number of PLK cycles): </w:t>
      </w:r>
      <w:r>
        <w:rPr>
          <w:rFonts w:cs="Arial"/>
          <w:noProof/>
          <w:szCs w:val="22"/>
          <w:lang w:val="en-US" w:eastAsia="de-AT"/>
        </w:rPr>
        <w:t>This</w:t>
      </w:r>
      <w:r w:rsidRPr="00C547F2">
        <w:rPr>
          <w:rFonts w:cs="Arial"/>
          <w:noProof/>
          <w:szCs w:val="22"/>
          <w:lang w:val="en-US" w:eastAsia="de-AT"/>
        </w:rPr>
        <w:t xml:space="preserve"> is used to calculate the time when the nettime value must be set at the latest to make it to the sensor in time.</w:t>
      </w:r>
      <w:r>
        <w:rPr>
          <w:rFonts w:cs="Arial"/>
          <w:noProof/>
          <w:szCs w:val="22"/>
          <w:lang w:val="en-US" w:eastAsia="de-AT"/>
        </w:rPr>
        <w:t>The camera needs to get the nettime for the trigger some time before the trigger. A good value is 4. If the value is too small, the camera gets the nettime too late and can’t make the image any more. If the value is too high, the camera gets the nettime earlier. A speed-change will then no more be calcu</w:t>
      </w:r>
      <w:bookmarkStart w:id="26" w:name="_Ref11411460"/>
      <w:r>
        <w:rPr>
          <w:rFonts w:cs="Arial"/>
          <w:noProof/>
          <w:szCs w:val="22"/>
          <w:lang w:val="en-US" w:eastAsia="de-AT"/>
        </w:rPr>
        <w:t>lated.</w:t>
      </w:r>
    </w:p>
    <w:p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Powerlink Cycle: Powerlink cycletime</w:t>
      </w:r>
      <w:r w:rsidR="00F874D4">
        <w:rPr>
          <w:rFonts w:cs="Arial"/>
          <w:noProof/>
          <w:szCs w:val="22"/>
          <w:lang w:val="en-US" w:eastAsia="de-AT"/>
        </w:rPr>
        <w:t xml:space="preserve"> (in microseconds)</w:t>
      </w:r>
    </w:p>
    <w:p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Trigger Pos Delta: This is the remaining position delta to the next trigger</w:t>
      </w:r>
      <w:r w:rsidR="00F874D4">
        <w:rPr>
          <w:rFonts w:cs="Arial"/>
          <w:noProof/>
          <w:szCs w:val="22"/>
          <w:lang w:val="en-US" w:eastAsia="de-AT"/>
        </w:rPr>
        <w:t xml:space="preserve"> (in units)</w:t>
      </w:r>
    </w:p>
    <w:p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Trigger Time Delta: This is the remaining time delta to the next trigger (in microseconds)</w:t>
      </w:r>
    </w:p>
    <w:p w:rsidR="007A0227"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Overflow: If the nettime handling wants to send the next trigger to the camera, but the camera is not ready, this value will be increased by 1.</w:t>
      </w:r>
    </w:p>
    <w:p w:rsidR="007A0227" w:rsidRDefault="007A0227" w:rsidP="007A0227">
      <w:pPr>
        <w:pStyle w:val="berschrift3"/>
        <w:rPr>
          <w:rFonts w:cs="Arial"/>
          <w:noProof/>
          <w:szCs w:val="22"/>
          <w:lang w:val="en-US" w:eastAsia="de-AT"/>
        </w:rPr>
      </w:pPr>
      <w:bookmarkStart w:id="27" w:name="_Toc44517640"/>
      <w:r>
        <w:rPr>
          <w:noProof/>
          <w:lang w:val="en-US" w:eastAsia="de-AT"/>
        </w:rPr>
        <w:t>Precision</w:t>
      </w:r>
      <w:bookmarkEnd w:id="27"/>
    </w:p>
    <w:p w:rsidR="00DE6B1E" w:rsidRPr="007A0227" w:rsidRDefault="007A0227" w:rsidP="007A0227">
      <w:pPr>
        <w:jc w:val="both"/>
        <w:rPr>
          <w:rFonts w:cs="Arial"/>
          <w:noProof/>
          <w:szCs w:val="22"/>
          <w:lang w:val="en-US" w:eastAsia="de-AT"/>
        </w:rPr>
      </w:pPr>
      <w:r>
        <w:rPr>
          <w:rFonts w:cs="Arial"/>
          <w:noProof/>
          <w:szCs w:val="22"/>
          <w:lang w:val="en-US" w:eastAsia="de-AT"/>
        </w:rPr>
        <w:t>If the nettime seems not to be precise, it makes sense to check the lag error of the axis. To get very good results, a well tuned controller is necessaray.</w:t>
      </w:r>
    </w:p>
    <w:p w:rsidR="00C547F2" w:rsidRPr="00C547F2" w:rsidRDefault="00C547F2" w:rsidP="00C547F2">
      <w:pPr>
        <w:widowControl/>
        <w:suppressAutoHyphens w:val="0"/>
        <w:ind w:left="360"/>
        <w:jc w:val="both"/>
        <w:rPr>
          <w:rFonts w:cs="Arial"/>
          <w:noProof/>
          <w:szCs w:val="22"/>
          <w:lang w:val="en-US" w:eastAsia="de-AT"/>
        </w:rPr>
      </w:pPr>
    </w:p>
    <w:p w:rsidR="00343A4D" w:rsidRDefault="00343A4D" w:rsidP="00343A4D">
      <w:pPr>
        <w:pStyle w:val="berschrift2"/>
        <w:rPr>
          <w:noProof/>
          <w:lang w:val="en-US" w:eastAsia="de-AT"/>
        </w:rPr>
      </w:pPr>
      <w:bookmarkStart w:id="28" w:name="_Ref35516612"/>
      <w:bookmarkStart w:id="29" w:name="_Toc44517641"/>
      <w:r>
        <w:rPr>
          <w:noProof/>
          <w:lang w:val="en-US" w:eastAsia="de-AT"/>
        </w:rPr>
        <w:t>Image Archive</w:t>
      </w:r>
      <w:bookmarkEnd w:id="26"/>
      <w:bookmarkEnd w:id="28"/>
      <w:bookmarkEnd w:id="29"/>
    </w:p>
    <w:p w:rsidR="00343A4D" w:rsidRDefault="00343A4D" w:rsidP="00343A4D">
      <w:pPr>
        <w:jc w:val="both"/>
        <w:rPr>
          <w:rFonts w:cs="Arial"/>
          <w:noProof/>
          <w:szCs w:val="22"/>
          <w:lang w:val="en-US" w:eastAsia="de-AT"/>
        </w:rPr>
      </w:pPr>
      <w:r>
        <w:rPr>
          <w:rFonts w:cs="Arial"/>
          <w:noProof/>
          <w:szCs w:val="22"/>
          <w:lang w:val="en-US" w:eastAsia="de-AT"/>
        </w:rPr>
        <w:t>The image archiv</w:t>
      </w:r>
      <w:r w:rsidR="001D2008">
        <w:rPr>
          <w:rFonts w:cs="Arial"/>
          <w:noProof/>
          <w:szCs w:val="22"/>
          <w:lang w:val="en-US" w:eastAsia="de-AT"/>
        </w:rPr>
        <w:t>e</w:t>
      </w:r>
      <w:r>
        <w:rPr>
          <w:rFonts w:cs="Arial"/>
          <w:noProof/>
          <w:szCs w:val="22"/>
          <w:lang w:val="en-US" w:eastAsia="de-AT"/>
        </w:rPr>
        <w:t xml:space="preserve"> is used to store </w:t>
      </w:r>
      <w:r w:rsidR="00163E8E">
        <w:rPr>
          <w:rFonts w:cs="Arial"/>
          <w:noProof/>
          <w:szCs w:val="22"/>
          <w:lang w:val="en-US" w:eastAsia="de-AT"/>
        </w:rPr>
        <w:t>sensor</w:t>
      </w:r>
      <w:r>
        <w:rPr>
          <w:rFonts w:cs="Arial"/>
          <w:noProof/>
          <w:szCs w:val="22"/>
          <w:lang w:val="en-US" w:eastAsia="de-AT"/>
        </w:rPr>
        <w:t xml:space="preserve"> images on the PLC flash card. This can be necessary to inspect ‘bad’ products later in the process. The image archive is controlled by its own task “VisionImage” and structure (see </w:t>
      </w:r>
      <w:r>
        <w:rPr>
          <w:rFonts w:cs="Arial"/>
          <w:noProof/>
          <w:szCs w:val="22"/>
          <w:lang w:val="en-US" w:eastAsia="de-AT"/>
        </w:rPr>
        <w:fldChar w:fldCharType="begin"/>
      </w:r>
      <w:r>
        <w:rPr>
          <w:rFonts w:cs="Arial"/>
          <w:noProof/>
          <w:szCs w:val="22"/>
          <w:lang w:val="en-US" w:eastAsia="de-AT"/>
        </w:rPr>
        <w:instrText xml:space="preserve"> REF _Ref11410095 \r \h </w:instrText>
      </w:r>
      <w:r>
        <w:rPr>
          <w:rFonts w:cs="Arial"/>
          <w:noProof/>
          <w:szCs w:val="22"/>
          <w:lang w:val="en-US" w:eastAsia="de-AT"/>
        </w:rPr>
      </w:r>
      <w:r>
        <w:rPr>
          <w:rFonts w:cs="Arial"/>
          <w:noProof/>
          <w:szCs w:val="22"/>
          <w:lang w:val="en-US" w:eastAsia="de-AT"/>
        </w:rPr>
        <w:fldChar w:fldCharType="separate"/>
      </w:r>
      <w:r w:rsidR="00E61AED">
        <w:rPr>
          <w:rFonts w:cs="Arial"/>
          <w:noProof/>
          <w:szCs w:val="22"/>
          <w:lang w:val="en-US" w:eastAsia="de-AT"/>
        </w:rPr>
        <w:t>4.3</w:t>
      </w:r>
      <w:r>
        <w:rPr>
          <w:rFonts w:cs="Arial"/>
          <w:noProof/>
          <w:szCs w:val="22"/>
          <w:lang w:val="en-US" w:eastAsia="de-AT"/>
        </w:rPr>
        <w:fldChar w:fldCharType="end"/>
      </w:r>
      <w:r>
        <w:rPr>
          <w:rFonts w:cs="Arial"/>
          <w:noProof/>
          <w:szCs w:val="22"/>
          <w:lang w:val="en-US" w:eastAsia="de-AT"/>
        </w:rPr>
        <w:t>).</w:t>
      </w:r>
    </w:p>
    <w:p w:rsidR="00343A4D" w:rsidRDefault="00343A4D" w:rsidP="00343A4D">
      <w:pPr>
        <w:widowControl/>
        <w:suppressAutoHyphens w:val="0"/>
        <w:rPr>
          <w:rFonts w:cs="Arial"/>
          <w:noProof/>
          <w:szCs w:val="22"/>
          <w:lang w:val="en-US" w:eastAsia="de-AT"/>
        </w:rPr>
      </w:pPr>
    </w:p>
    <w:p w:rsidR="00E80011" w:rsidRDefault="007C342D" w:rsidP="00343A4D">
      <w:pPr>
        <w:widowControl/>
        <w:suppressAutoHyphens w:val="0"/>
        <w:rPr>
          <w:rFonts w:cs="Arial"/>
          <w:noProof/>
          <w:szCs w:val="22"/>
          <w:lang w:val="en-US" w:eastAsia="de-AT"/>
        </w:rPr>
      </w:pPr>
      <w:r w:rsidRPr="007C342D">
        <w:rPr>
          <w:rFonts w:cs="Arial"/>
          <w:noProof/>
          <w:szCs w:val="22"/>
          <w:lang w:val="de-DE" w:eastAsia="de-DE"/>
        </w:rPr>
        <w:drawing>
          <wp:inline distT="0" distB="0" distL="0" distR="0" wp14:anchorId="019AEC90" wp14:editId="7B8B7787">
            <wp:extent cx="5760720" cy="249872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98725"/>
                    </a:xfrm>
                    <a:prstGeom prst="rect">
                      <a:avLst/>
                    </a:prstGeom>
                  </pic:spPr>
                </pic:pic>
              </a:graphicData>
            </a:graphic>
          </wp:inline>
        </w:drawing>
      </w:r>
    </w:p>
    <w:p w:rsidR="00343A4D" w:rsidRDefault="00343A4D" w:rsidP="00343A4D">
      <w:pPr>
        <w:widowControl/>
        <w:suppressAutoHyphens w:val="0"/>
        <w:rPr>
          <w:rFonts w:cs="Arial"/>
          <w:noProof/>
          <w:szCs w:val="22"/>
          <w:lang w:val="en-US" w:eastAsia="de-AT"/>
        </w:rPr>
      </w:pPr>
    </w:p>
    <w:p w:rsidR="00A90D54" w:rsidRDefault="00F435F1" w:rsidP="00A90D54">
      <w:pPr>
        <w:widowControl/>
        <w:suppressAutoHyphens w:val="0"/>
        <w:jc w:val="both"/>
        <w:rPr>
          <w:rFonts w:cs="Arial"/>
          <w:noProof/>
          <w:szCs w:val="22"/>
          <w:lang w:val="en-US" w:eastAsia="de-AT"/>
        </w:rPr>
      </w:pPr>
      <w:r>
        <w:rPr>
          <w:rFonts w:cs="Arial"/>
          <w:noProof/>
          <w:szCs w:val="22"/>
          <w:lang w:val="en-US" w:eastAsia="de-AT"/>
        </w:rPr>
        <w:t xml:space="preserve">The number of images that are stored depends on the size of array </w:t>
      </w:r>
      <w:r w:rsidRPr="00F435F1">
        <w:rPr>
          <w:rFonts w:cs="Arial"/>
          <w:i/>
          <w:noProof/>
          <w:szCs w:val="22"/>
          <w:lang w:val="en-US" w:eastAsia="de-AT"/>
        </w:rPr>
        <w:t>VisionImage.DATA.Images</w:t>
      </w:r>
      <w:r>
        <w:rPr>
          <w:rFonts w:cs="Arial"/>
          <w:noProof/>
          <w:szCs w:val="22"/>
          <w:lang w:val="en-US" w:eastAsia="de-AT"/>
        </w:rPr>
        <w:t xml:space="preserve">. The default size is 20. When the list is full and a new images </w:t>
      </w:r>
      <w:r w:rsidR="00E80011">
        <w:rPr>
          <w:rFonts w:cs="Arial"/>
          <w:noProof/>
          <w:szCs w:val="22"/>
          <w:lang w:val="en-US" w:eastAsia="de-AT"/>
        </w:rPr>
        <w:t>are</w:t>
      </w:r>
      <w:r>
        <w:rPr>
          <w:rFonts w:cs="Arial"/>
          <w:noProof/>
          <w:szCs w:val="22"/>
          <w:lang w:val="en-US" w:eastAsia="de-AT"/>
        </w:rPr>
        <w:t xml:space="preserve"> uploaded the oldest image</w:t>
      </w:r>
      <w:r w:rsidR="00E80011">
        <w:rPr>
          <w:rFonts w:cs="Arial"/>
          <w:noProof/>
          <w:szCs w:val="22"/>
          <w:lang w:val="en-US" w:eastAsia="de-AT"/>
        </w:rPr>
        <w:t>s</w:t>
      </w:r>
      <w:r>
        <w:rPr>
          <w:rFonts w:cs="Arial"/>
          <w:noProof/>
          <w:szCs w:val="22"/>
          <w:lang w:val="en-US" w:eastAsia="de-AT"/>
        </w:rPr>
        <w:t xml:space="preserve"> </w:t>
      </w:r>
      <w:r w:rsidR="00E80011">
        <w:rPr>
          <w:rFonts w:cs="Arial"/>
          <w:noProof/>
          <w:szCs w:val="22"/>
          <w:lang w:val="en-US" w:eastAsia="de-AT"/>
        </w:rPr>
        <w:t>will</w:t>
      </w:r>
      <w:r>
        <w:rPr>
          <w:rFonts w:cs="Arial"/>
          <w:noProof/>
          <w:szCs w:val="22"/>
          <w:lang w:val="en-US" w:eastAsia="de-AT"/>
        </w:rPr>
        <w:t xml:space="preserve"> automatically </w:t>
      </w:r>
      <w:r w:rsidR="00E80011">
        <w:rPr>
          <w:rFonts w:cs="Arial"/>
          <w:noProof/>
          <w:szCs w:val="22"/>
          <w:lang w:val="en-US" w:eastAsia="de-AT"/>
        </w:rPr>
        <w:t xml:space="preserve">be </w:t>
      </w:r>
      <w:r>
        <w:rPr>
          <w:rFonts w:cs="Arial"/>
          <w:noProof/>
          <w:szCs w:val="22"/>
          <w:lang w:val="en-US" w:eastAsia="de-AT"/>
        </w:rPr>
        <w:t xml:space="preserve">deleted. </w:t>
      </w:r>
      <w:r w:rsidR="00A90D54">
        <w:rPr>
          <w:rFonts w:cs="Arial"/>
          <w:noProof/>
          <w:szCs w:val="22"/>
          <w:lang w:val="en-US" w:eastAsia="de-AT"/>
        </w:rPr>
        <w:t xml:space="preserve">The task will also highlight and load the newest image after upload or refresh. </w:t>
      </w:r>
      <w:r w:rsidR="00E95884">
        <w:rPr>
          <w:rFonts w:cs="Arial"/>
          <w:noProof/>
          <w:szCs w:val="22"/>
          <w:lang w:val="en-US" w:eastAsia="de-AT"/>
        </w:rPr>
        <w:t xml:space="preserve">Images are stored automatically when the checkbox “Auto Archiv Image” is set on the main page. </w:t>
      </w:r>
    </w:p>
    <w:p w:rsidR="00DE6B1E" w:rsidRDefault="00DE6B1E" w:rsidP="00A90D54">
      <w:pPr>
        <w:widowControl/>
        <w:suppressAutoHyphens w:val="0"/>
        <w:jc w:val="both"/>
        <w:rPr>
          <w:rFonts w:cs="Arial"/>
          <w:noProof/>
          <w:szCs w:val="22"/>
          <w:lang w:val="en-US" w:eastAsia="de-AT"/>
        </w:rPr>
      </w:pPr>
    </w:p>
    <w:p w:rsidR="00E80011" w:rsidRDefault="00DE6B1E" w:rsidP="00A90D54">
      <w:pPr>
        <w:widowControl/>
        <w:suppressAutoHyphens w:val="0"/>
        <w:jc w:val="both"/>
        <w:rPr>
          <w:rFonts w:cs="Arial"/>
          <w:noProof/>
          <w:szCs w:val="22"/>
          <w:lang w:val="en-US" w:eastAsia="de-AT"/>
        </w:rPr>
      </w:pPr>
      <w:r w:rsidRPr="00DE6B1E">
        <w:rPr>
          <w:rFonts w:cs="Arial"/>
          <w:noProof/>
          <w:szCs w:val="22"/>
          <w:lang w:val="de-DE" w:eastAsia="de-DE"/>
        </w:rPr>
        <w:lastRenderedPageBreak/>
        <w:drawing>
          <wp:anchor distT="0" distB="0" distL="114300" distR="114300" simplePos="0" relativeHeight="251657728" behindDoc="1" locked="0" layoutInCell="1" allowOverlap="1">
            <wp:simplePos x="0" y="0"/>
            <wp:positionH relativeFrom="column">
              <wp:posOffset>1905</wp:posOffset>
            </wp:positionH>
            <wp:positionV relativeFrom="paragraph">
              <wp:posOffset>1270</wp:posOffset>
            </wp:positionV>
            <wp:extent cx="2590209" cy="3503848"/>
            <wp:effectExtent l="0" t="0" r="635" b="1905"/>
            <wp:wrapTight wrapText="bothSides">
              <wp:wrapPolygon edited="0">
                <wp:start x="0" y="0"/>
                <wp:lineTo x="0" y="21494"/>
                <wp:lineTo x="21446" y="21494"/>
                <wp:lineTo x="21446"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90209" cy="3503848"/>
                    </a:xfrm>
                    <a:prstGeom prst="rect">
                      <a:avLst/>
                    </a:prstGeom>
                  </pic:spPr>
                </pic:pic>
              </a:graphicData>
            </a:graphic>
            <wp14:sizeRelH relativeFrom="page">
              <wp14:pctWidth>0</wp14:pctWidth>
            </wp14:sizeRelH>
            <wp14:sizeRelV relativeFrom="page">
              <wp14:pctHeight>0</wp14:pctHeight>
            </wp14:sizeRelV>
          </wp:anchor>
        </w:drawing>
      </w:r>
      <w:r w:rsidR="00E80011">
        <w:rPr>
          <w:rFonts w:cs="Arial"/>
          <w:noProof/>
          <w:szCs w:val="22"/>
          <w:lang w:val="en-US" w:eastAsia="de-AT"/>
        </w:rPr>
        <w:t>In the Options Dialog it can be se</w:t>
      </w:r>
      <w:r w:rsidR="00FE4BFE">
        <w:rPr>
          <w:rFonts w:cs="Arial"/>
          <w:noProof/>
          <w:szCs w:val="22"/>
          <w:lang w:val="en-US" w:eastAsia="de-AT"/>
        </w:rPr>
        <w:t xml:space="preserve">lected, if the </w:t>
      </w:r>
      <w:r w:rsidR="00163E8E">
        <w:rPr>
          <w:rFonts w:cs="Arial"/>
          <w:noProof/>
          <w:szCs w:val="22"/>
          <w:lang w:val="en-US" w:eastAsia="de-AT"/>
        </w:rPr>
        <w:t>sensor</w:t>
      </w:r>
      <w:r w:rsidR="00FE4BFE">
        <w:rPr>
          <w:rFonts w:cs="Arial"/>
          <w:noProof/>
          <w:szCs w:val="22"/>
          <w:lang w:val="en-US" w:eastAsia="de-AT"/>
        </w:rPr>
        <w:t xml:space="preserve"> creates a</w:t>
      </w:r>
      <w:r w:rsidR="00E80011">
        <w:rPr>
          <w:rFonts w:cs="Arial"/>
          <w:noProof/>
          <w:szCs w:val="22"/>
          <w:lang w:val="en-US" w:eastAsia="de-AT"/>
        </w:rPr>
        <w:t xml:space="preserve"> BMP or JPEG image. For JPEG images the quality can be selected. Also 100% is possible. It can be selected if the BMP or</w:t>
      </w:r>
      <w:r w:rsidR="00FE4BFE">
        <w:rPr>
          <w:rFonts w:cs="Arial"/>
          <w:noProof/>
          <w:szCs w:val="22"/>
          <w:lang w:val="en-US" w:eastAsia="de-AT"/>
        </w:rPr>
        <w:t xml:space="preserve"> JPG will be saved as it is and/</w:t>
      </w:r>
      <w:r w:rsidR="00E80011">
        <w:rPr>
          <w:rFonts w:cs="Arial"/>
          <w:noProof/>
          <w:szCs w:val="22"/>
          <w:lang w:val="en-US" w:eastAsia="de-AT"/>
        </w:rPr>
        <w:t>or if a SVG with crosshairs will be created. All Options are possible, so only SVG Upload is possible or also both or only BMP/JPEG. “Reset” resets</w:t>
      </w:r>
      <w:r w:rsidR="00FE4BFE">
        <w:rPr>
          <w:rFonts w:cs="Arial"/>
          <w:noProof/>
          <w:szCs w:val="22"/>
          <w:lang w:val="en-US" w:eastAsia="de-AT"/>
        </w:rPr>
        <w:t xml:space="preserve"> e.g. FileIO Erros, you can find</w:t>
      </w:r>
      <w:r w:rsidR="00E80011">
        <w:rPr>
          <w:rFonts w:cs="Arial"/>
          <w:noProof/>
          <w:szCs w:val="22"/>
          <w:lang w:val="en-US" w:eastAsia="de-AT"/>
        </w:rPr>
        <w:t xml:space="preserve"> in the “Status” information on image archive. “Delete all images” deletes the complete folder with all images and creates the new empty folder.</w:t>
      </w:r>
    </w:p>
    <w:p w:rsidR="00E80011" w:rsidRDefault="00E80011" w:rsidP="00A90D54">
      <w:pPr>
        <w:widowControl/>
        <w:suppressAutoHyphens w:val="0"/>
        <w:jc w:val="both"/>
        <w:rPr>
          <w:rFonts w:cs="Arial"/>
          <w:noProof/>
          <w:szCs w:val="22"/>
          <w:lang w:val="en-US" w:eastAsia="de-AT"/>
        </w:rPr>
      </w:pPr>
    </w:p>
    <w:p w:rsidR="00E95884" w:rsidRDefault="00D51948" w:rsidP="00A90D54">
      <w:pPr>
        <w:widowControl/>
        <w:suppressAutoHyphens w:val="0"/>
        <w:jc w:val="both"/>
        <w:rPr>
          <w:rFonts w:cs="Arial"/>
          <w:noProof/>
          <w:szCs w:val="22"/>
          <w:lang w:val="en-US" w:eastAsia="de-AT"/>
        </w:rPr>
      </w:pPr>
      <w:r>
        <w:rPr>
          <w:rFonts w:cs="Arial"/>
          <w:noProof/>
          <w:szCs w:val="22"/>
          <w:lang w:val="en-US" w:eastAsia="de-AT"/>
        </w:rPr>
        <w:t>The PLC has the FTP server enabled to check the images remotely. The user name and password is “bundr”.</w:t>
      </w:r>
    </w:p>
    <w:p w:rsidR="00343A4D" w:rsidRDefault="00343A4D" w:rsidP="00343A4D">
      <w:pPr>
        <w:widowControl/>
        <w:suppressAutoHyphens w:val="0"/>
        <w:rPr>
          <w:rFonts w:cs="Arial"/>
          <w:noProof/>
          <w:szCs w:val="22"/>
          <w:lang w:val="en-US" w:eastAsia="de-AT"/>
        </w:rPr>
      </w:pPr>
    </w:p>
    <w:p w:rsidR="001C49DF" w:rsidRDefault="001C49DF">
      <w:pPr>
        <w:widowControl/>
        <w:suppressAutoHyphens w:val="0"/>
        <w:rPr>
          <w:rFonts w:cs="Arial"/>
          <w:noProof/>
          <w:szCs w:val="22"/>
          <w:lang w:val="en-US" w:eastAsia="de-AT"/>
        </w:rPr>
      </w:pPr>
    </w:p>
    <w:p w:rsidR="001C49DF" w:rsidRDefault="001C49DF">
      <w:pPr>
        <w:widowControl/>
        <w:suppressAutoHyphens w:val="0"/>
        <w:rPr>
          <w:rFonts w:cs="Arial"/>
          <w:noProof/>
          <w:szCs w:val="22"/>
          <w:lang w:val="en-US" w:eastAsia="de-AT"/>
        </w:rPr>
      </w:pPr>
    </w:p>
    <w:p w:rsidR="001C49DF" w:rsidRDefault="001C49DF">
      <w:pPr>
        <w:widowControl/>
        <w:suppressAutoHyphens w:val="0"/>
        <w:rPr>
          <w:rFonts w:cs="Arial"/>
          <w:noProof/>
          <w:szCs w:val="22"/>
          <w:lang w:val="en-US" w:eastAsia="de-AT"/>
        </w:rPr>
      </w:pPr>
    </w:p>
    <w:p w:rsidR="001C49DF" w:rsidRDefault="001C49DF">
      <w:pPr>
        <w:widowControl/>
        <w:suppressAutoHyphens w:val="0"/>
        <w:rPr>
          <w:rFonts w:cs="Arial"/>
          <w:noProof/>
          <w:szCs w:val="22"/>
          <w:lang w:val="en-US" w:eastAsia="de-AT"/>
        </w:rPr>
      </w:pPr>
    </w:p>
    <w:p w:rsidR="001C49DF" w:rsidRDefault="001C49DF">
      <w:pPr>
        <w:widowControl/>
        <w:suppressAutoHyphens w:val="0"/>
        <w:rPr>
          <w:rFonts w:cs="Arial"/>
          <w:noProof/>
          <w:szCs w:val="22"/>
          <w:lang w:val="en-US" w:eastAsia="de-AT"/>
        </w:rPr>
      </w:pPr>
    </w:p>
    <w:p w:rsidR="001C49DF" w:rsidRPr="001C49DF" w:rsidRDefault="001C49DF" w:rsidP="001C49DF">
      <w:pPr>
        <w:pStyle w:val="berschrift2"/>
        <w:rPr>
          <w:noProof/>
          <w:lang w:val="en-US" w:eastAsia="de-AT"/>
        </w:rPr>
      </w:pPr>
      <w:bookmarkStart w:id="30" w:name="_Toc44517642"/>
      <w:r w:rsidRPr="001C49DF">
        <w:rPr>
          <w:noProof/>
          <w:lang w:val="en-US" w:eastAsia="de-AT"/>
        </w:rPr>
        <w:t>VC4 Visualization</w:t>
      </w:r>
      <w:bookmarkEnd w:id="30"/>
    </w:p>
    <w:p w:rsidR="001C49DF" w:rsidRDefault="001C49DF" w:rsidP="001C49DF">
      <w:pPr>
        <w:widowControl/>
        <w:suppressAutoHyphens w:val="0"/>
        <w:jc w:val="both"/>
        <w:rPr>
          <w:rFonts w:cs="Arial"/>
          <w:noProof/>
          <w:szCs w:val="22"/>
          <w:lang w:val="en-US" w:eastAsia="de-AT"/>
        </w:rPr>
      </w:pPr>
      <w:r>
        <w:rPr>
          <w:rFonts w:cs="Arial"/>
          <w:noProof/>
          <w:szCs w:val="22"/>
          <w:lang w:val="en-US" w:eastAsia="de-AT"/>
        </w:rPr>
        <w:t>In the project is a VC4 visualization included which can show the camera image in this VC4 visualization.</w:t>
      </w:r>
      <w:r w:rsidR="009E0A0A">
        <w:rPr>
          <w:rFonts w:cs="Arial"/>
          <w:noProof/>
          <w:szCs w:val="22"/>
          <w:lang w:val="en-US" w:eastAsia="de-AT"/>
        </w:rPr>
        <w:t xml:space="preserve"> To test it the VC4 visualization can be opened with a VNC viewer.</w:t>
      </w:r>
      <w:r w:rsidR="00004FB3">
        <w:rPr>
          <w:rFonts w:cs="Arial"/>
          <w:noProof/>
          <w:szCs w:val="22"/>
          <w:lang w:val="en-US" w:eastAsia="de-AT"/>
        </w:rPr>
        <w:t xml:space="preserve"> The “Refresh” button loads the image from the camera. Note: Therefore an image should exist in the camera, so first make an image by the known ways and then load it to the VC4 visualization.</w:t>
      </w:r>
    </w:p>
    <w:p w:rsidR="00DF50F2" w:rsidRDefault="00DF50F2" w:rsidP="001C49DF">
      <w:pPr>
        <w:widowControl/>
        <w:suppressAutoHyphens w:val="0"/>
        <w:jc w:val="both"/>
        <w:rPr>
          <w:rFonts w:cs="Arial"/>
          <w:noProof/>
          <w:szCs w:val="22"/>
          <w:lang w:val="en-US" w:eastAsia="de-AT"/>
        </w:rPr>
      </w:pPr>
      <w:r>
        <w:rPr>
          <w:noProof/>
          <w:lang w:val="de-DE" w:eastAsia="de-DE"/>
        </w:rPr>
        <w:drawing>
          <wp:inline distT="0" distB="0" distL="0" distR="0" wp14:anchorId="00991475" wp14:editId="24D696A4">
            <wp:extent cx="3240633" cy="2584792"/>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2376" cy="2594159"/>
                    </a:xfrm>
                    <a:prstGeom prst="rect">
                      <a:avLst/>
                    </a:prstGeom>
                  </pic:spPr>
                </pic:pic>
              </a:graphicData>
            </a:graphic>
          </wp:inline>
        </w:drawing>
      </w:r>
    </w:p>
    <w:p w:rsidR="001C49DF" w:rsidRDefault="001C49DF" w:rsidP="001C49DF">
      <w:pPr>
        <w:pStyle w:val="berschrift3"/>
        <w:rPr>
          <w:noProof/>
          <w:lang w:val="en-US" w:eastAsia="de-AT"/>
        </w:rPr>
      </w:pPr>
      <w:bookmarkStart w:id="31" w:name="_Toc44517643"/>
      <w:r>
        <w:rPr>
          <w:noProof/>
          <w:lang w:val="en-US" w:eastAsia="de-AT"/>
        </w:rPr>
        <w:t>Background</w:t>
      </w:r>
      <w:bookmarkEnd w:id="31"/>
    </w:p>
    <w:p w:rsidR="001C49DF" w:rsidRDefault="001C49DF" w:rsidP="001C49DF">
      <w:pPr>
        <w:pStyle w:val="FlietextEinzug"/>
        <w:ind w:left="0"/>
        <w:rPr>
          <w:lang w:val="en-US" w:eastAsia="de-AT"/>
        </w:rPr>
      </w:pPr>
      <w:r>
        <w:rPr>
          <w:lang w:val="en-US" w:eastAsia="de-AT"/>
        </w:rPr>
        <w:t>There are some limitations which will be described here.</w:t>
      </w:r>
    </w:p>
    <w:p w:rsidR="001C49DF" w:rsidRDefault="001C49DF" w:rsidP="001C49DF">
      <w:pPr>
        <w:pStyle w:val="FlietextEinzug"/>
        <w:ind w:left="0"/>
        <w:rPr>
          <w:lang w:val="en-US" w:eastAsia="de-AT"/>
        </w:rPr>
      </w:pPr>
      <w:r>
        <w:rPr>
          <w:lang w:val="en-US" w:eastAsia="de-AT"/>
        </w:rPr>
        <w:t>The camera provides only bmp (8 bit) and jpg images.</w:t>
      </w:r>
    </w:p>
    <w:p w:rsidR="001C49DF" w:rsidRDefault="001C49DF" w:rsidP="001C49DF">
      <w:pPr>
        <w:pStyle w:val="FlietextEinzug"/>
        <w:ind w:left="0"/>
        <w:rPr>
          <w:lang w:val="en-US" w:eastAsia="de-AT"/>
        </w:rPr>
      </w:pPr>
      <w:r>
        <w:rPr>
          <w:lang w:val="en-US" w:eastAsia="de-AT"/>
        </w:rPr>
        <w:t>The VC4 visualization supports only png or bmp (24 bit) images.</w:t>
      </w:r>
    </w:p>
    <w:p w:rsidR="001C49DF" w:rsidRDefault="001C49DF" w:rsidP="001C49DF">
      <w:pPr>
        <w:pStyle w:val="FlietextEinzug"/>
        <w:ind w:left="0"/>
        <w:rPr>
          <w:lang w:val="en-US" w:eastAsia="de-AT"/>
        </w:rPr>
      </w:pPr>
      <w:r>
        <w:rPr>
          <w:lang w:val="en-US" w:eastAsia="de-AT"/>
        </w:rPr>
        <w:t xml:space="preserve">Because of png </w:t>
      </w:r>
      <w:r w:rsidR="00DF50F2">
        <w:rPr>
          <w:lang w:val="en-US" w:eastAsia="de-AT"/>
        </w:rPr>
        <w:t>and</w:t>
      </w:r>
      <w:r>
        <w:rPr>
          <w:lang w:val="en-US" w:eastAsia="de-AT"/>
        </w:rPr>
        <w:t xml:space="preserve"> jpg include </w:t>
      </w:r>
      <w:r w:rsidR="00DF50F2">
        <w:rPr>
          <w:lang w:val="en-US" w:eastAsia="de-AT"/>
        </w:rPr>
        <w:t>complex</w:t>
      </w:r>
      <w:r>
        <w:rPr>
          <w:lang w:val="en-US" w:eastAsia="de-AT"/>
        </w:rPr>
        <w:t xml:space="preserve"> </w:t>
      </w:r>
      <w:r w:rsidR="00DF50F2">
        <w:rPr>
          <w:lang w:val="en-US" w:eastAsia="de-AT"/>
        </w:rPr>
        <w:t xml:space="preserve">compression </w:t>
      </w:r>
      <w:r>
        <w:rPr>
          <w:lang w:val="en-US" w:eastAsia="de-AT"/>
        </w:rPr>
        <w:t>algorithms, it is not easily possible t</w:t>
      </w:r>
      <w:r w:rsidR="00DF50F2">
        <w:rPr>
          <w:lang w:val="en-US" w:eastAsia="de-AT"/>
        </w:rPr>
        <w:t>o</w:t>
      </w:r>
      <w:r>
        <w:rPr>
          <w:lang w:val="en-US" w:eastAsia="de-AT"/>
        </w:rPr>
        <w:t xml:space="preserve"> convert these images on the PLC. So there is only the way to convert the 8 bit bmp from the camera to a 24 bit bmp for the VC4 visualization. Therefore the “raw” bmp needs to transferred from the camera to the PLC and then it needs manually to be converted from 8 </w:t>
      </w:r>
      <w:r>
        <w:rPr>
          <w:lang w:val="en-US" w:eastAsia="de-AT"/>
        </w:rPr>
        <w:lastRenderedPageBreak/>
        <w:t>bit bmp to 24 bit bmp. This takes some time and CPU load, please keep this in mind.</w:t>
      </w:r>
    </w:p>
    <w:p w:rsidR="000614A9" w:rsidRDefault="000614A9" w:rsidP="001C49DF">
      <w:pPr>
        <w:pStyle w:val="FlietextEinzug"/>
        <w:ind w:left="0"/>
        <w:rPr>
          <w:lang w:val="en-US" w:eastAsia="de-AT"/>
        </w:rPr>
      </w:pPr>
      <w:r>
        <w:rPr>
          <w:lang w:val="en-US" w:eastAsia="de-AT"/>
        </w:rPr>
        <w:t>Depending of the CPU load</w:t>
      </w:r>
      <w:r w:rsidR="009C2DD3">
        <w:rPr>
          <w:lang w:val="en-US" w:eastAsia="de-AT"/>
        </w:rPr>
        <w:t xml:space="preserve"> etc.</w:t>
      </w:r>
      <w:r>
        <w:rPr>
          <w:lang w:val="en-US" w:eastAsia="de-AT"/>
        </w:rPr>
        <w:t xml:space="preserve"> a refresh takes 5 to 15 seconds.</w:t>
      </w:r>
    </w:p>
    <w:p w:rsidR="001C49DF" w:rsidRDefault="001C49DF" w:rsidP="001C49DF">
      <w:pPr>
        <w:pStyle w:val="FlietextEinzug"/>
        <w:ind w:left="0"/>
        <w:rPr>
          <w:lang w:val="en-US" w:eastAsia="de-AT"/>
        </w:rPr>
      </w:pPr>
    </w:p>
    <w:p w:rsidR="001C49DF" w:rsidRDefault="001C49DF" w:rsidP="001C49DF">
      <w:pPr>
        <w:pStyle w:val="berschrift3"/>
        <w:rPr>
          <w:lang w:val="en-US" w:eastAsia="de-AT"/>
        </w:rPr>
      </w:pPr>
      <w:bookmarkStart w:id="32" w:name="_Toc44517644"/>
      <w:r>
        <w:rPr>
          <w:lang w:val="en-US" w:eastAsia="de-AT"/>
        </w:rPr>
        <w:t>Usage</w:t>
      </w:r>
      <w:bookmarkEnd w:id="32"/>
    </w:p>
    <w:p w:rsidR="001C49DF" w:rsidRDefault="001C49DF" w:rsidP="001C49DF">
      <w:pPr>
        <w:pStyle w:val="FlietextEinzug"/>
        <w:ind w:left="0"/>
        <w:rPr>
          <w:lang w:val="en-US" w:eastAsia="de-AT"/>
        </w:rPr>
      </w:pPr>
      <w:r>
        <w:rPr>
          <w:lang w:val="en-US" w:eastAsia="de-AT"/>
        </w:rPr>
        <w:t>There is a FBK called “ViShowImgOnVC4” implemented. It is called in the task “Vi_image”.</w:t>
      </w:r>
    </w:p>
    <w:p w:rsidR="001C49DF" w:rsidRDefault="001C49DF" w:rsidP="001C49DF">
      <w:pPr>
        <w:pStyle w:val="FlietextEinzug"/>
        <w:ind w:left="0"/>
        <w:rPr>
          <w:lang w:val="en-US" w:eastAsia="de-AT"/>
        </w:rPr>
      </w:pPr>
      <w:r>
        <w:rPr>
          <w:lang w:val="en-US" w:eastAsia="de-AT"/>
        </w:rPr>
        <w:t xml:space="preserve">Also a simple </w:t>
      </w:r>
      <w:r w:rsidR="000614A9">
        <w:rPr>
          <w:lang w:val="en-US" w:eastAsia="de-AT"/>
        </w:rPr>
        <w:t>VC4 visualization is included.</w:t>
      </w:r>
    </w:p>
    <w:p w:rsidR="0083406B" w:rsidRDefault="0083406B" w:rsidP="001C49DF">
      <w:pPr>
        <w:pStyle w:val="FlietextEinzug"/>
        <w:ind w:left="0"/>
        <w:rPr>
          <w:lang w:val="en-US" w:eastAsia="de-AT"/>
        </w:rPr>
      </w:pPr>
      <w:r>
        <w:rPr>
          <w:lang w:val="en-US" w:eastAsia="de-AT"/>
        </w:rPr>
        <w:t>The FBK loads the image from the camera, converts it from 8 bit bmp to 24 bit bmp, saves it on the PLC and creates a HTML stream which is connected to a HTML View element in the VC4 visualization.</w:t>
      </w:r>
    </w:p>
    <w:p w:rsidR="000614A9" w:rsidRDefault="000614A9" w:rsidP="001C49DF">
      <w:pPr>
        <w:pStyle w:val="FlietextEinzug"/>
        <w:ind w:left="0"/>
        <w:rPr>
          <w:lang w:val="en-US" w:eastAsia="de-AT"/>
        </w:rPr>
      </w:pPr>
      <w:r>
        <w:rPr>
          <w:lang w:val="en-US" w:eastAsia="de-AT"/>
        </w:rPr>
        <w:t>The FBK “ViShowImgOnVC4” needs some configuration information (CFG) and the Powerlink node number of the camera. It has an input “</w:t>
      </w:r>
      <w:r w:rsidRPr="000614A9">
        <w:rPr>
          <w:lang w:val="en-US" w:eastAsia="de-AT"/>
        </w:rPr>
        <w:t>RefreshImage</w:t>
      </w:r>
      <w:r>
        <w:rPr>
          <w:lang w:val="en-US" w:eastAsia="de-AT"/>
        </w:rPr>
        <w:t xml:space="preserve">” to load the new picture from the camera and finally show it on the </w:t>
      </w:r>
      <w:r w:rsidR="009C2DD3">
        <w:rPr>
          <w:lang w:val="en-US" w:eastAsia="de-AT"/>
        </w:rPr>
        <w:t>VC4 visualization</w:t>
      </w:r>
      <w:r>
        <w:rPr>
          <w:lang w:val="en-US" w:eastAsia="de-AT"/>
        </w:rPr>
        <w:t>.</w:t>
      </w:r>
    </w:p>
    <w:p w:rsidR="009C2DD3" w:rsidRDefault="009C2DD3" w:rsidP="001C49DF">
      <w:pPr>
        <w:pStyle w:val="FlietextEinzug"/>
        <w:ind w:left="0"/>
        <w:rPr>
          <w:lang w:val="en-US" w:eastAsia="de-AT"/>
        </w:rPr>
      </w:pPr>
      <w:r>
        <w:rPr>
          <w:lang w:val="en-US" w:eastAsia="de-AT"/>
        </w:rPr>
        <w:t>The input “</w:t>
      </w:r>
      <w:r w:rsidRPr="009C2DD3">
        <w:rPr>
          <w:lang w:val="en-US" w:eastAsia="de-AT"/>
        </w:rPr>
        <w:t>ImgWidthInVC4_px</w:t>
      </w:r>
      <w:r>
        <w:rPr>
          <w:lang w:val="en-US" w:eastAsia="de-AT"/>
        </w:rPr>
        <w:t>” needs the width of the image in VC4</w:t>
      </w:r>
      <w:r w:rsidR="0083406B">
        <w:rPr>
          <w:lang w:val="en-US" w:eastAsia="de-AT"/>
        </w:rPr>
        <w:t xml:space="preserve"> (auto resize)</w:t>
      </w:r>
      <w:r>
        <w:rPr>
          <w:lang w:val="en-US" w:eastAsia="de-AT"/>
        </w:rPr>
        <w:t>.</w:t>
      </w:r>
    </w:p>
    <w:p w:rsidR="009C2DD3" w:rsidRDefault="009C2DD3" w:rsidP="001C49DF">
      <w:pPr>
        <w:pStyle w:val="FlietextEinzug"/>
        <w:ind w:left="0"/>
        <w:rPr>
          <w:lang w:val="en-US" w:eastAsia="de-AT"/>
        </w:rPr>
      </w:pPr>
    </w:p>
    <w:p w:rsidR="009C2DD3" w:rsidRDefault="009C2DD3" w:rsidP="009C2DD3">
      <w:pPr>
        <w:pStyle w:val="berschrift4"/>
        <w:rPr>
          <w:lang w:val="en-US" w:eastAsia="de-AT"/>
        </w:rPr>
      </w:pPr>
      <w:r>
        <w:rPr>
          <w:lang w:val="en-US" w:eastAsia="de-AT"/>
        </w:rPr>
        <w:t>Implementation in VC4</w:t>
      </w:r>
    </w:p>
    <w:p w:rsidR="009C2DD3" w:rsidRPr="009C2DD3" w:rsidRDefault="009C2DD3" w:rsidP="009C2DD3">
      <w:pPr>
        <w:pStyle w:val="FlietextEinzug"/>
        <w:ind w:left="0"/>
        <w:rPr>
          <w:lang w:val="en-US" w:eastAsia="de-AT"/>
        </w:rPr>
      </w:pPr>
      <w:r>
        <w:rPr>
          <w:lang w:val="en-US" w:eastAsia="de-AT"/>
        </w:rPr>
        <w:t>In the VC4 visualizatio</w:t>
      </w:r>
      <w:r w:rsidR="0083406B">
        <w:rPr>
          <w:lang w:val="en-US" w:eastAsia="de-AT"/>
        </w:rPr>
        <w:t>n it is only necessary to add a</w:t>
      </w:r>
      <w:r>
        <w:rPr>
          <w:lang w:val="en-US" w:eastAsia="de-AT"/>
        </w:rPr>
        <w:t xml:space="preserve"> HTML View element. Only the property “HTML Stream” needs to be connected to the variable “</w:t>
      </w:r>
      <w:r w:rsidRPr="009C2DD3">
        <w:rPr>
          <w:lang w:val="en-US" w:eastAsia="de-AT"/>
        </w:rPr>
        <w:t>ViShowImgOnVC4_0.HTMLStreamContent</w:t>
      </w:r>
      <w:r>
        <w:rPr>
          <w:lang w:val="en-US" w:eastAsia="de-AT"/>
        </w:rPr>
        <w:t>”</w:t>
      </w:r>
      <w:r w:rsidR="005614CD">
        <w:rPr>
          <w:lang w:val="en-US" w:eastAsia="de-AT"/>
        </w:rPr>
        <w:t>. That’s all. The size of the HTML View should be some pixels bigger as the width set in “</w:t>
      </w:r>
      <w:r w:rsidR="005614CD" w:rsidRPr="009C2DD3">
        <w:rPr>
          <w:lang w:val="en-US" w:eastAsia="de-AT"/>
        </w:rPr>
        <w:t>ImgWidthInVC4_px</w:t>
      </w:r>
      <w:r w:rsidR="005614CD">
        <w:rPr>
          <w:lang w:val="en-US" w:eastAsia="de-AT"/>
        </w:rPr>
        <w:t>”. The height should be matching the image proportions.</w:t>
      </w:r>
    </w:p>
    <w:p w:rsidR="001C49DF" w:rsidRDefault="001C49DF" w:rsidP="001C49DF">
      <w:pPr>
        <w:pStyle w:val="FlietextEinzug"/>
        <w:ind w:left="0"/>
        <w:rPr>
          <w:lang w:val="en-US" w:eastAsia="de-AT"/>
        </w:rPr>
      </w:pPr>
    </w:p>
    <w:p w:rsidR="001C49DF" w:rsidRPr="001C49DF" w:rsidRDefault="001C49DF" w:rsidP="001C49DF">
      <w:pPr>
        <w:pStyle w:val="FlietextEinzug"/>
        <w:ind w:left="0"/>
        <w:rPr>
          <w:lang w:val="en-US" w:eastAsia="de-AT"/>
        </w:rPr>
      </w:pPr>
    </w:p>
    <w:p w:rsidR="00315125" w:rsidRPr="001C49DF" w:rsidRDefault="00315125" w:rsidP="001C49DF">
      <w:pPr>
        <w:widowControl/>
        <w:suppressAutoHyphens w:val="0"/>
        <w:jc w:val="both"/>
        <w:rPr>
          <w:rFonts w:cs="Arial"/>
          <w:noProof/>
          <w:szCs w:val="22"/>
          <w:lang w:val="en-US" w:eastAsia="de-AT"/>
        </w:rPr>
      </w:pPr>
      <w:r w:rsidRPr="001C49DF">
        <w:rPr>
          <w:rFonts w:cs="Arial"/>
          <w:noProof/>
          <w:szCs w:val="22"/>
          <w:lang w:val="en-US" w:eastAsia="de-AT"/>
        </w:rPr>
        <w:br w:type="page"/>
      </w:r>
    </w:p>
    <w:p w:rsidR="00F70186" w:rsidRDefault="009B7352" w:rsidP="00315125">
      <w:pPr>
        <w:pStyle w:val="berschrift1"/>
        <w:rPr>
          <w:lang w:val="en-US"/>
        </w:rPr>
      </w:pPr>
      <w:bookmarkStart w:id="33" w:name="_Toc44517645"/>
      <w:r w:rsidRPr="00F70186">
        <w:rPr>
          <w:lang w:val="en-US"/>
        </w:rPr>
        <w:lastRenderedPageBreak/>
        <w:t>Tips and Hints</w:t>
      </w:r>
      <w:bookmarkEnd w:id="33"/>
    </w:p>
    <w:p w:rsidR="00315125" w:rsidRDefault="00111E76" w:rsidP="00315125">
      <w:pPr>
        <w:pStyle w:val="berschrift2"/>
        <w:rPr>
          <w:lang w:val="en-US"/>
        </w:rPr>
      </w:pPr>
      <w:bookmarkStart w:id="34" w:name="_Toc44517646"/>
      <w:r>
        <w:rPr>
          <w:lang w:val="en-US"/>
        </w:rPr>
        <w:t>Sensor is connected and ready but the image on the main page is not refreshed</w:t>
      </w:r>
      <w:bookmarkEnd w:id="34"/>
    </w:p>
    <w:p w:rsidR="00C06F26" w:rsidRDefault="00C06F26" w:rsidP="00C06F26">
      <w:pPr>
        <w:pStyle w:val="FlietextEinzug"/>
        <w:ind w:left="0"/>
        <w:jc w:val="both"/>
        <w:rPr>
          <w:rFonts w:cs="Arial"/>
          <w:szCs w:val="22"/>
          <w:lang w:val="en-US"/>
        </w:rPr>
      </w:pPr>
      <w:r>
        <w:rPr>
          <w:lang w:val="en-US"/>
        </w:rPr>
        <w:t>Make sure to adjust the IP address in the file “</w:t>
      </w:r>
      <w:r w:rsidR="00FE4BFE">
        <w:rPr>
          <w:lang w:val="en-US"/>
        </w:rPr>
        <w:t>\ProjectName</w:t>
      </w:r>
      <w:r w:rsidRPr="00C06F26">
        <w:rPr>
          <w:lang w:val="en-US"/>
        </w:rPr>
        <w:t>\Logical\Vision</w:t>
      </w:r>
      <w:r>
        <w:rPr>
          <w:lang w:val="en-US"/>
        </w:rPr>
        <w:t xml:space="preserve">\setRouteToCamera.bat” and execute the batch file in Windows with right click (Run as administrator). </w:t>
      </w:r>
    </w:p>
    <w:p w:rsidR="00C06F26" w:rsidRDefault="00C06F26" w:rsidP="00C06F26">
      <w:pPr>
        <w:pStyle w:val="berschrift2"/>
        <w:rPr>
          <w:lang w:val="en-US"/>
        </w:rPr>
      </w:pPr>
      <w:bookmarkStart w:id="35" w:name="_Toc44517647"/>
      <w:r>
        <w:rPr>
          <w:lang w:val="en-US"/>
        </w:rPr>
        <w:t>The Vision Cockpit does not work correct and</w:t>
      </w:r>
      <w:r w:rsidR="00161B7D">
        <w:rPr>
          <w:lang w:val="en-US"/>
        </w:rPr>
        <w:t>/or</w:t>
      </w:r>
      <w:r>
        <w:rPr>
          <w:lang w:val="en-US"/>
        </w:rPr>
        <w:t xml:space="preserve"> does not show the </w:t>
      </w:r>
      <w:r w:rsidR="00163E8E">
        <w:rPr>
          <w:lang w:val="en-US"/>
        </w:rPr>
        <w:t>sensor</w:t>
      </w:r>
      <w:r>
        <w:rPr>
          <w:lang w:val="en-US"/>
        </w:rPr>
        <w:t xml:space="preserve"> </w:t>
      </w:r>
      <w:r w:rsidR="00161B7D">
        <w:rPr>
          <w:lang w:val="en-US"/>
        </w:rPr>
        <w:t>image</w:t>
      </w:r>
      <w:r>
        <w:rPr>
          <w:lang w:val="en-US"/>
        </w:rPr>
        <w:t xml:space="preserve"> </w:t>
      </w:r>
      <w:r w:rsidR="00161B7D">
        <w:rPr>
          <w:lang w:val="en-US"/>
        </w:rPr>
        <w:t xml:space="preserve">when </w:t>
      </w:r>
      <w:r>
        <w:rPr>
          <w:lang w:val="en-US"/>
        </w:rPr>
        <w:t xml:space="preserve">the </w:t>
      </w:r>
      <w:r w:rsidR="00163E8E">
        <w:rPr>
          <w:lang w:val="en-US"/>
        </w:rPr>
        <w:t>sensor</w:t>
      </w:r>
      <w:r>
        <w:rPr>
          <w:lang w:val="en-US"/>
        </w:rPr>
        <w:t xml:space="preserve"> is connected and ready.</w:t>
      </w:r>
      <w:bookmarkEnd w:id="35"/>
    </w:p>
    <w:p w:rsidR="00C06F26" w:rsidRDefault="00C06F26" w:rsidP="00C06F26">
      <w:pPr>
        <w:pStyle w:val="FlietextEinzug"/>
        <w:ind w:left="0"/>
        <w:jc w:val="both"/>
        <w:rPr>
          <w:rFonts w:cs="Arial"/>
          <w:szCs w:val="22"/>
          <w:lang w:val="en-US"/>
        </w:rPr>
      </w:pPr>
      <w:r>
        <w:rPr>
          <w:lang w:val="en-US"/>
        </w:rPr>
        <w:t>Make sure to adjust the IP address in the file “</w:t>
      </w:r>
      <w:r w:rsidRPr="00C06F26">
        <w:rPr>
          <w:lang w:val="en-US"/>
        </w:rPr>
        <w:t>\Vision_1\Logical\Vision</w:t>
      </w:r>
      <w:r>
        <w:rPr>
          <w:lang w:val="en-US"/>
        </w:rPr>
        <w:t xml:space="preserve">\setRouteToCamera.bat” and execute the batch file in Windows with right click (Run as administrator). </w:t>
      </w:r>
    </w:p>
    <w:p w:rsidR="00C06F26" w:rsidRDefault="00C06F26" w:rsidP="00D03001">
      <w:pPr>
        <w:pStyle w:val="FlietextEinzug"/>
        <w:ind w:left="0"/>
        <w:jc w:val="both"/>
        <w:rPr>
          <w:lang w:val="en-US"/>
        </w:rPr>
      </w:pPr>
    </w:p>
    <w:p w:rsidR="00C06F26" w:rsidRDefault="00C06F26" w:rsidP="00D03001">
      <w:pPr>
        <w:pStyle w:val="FlietextEinzug"/>
        <w:ind w:left="0"/>
        <w:jc w:val="both"/>
        <w:rPr>
          <w:lang w:val="en-US"/>
        </w:rPr>
      </w:pPr>
      <w:r>
        <w:rPr>
          <w:lang w:val="en-US"/>
        </w:rPr>
        <w:t>Make sure that the c</w:t>
      </w:r>
      <w:r w:rsidR="00FE4BFE">
        <w:rPr>
          <w:lang w:val="en-US"/>
        </w:rPr>
        <w:t xml:space="preserve">orrect Automation Component is </w:t>
      </w:r>
      <w:r>
        <w:rPr>
          <w:lang w:val="en-US"/>
        </w:rPr>
        <w:t>selected in the Vision Cockpit</w:t>
      </w:r>
    </w:p>
    <w:p w:rsidR="00C06F26" w:rsidRDefault="00C06F26" w:rsidP="00D03001">
      <w:pPr>
        <w:pStyle w:val="FlietextEinzug"/>
        <w:ind w:left="0"/>
        <w:jc w:val="both"/>
        <w:rPr>
          <w:rFonts w:cs="Arial"/>
          <w:szCs w:val="22"/>
          <w:lang w:val="en-US"/>
        </w:rPr>
      </w:pPr>
      <w:r w:rsidRPr="00C06F26">
        <w:rPr>
          <w:rFonts w:cs="Arial"/>
          <w:noProof/>
          <w:szCs w:val="22"/>
          <w:lang w:val="de-DE" w:eastAsia="de-DE"/>
        </w:rPr>
        <w:drawing>
          <wp:inline distT="0" distB="0" distL="0" distR="0" wp14:anchorId="73AFDC31" wp14:editId="12762FF0">
            <wp:extent cx="5760720" cy="26606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66065"/>
                    </a:xfrm>
                    <a:prstGeom prst="rect">
                      <a:avLst/>
                    </a:prstGeom>
                  </pic:spPr>
                </pic:pic>
              </a:graphicData>
            </a:graphic>
          </wp:inline>
        </w:drawing>
      </w:r>
    </w:p>
    <w:p w:rsidR="000F64F6" w:rsidRDefault="000F64F6" w:rsidP="00D03001">
      <w:pPr>
        <w:pStyle w:val="FlietextEinzug"/>
        <w:ind w:left="0"/>
        <w:jc w:val="both"/>
        <w:rPr>
          <w:rFonts w:cs="Arial"/>
          <w:szCs w:val="22"/>
          <w:lang w:val="en-US"/>
        </w:rPr>
      </w:pPr>
    </w:p>
    <w:p w:rsidR="0061448A" w:rsidRDefault="0061448A" w:rsidP="0061448A">
      <w:pPr>
        <w:pStyle w:val="berschrift2"/>
        <w:rPr>
          <w:lang w:val="en-US"/>
        </w:rPr>
      </w:pPr>
      <w:bookmarkStart w:id="36" w:name="_Toc44517648"/>
      <w:r>
        <w:rPr>
          <w:lang w:val="en-US"/>
        </w:rPr>
        <w:t xml:space="preserve">How to setup a T50 </w:t>
      </w:r>
      <w:r w:rsidR="00C41C3E">
        <w:rPr>
          <w:lang w:val="en-US"/>
        </w:rPr>
        <w:t xml:space="preserve">and C50 </w:t>
      </w:r>
      <w:r>
        <w:rPr>
          <w:lang w:val="en-US"/>
        </w:rPr>
        <w:t>to use demo?</w:t>
      </w:r>
      <w:bookmarkEnd w:id="36"/>
    </w:p>
    <w:p w:rsidR="00C41C3E" w:rsidRDefault="00C41C3E" w:rsidP="0061448A">
      <w:pPr>
        <w:pStyle w:val="FlietextEinzug"/>
        <w:ind w:left="0"/>
        <w:jc w:val="both"/>
        <w:rPr>
          <w:lang w:val="en-US"/>
        </w:rPr>
      </w:pPr>
      <w:r>
        <w:rPr>
          <w:lang w:val="en-US"/>
        </w:rPr>
        <w:t xml:space="preserve">The T50/C50 must use the PLC as Gateway for the camera image on the main page to work. </w:t>
      </w:r>
      <w:r w:rsidR="0061448A">
        <w:rPr>
          <w:lang w:val="en-US"/>
        </w:rPr>
        <w:t xml:space="preserve">Assuming that the PLC has the IP address: 192.168.1.100. </w:t>
      </w:r>
    </w:p>
    <w:p w:rsidR="00C41C3E" w:rsidRDefault="00C41C3E" w:rsidP="0061448A">
      <w:pPr>
        <w:pStyle w:val="FlietextEinzug"/>
        <w:ind w:left="0"/>
        <w:jc w:val="both"/>
        <w:rPr>
          <w:lang w:val="en-US"/>
        </w:rPr>
      </w:pPr>
    </w:p>
    <w:p w:rsidR="00C41C3E" w:rsidRPr="00C41C3E" w:rsidRDefault="00C41C3E" w:rsidP="0061448A">
      <w:pPr>
        <w:pStyle w:val="FlietextEinzug"/>
        <w:ind w:left="0"/>
        <w:jc w:val="both"/>
        <w:rPr>
          <w:b/>
          <w:lang w:val="en-US"/>
        </w:rPr>
      </w:pPr>
      <w:r w:rsidRPr="00C41C3E">
        <w:rPr>
          <w:b/>
          <w:lang w:val="en-US"/>
        </w:rPr>
        <w:t>T50</w:t>
      </w:r>
    </w:p>
    <w:p w:rsidR="0061448A" w:rsidRDefault="0061448A" w:rsidP="0061448A">
      <w:pPr>
        <w:pStyle w:val="FlietextEinzug"/>
        <w:ind w:left="0"/>
        <w:jc w:val="both"/>
        <w:rPr>
          <w:lang w:val="en-US"/>
        </w:rPr>
      </w:pPr>
      <w:r>
        <w:rPr>
          <w:lang w:val="en-US"/>
        </w:rPr>
        <w:t>Go into the T50 and change the following settings</w:t>
      </w:r>
    </w:p>
    <w:p w:rsidR="0061448A" w:rsidRDefault="0061448A" w:rsidP="0061448A">
      <w:pPr>
        <w:pStyle w:val="FlietextEinzug"/>
        <w:ind w:left="0"/>
        <w:jc w:val="both"/>
        <w:rPr>
          <w:lang w:val="en-US"/>
        </w:rPr>
      </w:pPr>
    </w:p>
    <w:p w:rsidR="0061448A" w:rsidRPr="00C41C3E" w:rsidRDefault="0061448A" w:rsidP="0061448A">
      <w:pPr>
        <w:pStyle w:val="FlietextEinzug"/>
        <w:ind w:left="0"/>
        <w:jc w:val="both"/>
        <w:rPr>
          <w:lang w:val="en-US"/>
        </w:rPr>
      </w:pPr>
      <w:r w:rsidRPr="00C41C3E">
        <w:rPr>
          <w:lang w:val="en-US"/>
        </w:rPr>
        <w:t xml:space="preserve">Web: </w:t>
      </w:r>
    </w:p>
    <w:p w:rsidR="0061448A" w:rsidRDefault="00795611" w:rsidP="0061448A">
      <w:pPr>
        <w:pStyle w:val="FlietextEinzug"/>
        <w:ind w:left="0"/>
        <w:jc w:val="both"/>
        <w:rPr>
          <w:lang w:val="en-US"/>
        </w:rPr>
      </w:pPr>
      <w:hyperlink r:id="rId25" w:history="1">
        <w:r w:rsidR="0061448A" w:rsidRPr="00744319">
          <w:rPr>
            <w:rStyle w:val="Hyperlink"/>
            <w:lang w:val="en-US"/>
          </w:rPr>
          <w:t>http://192.168.1.100:81/index.html?visuId=visVision</w:t>
        </w:r>
      </w:hyperlink>
    </w:p>
    <w:p w:rsidR="0061448A" w:rsidRDefault="0061448A" w:rsidP="0061448A">
      <w:pPr>
        <w:pStyle w:val="FlietextEinzug"/>
        <w:ind w:left="0"/>
        <w:jc w:val="both"/>
        <w:rPr>
          <w:lang w:val="en-US"/>
        </w:rPr>
      </w:pPr>
    </w:p>
    <w:p w:rsidR="0061448A" w:rsidRPr="00C41C3E" w:rsidRDefault="0061448A" w:rsidP="0061448A">
      <w:pPr>
        <w:pStyle w:val="FlietextEinzug"/>
        <w:ind w:left="0"/>
        <w:jc w:val="both"/>
        <w:rPr>
          <w:lang w:val="en-US"/>
        </w:rPr>
      </w:pPr>
      <w:r w:rsidRPr="00C41C3E">
        <w:rPr>
          <w:lang w:val="en-US"/>
        </w:rPr>
        <w:t>Network:</w:t>
      </w:r>
    </w:p>
    <w:p w:rsidR="0061448A" w:rsidRDefault="0061448A" w:rsidP="0061448A">
      <w:pPr>
        <w:pStyle w:val="FlietextEinzug"/>
        <w:ind w:left="0"/>
        <w:jc w:val="both"/>
        <w:rPr>
          <w:rFonts w:cs="Arial"/>
          <w:szCs w:val="22"/>
          <w:lang w:val="en-US"/>
        </w:rPr>
      </w:pPr>
      <w:r>
        <w:rPr>
          <w:rFonts w:cs="Arial"/>
          <w:szCs w:val="22"/>
          <w:lang w:val="en-US"/>
        </w:rPr>
        <w:t>IP address: 192.168.1.98</w:t>
      </w:r>
    </w:p>
    <w:p w:rsidR="0061448A" w:rsidRDefault="0061448A" w:rsidP="0061448A">
      <w:pPr>
        <w:pStyle w:val="FlietextEinzug"/>
        <w:ind w:left="0"/>
        <w:jc w:val="both"/>
        <w:rPr>
          <w:rFonts w:cs="Arial"/>
          <w:szCs w:val="22"/>
          <w:lang w:val="en-US"/>
        </w:rPr>
      </w:pPr>
      <w:r>
        <w:rPr>
          <w:rFonts w:cs="Arial"/>
          <w:szCs w:val="22"/>
          <w:lang w:val="en-US"/>
        </w:rPr>
        <w:t>Subnet mask: 255.255.255.0</w:t>
      </w:r>
    </w:p>
    <w:p w:rsidR="00882FD3" w:rsidRDefault="0061448A" w:rsidP="00D64B60">
      <w:pPr>
        <w:pStyle w:val="FlietextEinzug"/>
        <w:ind w:left="0"/>
        <w:jc w:val="both"/>
        <w:rPr>
          <w:rFonts w:cs="Arial"/>
          <w:szCs w:val="22"/>
          <w:lang w:val="en-US"/>
        </w:rPr>
      </w:pPr>
      <w:r>
        <w:rPr>
          <w:rFonts w:cs="Arial"/>
          <w:szCs w:val="22"/>
          <w:lang w:val="en-US"/>
        </w:rPr>
        <w:t>Gateway: 192.168.1.100</w:t>
      </w:r>
    </w:p>
    <w:p w:rsidR="00C41C3E" w:rsidRDefault="00C41C3E" w:rsidP="00D64B60">
      <w:pPr>
        <w:pStyle w:val="FlietextEinzug"/>
        <w:ind w:left="0"/>
        <w:jc w:val="both"/>
        <w:rPr>
          <w:rFonts w:cs="Arial"/>
          <w:szCs w:val="22"/>
          <w:lang w:val="en-US"/>
        </w:rPr>
      </w:pPr>
    </w:p>
    <w:p w:rsidR="00C41C3E" w:rsidRPr="00C41C3E" w:rsidRDefault="00C41C3E" w:rsidP="00D64B60">
      <w:pPr>
        <w:pStyle w:val="FlietextEinzug"/>
        <w:ind w:left="0"/>
        <w:jc w:val="both"/>
        <w:rPr>
          <w:rFonts w:cs="Arial"/>
          <w:b/>
          <w:szCs w:val="22"/>
          <w:lang w:val="en-US"/>
        </w:rPr>
      </w:pPr>
      <w:r w:rsidRPr="00C41C3E">
        <w:rPr>
          <w:rFonts w:cs="Arial"/>
          <w:b/>
          <w:szCs w:val="22"/>
          <w:lang w:val="en-US"/>
        </w:rPr>
        <w:t>C50</w:t>
      </w:r>
    </w:p>
    <w:p w:rsidR="00C41C3E" w:rsidRDefault="00C41C3E" w:rsidP="00D64B60">
      <w:pPr>
        <w:pStyle w:val="FlietextEinzug"/>
        <w:ind w:left="0"/>
        <w:jc w:val="both"/>
        <w:rPr>
          <w:rFonts w:cs="Arial"/>
          <w:szCs w:val="22"/>
          <w:lang w:val="en-US"/>
        </w:rPr>
      </w:pPr>
      <w:r>
        <w:rPr>
          <w:rFonts w:cs="Arial"/>
          <w:szCs w:val="22"/>
          <w:lang w:val="en-US"/>
        </w:rPr>
        <w:t>Go into the CPU configuration under Terminal configuration change the network settings</w:t>
      </w:r>
    </w:p>
    <w:p w:rsidR="00C41C3E" w:rsidRDefault="00C41C3E" w:rsidP="00D64B60">
      <w:pPr>
        <w:pStyle w:val="FlietextEinzug"/>
        <w:ind w:left="0"/>
        <w:jc w:val="both"/>
        <w:rPr>
          <w:rFonts w:cs="Arial"/>
          <w:szCs w:val="22"/>
          <w:lang w:val="en-US"/>
        </w:rPr>
      </w:pPr>
    </w:p>
    <w:p w:rsidR="00C41C3E" w:rsidRPr="00C41C3E" w:rsidRDefault="00C41C3E" w:rsidP="00C41C3E">
      <w:pPr>
        <w:pStyle w:val="FlietextEinzug"/>
        <w:ind w:left="0"/>
        <w:jc w:val="both"/>
        <w:rPr>
          <w:lang w:val="en-US"/>
        </w:rPr>
      </w:pPr>
      <w:r w:rsidRPr="00C41C3E">
        <w:rPr>
          <w:lang w:val="en-US"/>
        </w:rPr>
        <w:t>Network:</w:t>
      </w:r>
    </w:p>
    <w:p w:rsidR="00C41C3E" w:rsidRDefault="00C41C3E" w:rsidP="00C41C3E">
      <w:pPr>
        <w:pStyle w:val="FlietextEinzug"/>
        <w:ind w:left="0"/>
        <w:jc w:val="both"/>
        <w:rPr>
          <w:rFonts w:cs="Arial"/>
          <w:szCs w:val="22"/>
          <w:lang w:val="en-US"/>
        </w:rPr>
      </w:pPr>
      <w:r>
        <w:rPr>
          <w:rFonts w:cs="Arial"/>
          <w:szCs w:val="22"/>
          <w:lang w:val="en-US"/>
        </w:rPr>
        <w:t>IP address: 192.168.1.98</w:t>
      </w:r>
    </w:p>
    <w:p w:rsidR="00C41C3E" w:rsidRDefault="00C41C3E" w:rsidP="00C41C3E">
      <w:pPr>
        <w:pStyle w:val="FlietextEinzug"/>
        <w:ind w:left="0"/>
        <w:jc w:val="both"/>
        <w:rPr>
          <w:rFonts w:cs="Arial"/>
          <w:szCs w:val="22"/>
          <w:lang w:val="en-US"/>
        </w:rPr>
      </w:pPr>
      <w:r>
        <w:rPr>
          <w:rFonts w:cs="Arial"/>
          <w:szCs w:val="22"/>
          <w:lang w:val="en-US"/>
        </w:rPr>
        <w:t>Subnet mask: 255.255.255.0</w:t>
      </w:r>
    </w:p>
    <w:p w:rsidR="00C41C3E" w:rsidRPr="00D64B60" w:rsidRDefault="00C41C3E" w:rsidP="00C41C3E">
      <w:pPr>
        <w:pStyle w:val="FlietextEinzug"/>
        <w:ind w:left="0"/>
        <w:jc w:val="both"/>
        <w:rPr>
          <w:rFonts w:cs="Arial"/>
          <w:szCs w:val="22"/>
          <w:lang w:val="en-US"/>
        </w:rPr>
      </w:pPr>
      <w:r>
        <w:rPr>
          <w:rFonts w:cs="Arial"/>
          <w:szCs w:val="22"/>
          <w:lang w:val="en-US"/>
        </w:rPr>
        <w:t>Gateway: 192.168.1.100</w:t>
      </w:r>
    </w:p>
    <w:p w:rsidR="00C41C3E" w:rsidRDefault="00C41C3E" w:rsidP="00D64B60">
      <w:pPr>
        <w:pStyle w:val="FlietextEinzug"/>
        <w:ind w:left="0"/>
        <w:jc w:val="both"/>
        <w:rPr>
          <w:rFonts w:cs="Arial"/>
          <w:szCs w:val="22"/>
          <w:lang w:val="en-US"/>
        </w:rPr>
      </w:pPr>
    </w:p>
    <w:p w:rsidR="00C41C3E" w:rsidRPr="00D64B60" w:rsidRDefault="00C41C3E" w:rsidP="00D64B60">
      <w:pPr>
        <w:pStyle w:val="FlietextEinzug"/>
        <w:ind w:left="0"/>
        <w:jc w:val="both"/>
        <w:rPr>
          <w:rFonts w:cs="Arial"/>
          <w:szCs w:val="22"/>
          <w:lang w:val="en-US"/>
        </w:rPr>
      </w:pPr>
      <w:r w:rsidRPr="00C41C3E">
        <w:rPr>
          <w:rFonts w:cs="Arial"/>
          <w:noProof/>
          <w:szCs w:val="22"/>
          <w:lang w:val="de-DE" w:eastAsia="de-DE"/>
        </w:rPr>
        <w:drawing>
          <wp:inline distT="0" distB="0" distL="0" distR="0" wp14:anchorId="77773934" wp14:editId="60ECD12E">
            <wp:extent cx="3520440" cy="1001842"/>
            <wp:effectExtent l="0" t="0" r="381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33985" cy="1005697"/>
                    </a:xfrm>
                    <a:prstGeom prst="rect">
                      <a:avLst/>
                    </a:prstGeom>
                  </pic:spPr>
                </pic:pic>
              </a:graphicData>
            </a:graphic>
          </wp:inline>
        </w:drawing>
      </w:r>
    </w:p>
    <w:p w:rsidR="00C41C3E" w:rsidRDefault="00C41C3E">
      <w:pPr>
        <w:widowControl/>
        <w:suppressAutoHyphens w:val="0"/>
        <w:rPr>
          <w:b/>
          <w:color w:val="FF8800"/>
          <w:lang w:val="en-US"/>
        </w:rPr>
      </w:pPr>
      <w:r>
        <w:rPr>
          <w:lang w:val="en-US"/>
        </w:rPr>
        <w:br w:type="page"/>
      </w:r>
    </w:p>
    <w:p w:rsidR="00882FD3" w:rsidRDefault="00882FD3" w:rsidP="00882FD3">
      <w:pPr>
        <w:pStyle w:val="berschrift2"/>
        <w:rPr>
          <w:lang w:val="en-US"/>
        </w:rPr>
      </w:pPr>
      <w:bookmarkStart w:id="37" w:name="_Toc44517649"/>
      <w:r>
        <w:rPr>
          <w:lang w:val="en-US"/>
        </w:rPr>
        <w:lastRenderedPageBreak/>
        <w:t xml:space="preserve">How is the </w:t>
      </w:r>
      <w:r w:rsidR="00163E8E">
        <w:rPr>
          <w:lang w:val="en-US"/>
        </w:rPr>
        <w:t>sensor</w:t>
      </w:r>
      <w:r>
        <w:rPr>
          <w:lang w:val="en-US"/>
        </w:rPr>
        <w:t xml:space="preserve"> configuration selected?</w:t>
      </w:r>
      <w:bookmarkEnd w:id="37"/>
    </w:p>
    <w:p w:rsidR="00882FD3" w:rsidRDefault="00882FD3" w:rsidP="00882FD3">
      <w:pPr>
        <w:pStyle w:val="FlietextEinzug"/>
        <w:ind w:left="0"/>
        <w:jc w:val="both"/>
        <w:rPr>
          <w:lang w:val="en-US"/>
        </w:rPr>
      </w:pPr>
      <w:r>
        <w:rPr>
          <w:lang w:val="en-US"/>
        </w:rPr>
        <w:t xml:space="preserve">The default configuration is defined in the Automation Studio project under </w:t>
      </w:r>
      <w:r>
        <w:rPr>
          <w:lang w:val="en-US"/>
        </w:rPr>
        <w:br/>
        <w:t>mappVision-&gt;…vision</w:t>
      </w:r>
      <w:r w:rsidR="00DE6B1E">
        <w:rPr>
          <w:lang w:val="en-US"/>
        </w:rPr>
        <w:t>application</w:t>
      </w:r>
      <w:r>
        <w:rPr>
          <w:lang w:val="en-US"/>
        </w:rPr>
        <w:t>.</w:t>
      </w:r>
    </w:p>
    <w:p w:rsidR="00882FD3" w:rsidRDefault="00882FD3" w:rsidP="00882FD3">
      <w:pPr>
        <w:pStyle w:val="FlietextEinzug"/>
        <w:ind w:left="0"/>
        <w:jc w:val="both"/>
        <w:rPr>
          <w:lang w:val="en-US"/>
        </w:rPr>
      </w:pPr>
    </w:p>
    <w:p w:rsidR="00C41C3E" w:rsidRDefault="00DE6B1E" w:rsidP="00DE6B1E">
      <w:pPr>
        <w:pStyle w:val="FlietextEinzug"/>
        <w:ind w:left="0"/>
        <w:jc w:val="both"/>
        <w:rPr>
          <w:lang w:val="en-US"/>
        </w:rPr>
      </w:pPr>
      <w:r w:rsidRPr="00DE6B1E">
        <w:rPr>
          <w:noProof/>
          <w:lang w:val="de-DE" w:eastAsia="de-DE"/>
        </w:rPr>
        <w:drawing>
          <wp:inline distT="0" distB="0" distL="0" distR="0" wp14:anchorId="1C97EC8C" wp14:editId="2D6DCC3D">
            <wp:extent cx="5760720" cy="1953895"/>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953895"/>
                    </a:xfrm>
                    <a:prstGeom prst="rect">
                      <a:avLst/>
                    </a:prstGeom>
                  </pic:spPr>
                </pic:pic>
              </a:graphicData>
            </a:graphic>
          </wp:inline>
        </w:drawing>
      </w:r>
    </w:p>
    <w:p w:rsidR="00D64B60" w:rsidRPr="00DE6B1E" w:rsidRDefault="00D64B60" w:rsidP="00DE6B1E">
      <w:pPr>
        <w:pStyle w:val="FlietextEinzug"/>
        <w:ind w:left="0"/>
        <w:jc w:val="both"/>
        <w:rPr>
          <w:lang w:val="en-US"/>
        </w:rPr>
      </w:pPr>
    </w:p>
    <w:p w:rsidR="000F64F6" w:rsidRDefault="000F64F6" w:rsidP="000F64F6">
      <w:pPr>
        <w:pStyle w:val="berschrift2"/>
        <w:rPr>
          <w:lang w:val="en-US"/>
        </w:rPr>
      </w:pPr>
      <w:bookmarkStart w:id="38" w:name="_Toc44517650"/>
      <w:r>
        <w:rPr>
          <w:lang w:val="en-US"/>
        </w:rPr>
        <w:t xml:space="preserve">How to store a configuration </w:t>
      </w:r>
      <w:r w:rsidR="00882FD3">
        <w:rPr>
          <w:lang w:val="en-US"/>
        </w:rPr>
        <w:t>taught</w:t>
      </w:r>
      <w:r>
        <w:rPr>
          <w:lang w:val="en-US"/>
        </w:rPr>
        <w:t xml:space="preserve"> in the vision Cockpit in the Automation Studio project.</w:t>
      </w:r>
      <w:bookmarkEnd w:id="38"/>
    </w:p>
    <w:p w:rsidR="000F64F6" w:rsidRDefault="000F64F6" w:rsidP="000F64F6">
      <w:pPr>
        <w:pStyle w:val="FlietextEinzug"/>
        <w:ind w:left="0"/>
        <w:jc w:val="both"/>
        <w:rPr>
          <w:lang w:val="en-US"/>
        </w:rPr>
      </w:pPr>
      <w:r>
        <w:rPr>
          <w:lang w:val="en-US"/>
        </w:rPr>
        <w:t>Teach the configuration in the vision Cockpit and use the button “Save Vision Function Configuration”</w:t>
      </w:r>
      <w:r w:rsidR="00882FD3">
        <w:rPr>
          <w:lang w:val="en-US"/>
        </w:rPr>
        <w:t>.</w:t>
      </w:r>
    </w:p>
    <w:p w:rsidR="000F64F6" w:rsidRDefault="00D64B60" w:rsidP="000F64F6">
      <w:pPr>
        <w:pStyle w:val="FlietextEinzug"/>
        <w:ind w:left="0"/>
        <w:jc w:val="both"/>
        <w:rPr>
          <w:rFonts w:cs="Arial"/>
          <w:szCs w:val="22"/>
          <w:lang w:val="en-US"/>
        </w:rPr>
      </w:pPr>
      <w:r w:rsidRPr="00D64B60">
        <w:rPr>
          <w:rFonts w:cs="Arial"/>
          <w:noProof/>
          <w:szCs w:val="22"/>
          <w:lang w:val="de-DE" w:eastAsia="de-DE"/>
        </w:rPr>
        <w:drawing>
          <wp:inline distT="0" distB="0" distL="0" distR="0" wp14:anchorId="732334A4" wp14:editId="64BE500E">
            <wp:extent cx="5760720" cy="1485265"/>
            <wp:effectExtent l="0" t="0" r="0" b="63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485265"/>
                    </a:xfrm>
                    <a:prstGeom prst="rect">
                      <a:avLst/>
                    </a:prstGeom>
                  </pic:spPr>
                </pic:pic>
              </a:graphicData>
            </a:graphic>
          </wp:inline>
        </w:drawing>
      </w:r>
    </w:p>
    <w:p w:rsidR="000F64F6" w:rsidRDefault="000F64F6" w:rsidP="00D03001">
      <w:pPr>
        <w:pStyle w:val="FlietextEinzug"/>
        <w:ind w:left="0"/>
        <w:jc w:val="both"/>
        <w:rPr>
          <w:rFonts w:cs="Arial"/>
          <w:szCs w:val="22"/>
          <w:lang w:val="en-US"/>
        </w:rPr>
      </w:pPr>
    </w:p>
    <w:p w:rsidR="005D49B5" w:rsidRDefault="000F64F6" w:rsidP="005D49B5">
      <w:pPr>
        <w:pStyle w:val="FlietextEinzug"/>
        <w:ind w:left="0"/>
        <w:jc w:val="both"/>
        <w:rPr>
          <w:rFonts w:cs="Arial"/>
          <w:szCs w:val="22"/>
          <w:lang w:val="en-US"/>
        </w:rPr>
      </w:pPr>
      <w:r>
        <w:rPr>
          <w:rFonts w:cs="Arial"/>
          <w:szCs w:val="22"/>
          <w:lang w:val="en-US"/>
        </w:rPr>
        <w:t>Go back into Automation Studio</w:t>
      </w:r>
      <w:r w:rsidR="005D49B5">
        <w:rPr>
          <w:rFonts w:cs="Arial"/>
          <w:szCs w:val="22"/>
          <w:lang w:val="en-US"/>
        </w:rPr>
        <w:t xml:space="preserve"> and select Online-&gt;Compare-&gt;Automation Components (1).</w:t>
      </w:r>
    </w:p>
    <w:p w:rsidR="005D49B5" w:rsidRDefault="005D49B5" w:rsidP="005D49B5">
      <w:pPr>
        <w:pStyle w:val="FlietextEinzug"/>
        <w:ind w:left="0"/>
        <w:jc w:val="both"/>
        <w:rPr>
          <w:rFonts w:cs="Arial"/>
          <w:szCs w:val="22"/>
          <w:lang w:val="en-US"/>
        </w:rPr>
      </w:pPr>
    </w:p>
    <w:p w:rsidR="00882FD3" w:rsidRDefault="005D49B5" w:rsidP="005D49B5">
      <w:pPr>
        <w:pStyle w:val="FlietextEinzug"/>
        <w:ind w:left="0"/>
        <w:jc w:val="both"/>
        <w:rPr>
          <w:b/>
          <w:color w:val="FF8800"/>
          <w:sz w:val="28"/>
          <w:lang w:val="en-US"/>
        </w:rPr>
      </w:pPr>
      <w:r w:rsidRPr="005D49B5">
        <w:rPr>
          <w:noProof/>
          <w:lang w:val="de-DE" w:eastAsia="de-DE"/>
        </w:rPr>
        <w:drawing>
          <wp:inline distT="0" distB="0" distL="0" distR="0" wp14:anchorId="0D73EEE2" wp14:editId="71FE7E43">
            <wp:extent cx="5654694" cy="2133600"/>
            <wp:effectExtent l="38100" t="38100" r="98425" b="952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7461" cy="2138417"/>
                    </a:xfrm>
                    <a:prstGeom prst="rect">
                      <a:avLst/>
                    </a:prstGeom>
                    <a:effectLst>
                      <a:outerShdw blurRad="50800" dist="38100" dir="2700000" algn="tl" rotWithShape="0">
                        <a:prstClr val="black">
                          <a:alpha val="40000"/>
                        </a:prstClr>
                      </a:outerShdw>
                    </a:effectLst>
                  </pic:spPr>
                </pic:pic>
              </a:graphicData>
            </a:graphic>
          </wp:inline>
        </w:drawing>
      </w:r>
    </w:p>
    <w:p w:rsidR="005D49B5" w:rsidRDefault="005D49B5">
      <w:pPr>
        <w:widowControl/>
        <w:suppressAutoHyphens w:val="0"/>
        <w:rPr>
          <w:b/>
          <w:color w:val="FF8800"/>
          <w:sz w:val="28"/>
          <w:lang w:val="en-US"/>
        </w:rPr>
      </w:pPr>
      <w:r>
        <w:rPr>
          <w:lang w:val="en-US"/>
        </w:rPr>
        <w:t xml:space="preserve">Select the vision application highlighted in red (2). Select orange arrow (3) at the top to transfer the </w:t>
      </w:r>
      <w:r w:rsidR="00163E8E">
        <w:rPr>
          <w:lang w:val="en-US"/>
        </w:rPr>
        <w:t>sensor</w:t>
      </w:r>
      <w:r>
        <w:rPr>
          <w:lang w:val="en-US"/>
        </w:rPr>
        <w:t xml:space="preserve"> configuration back to Automation Studio.</w:t>
      </w:r>
      <w:r>
        <w:rPr>
          <w:lang w:val="en-US"/>
        </w:rPr>
        <w:br w:type="page"/>
      </w:r>
    </w:p>
    <w:p w:rsidR="00FE04EE" w:rsidRDefault="00FE04EE" w:rsidP="00FE04EE">
      <w:pPr>
        <w:pStyle w:val="berschrift1"/>
        <w:rPr>
          <w:lang w:val="en-US"/>
        </w:rPr>
      </w:pPr>
      <w:bookmarkStart w:id="39" w:name="_Toc44517651"/>
      <w:r w:rsidRPr="00A95971">
        <w:rPr>
          <w:lang w:val="en-US"/>
        </w:rPr>
        <w:lastRenderedPageBreak/>
        <w:t>Revision History</w:t>
      </w:r>
      <w:bookmarkEnd w:id="39"/>
    </w:p>
    <w:p w:rsidR="0037667B" w:rsidRDefault="0037667B" w:rsidP="0037667B">
      <w:pPr>
        <w:pStyle w:val="FlietextEinzug"/>
        <w:numPr>
          <w:ilvl w:val="0"/>
          <w:numId w:val="33"/>
        </w:numPr>
        <w:rPr>
          <w:lang w:val="en-US"/>
        </w:rPr>
      </w:pPr>
      <w:r>
        <w:rPr>
          <w:lang w:val="en-US"/>
        </w:rPr>
        <w:t>You can find the revision history also in the project (folder “Vision”/revision.txt)</w:t>
      </w:r>
    </w:p>
    <w:p w:rsidR="0033159F" w:rsidRPr="0037667B" w:rsidRDefault="0033159F" w:rsidP="0033159F">
      <w:pPr>
        <w:pStyle w:val="FlietextEinzug"/>
        <w:ind w:left="0"/>
        <w:rPr>
          <w:lang w:val="en-US"/>
        </w:rPr>
      </w:pPr>
    </w:p>
    <w:p w:rsidR="00FE04EE" w:rsidRPr="004A7C0B" w:rsidRDefault="00D64B60" w:rsidP="00FE04EE">
      <w:pPr>
        <w:pStyle w:val="Textkrper"/>
        <w:jc w:val="both"/>
        <w:rPr>
          <w:sz w:val="20"/>
          <w:lang w:val="en-US"/>
        </w:rPr>
      </w:pPr>
      <w:r>
        <w:rPr>
          <w:sz w:val="20"/>
          <w:lang w:val="en-US"/>
        </w:rPr>
        <w:t>Version 2</w:t>
      </w:r>
      <w:r w:rsidR="00FE04EE" w:rsidRPr="004A7C0B">
        <w:rPr>
          <w:sz w:val="20"/>
          <w:lang w:val="en-US"/>
        </w:rPr>
        <w:t>.0</w:t>
      </w:r>
    </w:p>
    <w:p w:rsidR="00FE04EE" w:rsidRPr="004A7C0B" w:rsidRDefault="00FE04EE" w:rsidP="00FE04EE">
      <w:pPr>
        <w:pStyle w:val="Textkrper"/>
        <w:jc w:val="both"/>
        <w:rPr>
          <w:sz w:val="20"/>
          <w:lang w:val="en-US"/>
        </w:rPr>
      </w:pPr>
      <w:r w:rsidRPr="004A7C0B">
        <w:rPr>
          <w:sz w:val="20"/>
          <w:lang w:val="en-US"/>
        </w:rPr>
        <w:t xml:space="preserve">First </w:t>
      </w:r>
      <w:r w:rsidR="00D64B60">
        <w:rPr>
          <w:sz w:val="20"/>
          <w:lang w:val="en-US"/>
        </w:rPr>
        <w:t xml:space="preserve">public </w:t>
      </w:r>
      <w:r w:rsidRPr="004A7C0B">
        <w:rPr>
          <w:sz w:val="20"/>
          <w:lang w:val="en-US"/>
        </w:rPr>
        <w:t>release</w:t>
      </w:r>
    </w:p>
    <w:p w:rsidR="00FE04EE" w:rsidRDefault="00FE04EE" w:rsidP="00315125">
      <w:pPr>
        <w:rPr>
          <w:lang w:val="en-US"/>
        </w:rPr>
      </w:pPr>
    </w:p>
    <w:sectPr w:rsidR="00FE04EE" w:rsidSect="00906B23">
      <w:headerReference w:type="default" r:id="rId30"/>
      <w:footerReference w:type="default" r:id="rId31"/>
      <w:headerReference w:type="first" r:id="rId32"/>
      <w:footerReference w:type="first" r:id="rId33"/>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5611" w:rsidRDefault="00795611" w:rsidP="00C261CD">
      <w:r>
        <w:separator/>
      </w:r>
    </w:p>
  </w:endnote>
  <w:endnote w:type="continuationSeparator" w:id="0">
    <w:p w:rsidR="00795611" w:rsidRDefault="00795611" w:rsidP="00C26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tblBorders>
      <w:tblLook w:val="04A0" w:firstRow="1" w:lastRow="0" w:firstColumn="1" w:lastColumn="0" w:noHBand="0" w:noVBand="1"/>
    </w:tblPr>
    <w:tblGrid>
      <w:gridCol w:w="4606"/>
      <w:gridCol w:w="4606"/>
    </w:tblGrid>
    <w:tr w:rsidR="001C49DF" w:rsidTr="003F5DD1">
      <w:tc>
        <w:tcPr>
          <w:tcW w:w="4606" w:type="dxa"/>
          <w:shd w:val="clear" w:color="auto" w:fill="auto"/>
        </w:tcPr>
        <w:p w:rsidR="001C49DF" w:rsidRPr="00C444EA" w:rsidRDefault="001C49DF">
          <w:pPr>
            <w:pStyle w:val="Fuzeile"/>
            <w:rPr>
              <w:lang w:val="de-DE"/>
            </w:rPr>
          </w:pPr>
          <w:r w:rsidRPr="00C444EA">
            <w:rPr>
              <w:lang w:val="de-DE"/>
            </w:rPr>
            <w:t>Copyright © B&amp;R - Änderungen vorbehalten</w:t>
          </w:r>
        </w:p>
        <w:sdt>
          <w:sdtPr>
            <w:rPr>
              <w:lang w:val="de-DE"/>
            </w:rPr>
            <w:alias w:val="Autor"/>
            <w:tag w:val=""/>
            <w:id w:val="2008709015"/>
            <w:dataBinding w:prefixMappings="xmlns:ns0='http://purl.org/dc/elements/1.1/' xmlns:ns1='http://schemas.openxmlformats.org/package/2006/metadata/core-properties' " w:xpath="/ns1:coreProperties[1]/ns0:creator[1]" w:storeItemID="{6C3C8BC8-F283-45AE-878A-BAB7291924A1}"/>
            <w:text/>
          </w:sdtPr>
          <w:sdtEndPr/>
          <w:sdtContent>
            <w:p w:rsidR="001C49DF" w:rsidRPr="00C444EA" w:rsidRDefault="001C49DF">
              <w:pPr>
                <w:pStyle w:val="Fuzeile"/>
                <w:rPr>
                  <w:lang w:val="de-DE"/>
                </w:rPr>
              </w:pPr>
              <w:r w:rsidRPr="00C444EA">
                <w:rPr>
                  <w:lang w:val="de-DE"/>
                </w:rPr>
                <w:t>Stephan Stricker</w:t>
              </w:r>
            </w:p>
          </w:sdtContent>
        </w:sdt>
      </w:tc>
      <w:tc>
        <w:tcPr>
          <w:tcW w:w="4606" w:type="dxa"/>
          <w:shd w:val="clear" w:color="auto" w:fill="auto"/>
        </w:tcPr>
        <w:sdt>
          <w:sdtPr>
            <w:alias w:val="Status"/>
            <w:tag w:val=""/>
            <w:id w:val="780377353"/>
            <w:showingPlcHdr/>
            <w:dataBinding w:prefixMappings="xmlns:ns0='http://purl.org/dc/elements/1.1/' xmlns:ns1='http://schemas.openxmlformats.org/package/2006/metadata/core-properties' " w:xpath="/ns1:coreProperties[1]/ns1:contentStatus[1]" w:storeItemID="{6C3C8BC8-F283-45AE-878A-BAB7291924A1}"/>
            <w:text/>
          </w:sdtPr>
          <w:sdtEndPr/>
          <w:sdtContent>
            <w:p w:rsidR="001C49DF" w:rsidRDefault="001C49DF" w:rsidP="00906B23">
              <w:pPr>
                <w:pStyle w:val="Fuzeile"/>
                <w:jc w:val="right"/>
              </w:pPr>
              <w:r w:rsidRPr="00220A77">
                <w:rPr>
                  <w:rStyle w:val="Platzhaltertext"/>
                </w:rPr>
                <w:t>[Status]</w:t>
              </w:r>
            </w:p>
          </w:sdtContent>
        </w:sdt>
        <w:p w:rsidR="001C49DF" w:rsidRDefault="001C49DF" w:rsidP="00906B23">
          <w:pPr>
            <w:pStyle w:val="Fuzeile"/>
            <w:jc w:val="right"/>
          </w:pPr>
          <w:r>
            <w:t xml:space="preserve">Seite </w:t>
          </w:r>
          <w:r w:rsidRPr="003F5DD1">
            <w:rPr>
              <w:b/>
              <w:bCs/>
              <w:sz w:val="24"/>
              <w:szCs w:val="24"/>
            </w:rPr>
            <w:fldChar w:fldCharType="begin"/>
          </w:r>
          <w:r w:rsidRPr="003F5DD1">
            <w:rPr>
              <w:b/>
              <w:bCs/>
            </w:rPr>
            <w:instrText>PAGE</w:instrText>
          </w:r>
          <w:r w:rsidRPr="003F5DD1">
            <w:rPr>
              <w:b/>
              <w:bCs/>
              <w:sz w:val="24"/>
              <w:szCs w:val="24"/>
            </w:rPr>
            <w:fldChar w:fldCharType="separate"/>
          </w:r>
          <w:r w:rsidR="00E61AED">
            <w:rPr>
              <w:b/>
              <w:bCs/>
              <w:noProof/>
            </w:rPr>
            <w:t>2</w:t>
          </w:r>
          <w:r w:rsidRPr="003F5DD1">
            <w:rPr>
              <w:b/>
              <w:bCs/>
              <w:sz w:val="24"/>
              <w:szCs w:val="24"/>
            </w:rPr>
            <w:fldChar w:fldCharType="end"/>
          </w:r>
          <w:r>
            <w:t xml:space="preserve"> von </w:t>
          </w:r>
          <w:r w:rsidRPr="003F5DD1">
            <w:rPr>
              <w:b/>
              <w:bCs/>
              <w:sz w:val="24"/>
              <w:szCs w:val="24"/>
            </w:rPr>
            <w:fldChar w:fldCharType="begin"/>
          </w:r>
          <w:r w:rsidRPr="003F5DD1">
            <w:rPr>
              <w:b/>
              <w:bCs/>
            </w:rPr>
            <w:instrText>NUMPAGES</w:instrText>
          </w:r>
          <w:r w:rsidRPr="003F5DD1">
            <w:rPr>
              <w:b/>
              <w:bCs/>
              <w:sz w:val="24"/>
              <w:szCs w:val="24"/>
            </w:rPr>
            <w:fldChar w:fldCharType="separate"/>
          </w:r>
          <w:r w:rsidR="00E61AED">
            <w:rPr>
              <w:b/>
              <w:bCs/>
              <w:noProof/>
            </w:rPr>
            <w:t>19</w:t>
          </w:r>
          <w:r w:rsidRPr="003F5DD1">
            <w:rPr>
              <w:b/>
              <w:bCs/>
              <w:sz w:val="24"/>
              <w:szCs w:val="24"/>
            </w:rPr>
            <w:fldChar w:fldCharType="end"/>
          </w:r>
        </w:p>
      </w:tc>
    </w:tr>
  </w:tbl>
  <w:p w:rsidR="001C49DF" w:rsidRDefault="001C49DF" w:rsidP="00906B2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4606"/>
      <w:gridCol w:w="4606"/>
    </w:tblGrid>
    <w:tr w:rsidR="001C49DF" w:rsidTr="00D9141D">
      <w:tc>
        <w:tcPr>
          <w:tcW w:w="4606" w:type="dxa"/>
          <w:shd w:val="clear" w:color="auto" w:fill="auto"/>
        </w:tcPr>
        <w:p w:rsidR="001C49DF" w:rsidRPr="00C444EA" w:rsidRDefault="001C49DF" w:rsidP="00A92DE9">
          <w:pPr>
            <w:pStyle w:val="Fuzeile"/>
            <w:rPr>
              <w:lang w:val="de-DE"/>
            </w:rPr>
          </w:pPr>
          <w:r w:rsidRPr="00C444EA">
            <w:rPr>
              <w:lang w:val="de-DE"/>
            </w:rPr>
            <w:t>Copyright © B&amp;R - Änderungen vorbehalten</w:t>
          </w:r>
        </w:p>
        <w:sdt>
          <w:sdtPr>
            <w:rPr>
              <w:lang w:val="de-DE"/>
            </w:rPr>
            <w:alias w:val="Titel"/>
            <w:tag w:val=""/>
            <w:id w:val="1425531324"/>
            <w:dataBinding w:prefixMappings="xmlns:ns0='http://purl.org/dc/elements/1.1/' xmlns:ns1='http://schemas.openxmlformats.org/package/2006/metadata/core-properties' " w:xpath="/ns1:coreProperties[1]/ns0:title[1]" w:storeItemID="{6C3C8BC8-F283-45AE-878A-BAB7291924A1}"/>
            <w:text/>
          </w:sdtPr>
          <w:sdtEndPr/>
          <w:sdtContent>
            <w:p w:rsidR="001C49DF" w:rsidRPr="00C444EA" w:rsidRDefault="001C49DF" w:rsidP="00DD18AD">
              <w:pPr>
                <w:pStyle w:val="Fuzeile"/>
                <w:rPr>
                  <w:lang w:val="de-DE"/>
                </w:rPr>
              </w:pPr>
              <w:r w:rsidRPr="00C444EA">
                <w:rPr>
                  <w:lang w:val="de-DE"/>
                </w:rPr>
                <w:t>Bitte Titel angeben (Datei -&gt; Informationen -&gt; Titel)</w:t>
              </w:r>
            </w:p>
          </w:sdtContent>
        </w:sdt>
      </w:tc>
      <w:tc>
        <w:tcPr>
          <w:tcW w:w="4606" w:type="dxa"/>
          <w:shd w:val="clear" w:color="auto" w:fill="auto"/>
        </w:tcPr>
        <w:sdt>
          <w:sdtPr>
            <w:rPr>
              <w:lang w:val="de-DE"/>
            </w:rPr>
            <w:alias w:val="Status"/>
            <w:tag w:val=""/>
            <w:id w:val="-494960750"/>
            <w:showingPlcHdr/>
            <w:dataBinding w:prefixMappings="xmlns:ns0='http://purl.org/dc/elements/1.1/' xmlns:ns1='http://schemas.openxmlformats.org/package/2006/metadata/core-properties' " w:xpath="/ns1:coreProperties[1]/ns1:contentStatus[1]" w:storeItemID="{6C3C8BC8-F283-45AE-878A-BAB7291924A1}"/>
            <w:text/>
          </w:sdtPr>
          <w:sdtEndPr/>
          <w:sdtContent>
            <w:p w:rsidR="001C49DF" w:rsidRPr="00C444EA" w:rsidRDefault="001C49DF" w:rsidP="00A92DE9">
              <w:pPr>
                <w:pStyle w:val="Fuzeile"/>
                <w:jc w:val="right"/>
                <w:rPr>
                  <w:lang w:val="de-DE"/>
                </w:rPr>
              </w:pPr>
              <w:r>
                <w:rPr>
                  <w:lang w:val="de-DE"/>
                </w:rPr>
                <w:t xml:space="preserve">     </w:t>
              </w:r>
            </w:p>
          </w:sdtContent>
        </w:sdt>
        <w:p w:rsidR="001C49DF" w:rsidRDefault="001C49DF" w:rsidP="00D9141D">
          <w:pPr>
            <w:pStyle w:val="Fuzeile"/>
            <w:jc w:val="right"/>
          </w:pPr>
          <w:r>
            <w:fldChar w:fldCharType="begin"/>
          </w:r>
          <w:r>
            <w:instrText xml:space="preserve"> TIME \@ "d. MMMM yyyy" </w:instrText>
          </w:r>
          <w:r>
            <w:fldChar w:fldCharType="separate"/>
          </w:r>
          <w:r w:rsidR="00E61AED">
            <w:rPr>
              <w:noProof/>
            </w:rPr>
            <w:t>1. July 2020</w:t>
          </w:r>
          <w:r>
            <w:fldChar w:fldCharType="end"/>
          </w:r>
        </w:p>
      </w:tc>
    </w:tr>
  </w:tbl>
  <w:p w:rsidR="001C49DF" w:rsidRPr="00D9141D" w:rsidRDefault="001C49DF" w:rsidP="00D9141D">
    <w:pPr>
      <w:pStyle w:val="Fuzeil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5611" w:rsidRDefault="00795611" w:rsidP="00C261CD">
      <w:r>
        <w:separator/>
      </w:r>
    </w:p>
  </w:footnote>
  <w:footnote w:type="continuationSeparator" w:id="0">
    <w:p w:rsidR="00795611" w:rsidRDefault="00795611" w:rsidP="00C261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1C49DF" w:rsidRPr="00C444EA" w:rsidTr="00906B23">
      <w:tc>
        <w:tcPr>
          <w:tcW w:w="9212" w:type="dxa"/>
        </w:tcPr>
        <w:p w:rsidR="001C49DF" w:rsidRPr="00C444EA" w:rsidRDefault="001C49DF" w:rsidP="00965380">
          <w:pPr>
            <w:pStyle w:val="Kopfzeile"/>
            <w:rPr>
              <w:lang w:val="de-DE"/>
            </w:rPr>
          </w:pPr>
          <w:r>
            <w:rPr>
              <w:lang w:val="de-DE"/>
            </w:rPr>
            <w:t>Vision Demo</w:t>
          </w:r>
        </w:p>
      </w:tc>
    </w:tr>
  </w:tbl>
  <w:p w:rsidR="001C49DF" w:rsidRPr="00C444EA" w:rsidRDefault="001C49DF" w:rsidP="00906B23">
    <w:pPr>
      <w:pStyle w:val="Kopfzeile"/>
      <w:rPr>
        <w:lang w:val="de-DE"/>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81" w:type="dxa"/>
      <w:tblLayout w:type="fixed"/>
      <w:tblCellMar>
        <w:left w:w="71" w:type="dxa"/>
        <w:right w:w="71" w:type="dxa"/>
      </w:tblCellMar>
      <w:tblLook w:val="0000" w:firstRow="0" w:lastRow="0" w:firstColumn="0" w:lastColumn="0" w:noHBand="0" w:noVBand="0"/>
    </w:tblPr>
    <w:tblGrid>
      <w:gridCol w:w="9781"/>
    </w:tblGrid>
    <w:tr w:rsidR="001C49DF" w:rsidTr="00906B23">
      <w:trPr>
        <w:cantSplit/>
        <w:trHeight w:hRule="exact" w:val="907"/>
      </w:trPr>
      <w:tc>
        <w:tcPr>
          <w:tcW w:w="9781" w:type="dxa"/>
          <w:shd w:val="clear" w:color="auto" w:fill="auto"/>
          <w:vAlign w:val="bottom"/>
        </w:tcPr>
        <w:p w:rsidR="001C49DF" w:rsidRDefault="001C49DF" w:rsidP="00834870">
          <w:pPr>
            <w:pStyle w:val="Kopfzeile"/>
            <w:rPr>
              <w:b/>
            </w:rPr>
          </w:pPr>
          <w:r>
            <w:rPr>
              <w:noProof/>
              <w:lang w:val="de-DE" w:eastAsia="de-DE"/>
            </w:rPr>
            <w:drawing>
              <wp:anchor distT="0" distB="0" distL="114300" distR="114300" simplePos="0" relativeHeight="251659264" behindDoc="0" locked="0" layoutInCell="1" allowOverlap="1" wp14:anchorId="2C74555D" wp14:editId="05FBA143">
                <wp:simplePos x="0" y="0"/>
                <wp:positionH relativeFrom="column">
                  <wp:posOffset>3729990</wp:posOffset>
                </wp:positionH>
                <wp:positionV relativeFrom="paragraph">
                  <wp:posOffset>-521970</wp:posOffset>
                </wp:positionV>
                <wp:extent cx="2426335" cy="525145"/>
                <wp:effectExtent l="0" t="0" r="0" b="8255"/>
                <wp:wrapNone/>
                <wp:docPr id="20" nam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mp;R_Logo-Full_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26335" cy="525145"/>
                        </a:xfrm>
                        <a:prstGeom prst="rect">
                          <a:avLst/>
                        </a:prstGeom>
                      </pic:spPr>
                    </pic:pic>
                  </a:graphicData>
                </a:graphic>
                <wp14:sizeRelH relativeFrom="margin">
                  <wp14:pctWidth>0</wp14:pctWidth>
                </wp14:sizeRelH>
                <wp14:sizeRelV relativeFrom="margin">
                  <wp14:pctHeight>0</wp14:pctHeight>
                </wp14:sizeRelV>
              </wp:anchor>
            </w:drawing>
          </w:r>
        </w:p>
      </w:tc>
    </w:tr>
  </w:tbl>
  <w:p w:rsidR="001C49DF" w:rsidRPr="00906B23" w:rsidRDefault="001C49DF" w:rsidP="00906B23">
    <w:pPr>
      <w:pStyle w:val="Kopfzeile"/>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3D26557C"/>
    <w:lvl w:ilvl="0">
      <w:start w:val="1"/>
      <w:numFmt w:val="decimal"/>
      <w:lvlText w:val=" %1 "/>
      <w:lvlJc w:val="left"/>
      <w:pPr>
        <w:tabs>
          <w:tab w:val="num" w:pos="0"/>
        </w:tabs>
        <w:ind w:left="0" w:firstLine="0"/>
      </w:pPr>
      <w:rPr>
        <w:b/>
        <w:sz w:val="32"/>
        <w:szCs w:val="32"/>
      </w:rPr>
    </w:lvl>
    <w:lvl w:ilvl="1">
      <w:start w:val="1"/>
      <w:numFmt w:val="decimal"/>
      <w:lvlText w:val=" %1.%2 "/>
      <w:lvlJc w:val="left"/>
      <w:pPr>
        <w:tabs>
          <w:tab w:val="num" w:pos="0"/>
        </w:tabs>
        <w:ind w:left="0" w:firstLine="0"/>
      </w:pPr>
    </w:lvl>
    <w:lvl w:ilvl="2">
      <w:start w:val="1"/>
      <w:numFmt w:val="decimal"/>
      <w:lvlText w:val=" %1.%2.%3 "/>
      <w:lvlJc w:val="left"/>
      <w:pPr>
        <w:tabs>
          <w:tab w:val="num" w:pos="0"/>
        </w:tabs>
        <w:ind w:left="0" w:firstLine="0"/>
      </w:pPr>
    </w:lvl>
    <w:lvl w:ilvl="3">
      <w:start w:val="1"/>
      <w:numFmt w:val="decimal"/>
      <w:lvlText w:val=" %1.%2.%3.%4 "/>
      <w:lvlJc w:val="left"/>
      <w:pPr>
        <w:tabs>
          <w:tab w:val="num" w:pos="0"/>
        </w:tabs>
        <w:ind w:left="0" w:firstLine="0"/>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 w15:restartNumberingAfterBreak="0">
    <w:nsid w:val="00000003"/>
    <w:multiLevelType w:val="multilevel"/>
    <w:tmpl w:val="00000003"/>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4" w15:restartNumberingAfterBreak="0">
    <w:nsid w:val="00000007"/>
    <w:multiLevelType w:val="multilevel"/>
    <w:tmpl w:val="00000007"/>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5" w15:restartNumberingAfterBreak="0">
    <w:nsid w:val="00000008"/>
    <w:multiLevelType w:val="multilevel"/>
    <w:tmpl w:val="00000008"/>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6" w15:restartNumberingAfterBreak="0">
    <w:nsid w:val="00000009"/>
    <w:multiLevelType w:val="multilevel"/>
    <w:tmpl w:val="00000009"/>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7" w15:restartNumberingAfterBreak="0">
    <w:nsid w:val="06424682"/>
    <w:multiLevelType w:val="hybridMultilevel"/>
    <w:tmpl w:val="69AA22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0C8040B4"/>
    <w:multiLevelType w:val="hybridMultilevel"/>
    <w:tmpl w:val="1A1E77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0D455547"/>
    <w:multiLevelType w:val="hybridMultilevel"/>
    <w:tmpl w:val="9AF2CD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7E60FCF"/>
    <w:multiLevelType w:val="hybridMultilevel"/>
    <w:tmpl w:val="77E63C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D7141C9"/>
    <w:multiLevelType w:val="hybridMultilevel"/>
    <w:tmpl w:val="EBBAE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E670F66"/>
    <w:multiLevelType w:val="hybridMultilevel"/>
    <w:tmpl w:val="F056CB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7367EBF"/>
    <w:multiLevelType w:val="multilevel"/>
    <w:tmpl w:val="10B2D04E"/>
    <w:lvl w:ilvl="0">
      <w:start w:val="1"/>
      <w:numFmt w:val="decimal"/>
      <w:pStyle w:val="berschrift1"/>
      <w:suff w:val="space"/>
      <w:lvlText w:val="%1"/>
      <w:lvlJc w:val="left"/>
      <w:pPr>
        <w:ind w:left="0" w:firstLine="0"/>
      </w:pPr>
      <w:rPr>
        <w:rFonts w:ascii="Arial" w:hAnsi="Arial" w:hint="default"/>
        <w:sz w:val="28"/>
      </w:rPr>
    </w:lvl>
    <w:lvl w:ilvl="1">
      <w:start w:val="1"/>
      <w:numFmt w:val="decimal"/>
      <w:pStyle w:val="berschrift2"/>
      <w:suff w:val="space"/>
      <w:lvlText w:val="%1.%2"/>
      <w:lvlJc w:val="left"/>
      <w:pPr>
        <w:ind w:left="0" w:firstLine="0"/>
      </w:pPr>
      <w:rPr>
        <w:rFonts w:ascii="Arial" w:hAnsi="Arial" w:hint="default"/>
        <w:sz w:val="22"/>
      </w:rPr>
    </w:lvl>
    <w:lvl w:ilvl="2">
      <w:start w:val="1"/>
      <w:numFmt w:val="decimal"/>
      <w:pStyle w:val="berschrift3"/>
      <w:suff w:val="space"/>
      <w:lvlText w:val="%1.%2.%3"/>
      <w:lvlJc w:val="left"/>
      <w:pPr>
        <w:ind w:left="1701" w:hanging="1701"/>
      </w:pPr>
      <w:rPr>
        <w:rFonts w:ascii="Arial" w:hAnsi="Arial" w:hint="default"/>
      </w:rPr>
    </w:lvl>
    <w:lvl w:ilvl="3">
      <w:start w:val="1"/>
      <w:numFmt w:val="decimal"/>
      <w:pStyle w:val="berschrift4"/>
      <w:suff w:val="space"/>
      <w:lvlText w:val="%1.%2.%3.%4"/>
      <w:lvlJc w:val="left"/>
      <w:pPr>
        <w:ind w:left="0" w:firstLine="0"/>
      </w:pPr>
      <w:rPr>
        <w:rFonts w:ascii="Arial" w:hAnsi="Arial" w:hint="default"/>
      </w:rPr>
    </w:lvl>
    <w:lvl w:ilvl="4">
      <w:start w:val="1"/>
      <w:numFmt w:val="decimal"/>
      <w:pStyle w:val="berschrift5"/>
      <w:suff w:val="space"/>
      <w:lvlText w:val="%1.%2.%3.%4.%5"/>
      <w:lvlJc w:val="left"/>
      <w:pPr>
        <w:ind w:left="0" w:firstLine="0"/>
      </w:pPr>
      <w:rPr>
        <w:rFonts w:ascii="Arial" w:hAnsi="Arial" w:hint="default"/>
      </w:rPr>
    </w:lvl>
    <w:lvl w:ilvl="5">
      <w:start w:val="1"/>
      <w:numFmt w:val="decimal"/>
      <w:pStyle w:val="berschrift6"/>
      <w:suff w:val="space"/>
      <w:lvlText w:val="%1.%2.%3.%4.%5.%6"/>
      <w:lvlJc w:val="left"/>
      <w:pPr>
        <w:ind w:left="0" w:firstLine="0"/>
      </w:pPr>
      <w:rPr>
        <w:rFonts w:ascii="Arial" w:hAnsi="Arial" w:hint="default"/>
      </w:rPr>
    </w:lvl>
    <w:lvl w:ilvl="6">
      <w:start w:val="1"/>
      <w:numFmt w:val="decimal"/>
      <w:pStyle w:val="berschrift7"/>
      <w:suff w:val="space"/>
      <w:lvlText w:val="%1.%2.%3.%4.%5.%6.%7"/>
      <w:lvlJc w:val="left"/>
      <w:pPr>
        <w:ind w:left="0" w:firstLine="0"/>
      </w:pPr>
      <w:rPr>
        <w:rFonts w:ascii="Arial" w:hAnsi="Arial" w:hint="default"/>
      </w:rPr>
    </w:lvl>
    <w:lvl w:ilvl="7">
      <w:start w:val="1"/>
      <w:numFmt w:val="decimal"/>
      <w:pStyle w:val="berschrift8"/>
      <w:suff w:val="space"/>
      <w:lvlText w:val="%1.%2.%3.%4.%5.%6.%7.%8"/>
      <w:lvlJc w:val="left"/>
      <w:pPr>
        <w:ind w:left="0" w:firstLine="0"/>
      </w:pPr>
      <w:rPr>
        <w:rFonts w:ascii="Arial" w:hAnsi="Arial" w:hint="default"/>
      </w:rPr>
    </w:lvl>
    <w:lvl w:ilvl="8">
      <w:start w:val="1"/>
      <w:numFmt w:val="decimal"/>
      <w:pStyle w:val="berschrift9"/>
      <w:suff w:val="space"/>
      <w:lvlText w:val="%1.%2.%3.%4.%5.%6.%7.%8.%9"/>
      <w:lvlJc w:val="left"/>
      <w:pPr>
        <w:ind w:left="0" w:firstLine="0"/>
      </w:pPr>
      <w:rPr>
        <w:rFonts w:ascii="Arial" w:hAnsi="Arial" w:hint="default"/>
      </w:rPr>
    </w:lvl>
  </w:abstractNum>
  <w:abstractNum w:abstractNumId="14" w15:restartNumberingAfterBreak="0">
    <w:nsid w:val="2899242C"/>
    <w:multiLevelType w:val="hybridMultilevel"/>
    <w:tmpl w:val="AC0E3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5DD234D"/>
    <w:multiLevelType w:val="hybridMultilevel"/>
    <w:tmpl w:val="E8ACC1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3BDC1D0A"/>
    <w:multiLevelType w:val="hybridMultilevel"/>
    <w:tmpl w:val="0890DE62"/>
    <w:lvl w:ilvl="0" w:tplc="4F528EBA">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41056ED"/>
    <w:multiLevelType w:val="hybridMultilevel"/>
    <w:tmpl w:val="0106A6B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47990738"/>
    <w:multiLevelType w:val="hybridMultilevel"/>
    <w:tmpl w:val="D302B0CE"/>
    <w:lvl w:ilvl="0" w:tplc="6C5A5976">
      <w:start w:val="1"/>
      <w:numFmt w:val="bullet"/>
      <w:lvlText w:val=""/>
      <w:lvlJc w:val="left"/>
      <w:pPr>
        <w:ind w:left="720" w:hanging="360"/>
      </w:pPr>
      <w:rPr>
        <w:rFonts w:ascii="Symbol" w:hAnsi="Symbol" w:hint="default"/>
        <w:color w:val="000000" w:themeColor="text1"/>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0F86DD7"/>
    <w:multiLevelType w:val="multilevel"/>
    <w:tmpl w:val="24681FD4"/>
    <w:lvl w:ilvl="0">
      <w:start w:val="1"/>
      <w:numFmt w:val="bullet"/>
      <w:pStyle w:val="Aufzhlung"/>
      <w:lvlText w:val=""/>
      <w:lvlJc w:val="left"/>
      <w:pPr>
        <w:tabs>
          <w:tab w:val="num" w:pos="644"/>
        </w:tabs>
        <w:ind w:left="567" w:hanging="283"/>
      </w:pPr>
      <w:rPr>
        <w:rFonts w:ascii="Symbol" w:hAnsi="Symbol" w:hint="default"/>
      </w:rPr>
    </w:lvl>
    <w:lvl w:ilvl="1">
      <w:start w:val="1"/>
      <w:numFmt w:val="bullet"/>
      <w:lvlText w:val="-"/>
      <w:lvlJc w:val="left"/>
      <w:pPr>
        <w:tabs>
          <w:tab w:val="num" w:pos="927"/>
        </w:tabs>
        <w:ind w:left="851" w:hanging="284"/>
      </w:pPr>
      <w:rPr>
        <w:rFonts w:ascii="Times New Roman" w:hAnsi="Times New Roman" w:hint="default"/>
      </w:rPr>
    </w:lvl>
    <w:lvl w:ilvl="2">
      <w:start w:val="1"/>
      <w:numFmt w:val="bullet"/>
      <w:lvlText w:val=""/>
      <w:lvlJc w:val="left"/>
      <w:pPr>
        <w:tabs>
          <w:tab w:val="num" w:pos="1211"/>
        </w:tabs>
        <w:ind w:left="1134" w:hanging="283"/>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3E07278"/>
    <w:multiLevelType w:val="hybridMultilevel"/>
    <w:tmpl w:val="479214BE"/>
    <w:lvl w:ilvl="0" w:tplc="0E08AB26">
      <w:start w:val="1"/>
      <w:numFmt w:val="upperRoman"/>
      <w:pStyle w:val="berschriftNum1"/>
      <w:lvlText w:val="%1"/>
      <w:lvlJc w:val="left"/>
      <w:pPr>
        <w:tabs>
          <w:tab w:val="num" w:pos="340"/>
        </w:tabs>
        <w:ind w:left="340" w:hanging="340"/>
      </w:pPr>
      <w:rPr>
        <w:rFonts w:ascii="Arial" w:hAnsi="Arial"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547E3AC3"/>
    <w:multiLevelType w:val="hybridMultilevel"/>
    <w:tmpl w:val="1E0CF5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9AA2623"/>
    <w:multiLevelType w:val="hybridMultilevel"/>
    <w:tmpl w:val="ADC028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65703911"/>
    <w:multiLevelType w:val="hybridMultilevel"/>
    <w:tmpl w:val="FC12DB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7FA22DF"/>
    <w:multiLevelType w:val="hybridMultilevel"/>
    <w:tmpl w:val="11C8ABC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6FA2580D"/>
    <w:multiLevelType w:val="hybridMultilevel"/>
    <w:tmpl w:val="7166D4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13D72F4"/>
    <w:multiLevelType w:val="hybridMultilevel"/>
    <w:tmpl w:val="92EE5C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9"/>
  </w:num>
  <w:num w:numId="2">
    <w:abstractNumId w:val="19"/>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20"/>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3"/>
  </w:num>
  <w:num w:numId="18">
    <w:abstractNumId w:val="4"/>
  </w:num>
  <w:num w:numId="19">
    <w:abstractNumId w:val="5"/>
  </w:num>
  <w:num w:numId="20">
    <w:abstractNumId w:val="6"/>
  </w:num>
  <w:num w:numId="21">
    <w:abstractNumId w:val="9"/>
  </w:num>
  <w:num w:numId="22">
    <w:abstractNumId w:val="24"/>
  </w:num>
  <w:num w:numId="23">
    <w:abstractNumId w:val="11"/>
  </w:num>
  <w:num w:numId="24">
    <w:abstractNumId w:val="17"/>
  </w:num>
  <w:num w:numId="25">
    <w:abstractNumId w:val="8"/>
  </w:num>
  <w:num w:numId="26">
    <w:abstractNumId w:val="22"/>
  </w:num>
  <w:num w:numId="27">
    <w:abstractNumId w:val="18"/>
  </w:num>
  <w:num w:numId="28">
    <w:abstractNumId w:val="21"/>
  </w:num>
  <w:num w:numId="29">
    <w:abstractNumId w:val="23"/>
  </w:num>
  <w:num w:numId="30">
    <w:abstractNumId w:val="7"/>
  </w:num>
  <w:num w:numId="31">
    <w:abstractNumId w:val="26"/>
  </w:num>
  <w:num w:numId="32">
    <w:abstractNumId w:val="15"/>
  </w:num>
  <w:num w:numId="33">
    <w:abstractNumId w:val="16"/>
  </w:num>
  <w:num w:numId="34">
    <w:abstractNumId w:val="12"/>
  </w:num>
  <w:num w:numId="35">
    <w:abstractNumId w:val="25"/>
  </w:num>
  <w:num w:numId="36">
    <w:abstractNumId w:val="14"/>
  </w:num>
  <w:num w:numId="37">
    <w:abstractNumId w:val="10"/>
  </w:num>
  <w:num w:numId="38">
    <w:abstractNumId w:val="13"/>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7352"/>
    <w:rsid w:val="000018A7"/>
    <w:rsid w:val="00002638"/>
    <w:rsid w:val="00004FB3"/>
    <w:rsid w:val="000068BE"/>
    <w:rsid w:val="0001135F"/>
    <w:rsid w:val="000207CF"/>
    <w:rsid w:val="000248AA"/>
    <w:rsid w:val="000353DA"/>
    <w:rsid w:val="00040D23"/>
    <w:rsid w:val="00046169"/>
    <w:rsid w:val="0005172B"/>
    <w:rsid w:val="00053F7C"/>
    <w:rsid w:val="000614A9"/>
    <w:rsid w:val="00085121"/>
    <w:rsid w:val="000A080F"/>
    <w:rsid w:val="000A2016"/>
    <w:rsid w:val="000A7C59"/>
    <w:rsid w:val="000B04E8"/>
    <w:rsid w:val="000C6EC7"/>
    <w:rsid w:val="000D631E"/>
    <w:rsid w:val="000D6B22"/>
    <w:rsid w:val="000F64F6"/>
    <w:rsid w:val="000F6A9F"/>
    <w:rsid w:val="00111E76"/>
    <w:rsid w:val="001121DC"/>
    <w:rsid w:val="00113FFE"/>
    <w:rsid w:val="00161B7D"/>
    <w:rsid w:val="0016341E"/>
    <w:rsid w:val="00163E8E"/>
    <w:rsid w:val="001B0513"/>
    <w:rsid w:val="001C3973"/>
    <w:rsid w:val="001C49DF"/>
    <w:rsid w:val="001C6F49"/>
    <w:rsid w:val="001D2008"/>
    <w:rsid w:val="001D3D34"/>
    <w:rsid w:val="001E5593"/>
    <w:rsid w:val="001F0BAA"/>
    <w:rsid w:val="001F2C02"/>
    <w:rsid w:val="00201C8D"/>
    <w:rsid w:val="00201DE2"/>
    <w:rsid w:val="00203392"/>
    <w:rsid w:val="0020435E"/>
    <w:rsid w:val="00212807"/>
    <w:rsid w:val="00214A04"/>
    <w:rsid w:val="002421D8"/>
    <w:rsid w:val="002471F2"/>
    <w:rsid w:val="002515C8"/>
    <w:rsid w:val="00262058"/>
    <w:rsid w:val="00270C71"/>
    <w:rsid w:val="0027515F"/>
    <w:rsid w:val="00281399"/>
    <w:rsid w:val="00281522"/>
    <w:rsid w:val="00281CD8"/>
    <w:rsid w:val="00281F29"/>
    <w:rsid w:val="00284334"/>
    <w:rsid w:val="00293DE0"/>
    <w:rsid w:val="002A39B1"/>
    <w:rsid w:val="002A3C4C"/>
    <w:rsid w:val="002B2CC2"/>
    <w:rsid w:val="002B4918"/>
    <w:rsid w:val="002B786C"/>
    <w:rsid w:val="002B7E72"/>
    <w:rsid w:val="002D1DE7"/>
    <w:rsid w:val="002D600D"/>
    <w:rsid w:val="002D7605"/>
    <w:rsid w:val="002E549C"/>
    <w:rsid w:val="002F499C"/>
    <w:rsid w:val="00305CD3"/>
    <w:rsid w:val="00315125"/>
    <w:rsid w:val="00317D82"/>
    <w:rsid w:val="00324D56"/>
    <w:rsid w:val="0033159F"/>
    <w:rsid w:val="00341EF7"/>
    <w:rsid w:val="00342F16"/>
    <w:rsid w:val="00343A4D"/>
    <w:rsid w:val="00346A58"/>
    <w:rsid w:val="00362D50"/>
    <w:rsid w:val="0037667B"/>
    <w:rsid w:val="00380957"/>
    <w:rsid w:val="003842A5"/>
    <w:rsid w:val="00384E87"/>
    <w:rsid w:val="00385A8F"/>
    <w:rsid w:val="003936C4"/>
    <w:rsid w:val="003950FA"/>
    <w:rsid w:val="003A128C"/>
    <w:rsid w:val="003B081A"/>
    <w:rsid w:val="003B1432"/>
    <w:rsid w:val="003C1445"/>
    <w:rsid w:val="003C1AF4"/>
    <w:rsid w:val="003D5657"/>
    <w:rsid w:val="003D705B"/>
    <w:rsid w:val="003E5F5C"/>
    <w:rsid w:val="003F5DD1"/>
    <w:rsid w:val="00400819"/>
    <w:rsid w:val="00402212"/>
    <w:rsid w:val="004056D7"/>
    <w:rsid w:val="00423642"/>
    <w:rsid w:val="00436CB3"/>
    <w:rsid w:val="004713E6"/>
    <w:rsid w:val="00471E70"/>
    <w:rsid w:val="00487BE6"/>
    <w:rsid w:val="00492930"/>
    <w:rsid w:val="00493DBE"/>
    <w:rsid w:val="00494BFF"/>
    <w:rsid w:val="004A7C0B"/>
    <w:rsid w:val="004B5457"/>
    <w:rsid w:val="004B5809"/>
    <w:rsid w:val="004C6586"/>
    <w:rsid w:val="004D18BD"/>
    <w:rsid w:val="004D1E5D"/>
    <w:rsid w:val="004E459F"/>
    <w:rsid w:val="004F1804"/>
    <w:rsid w:val="00521418"/>
    <w:rsid w:val="0052641E"/>
    <w:rsid w:val="0053275D"/>
    <w:rsid w:val="00536911"/>
    <w:rsid w:val="00551B51"/>
    <w:rsid w:val="00551FDF"/>
    <w:rsid w:val="005614CD"/>
    <w:rsid w:val="005667F6"/>
    <w:rsid w:val="00575B23"/>
    <w:rsid w:val="00582FE2"/>
    <w:rsid w:val="00583AFA"/>
    <w:rsid w:val="0058565D"/>
    <w:rsid w:val="00586588"/>
    <w:rsid w:val="00590AC6"/>
    <w:rsid w:val="00595EC1"/>
    <w:rsid w:val="00596844"/>
    <w:rsid w:val="005A1A66"/>
    <w:rsid w:val="005A5DC2"/>
    <w:rsid w:val="005D49B5"/>
    <w:rsid w:val="005E0B85"/>
    <w:rsid w:val="00600595"/>
    <w:rsid w:val="00602310"/>
    <w:rsid w:val="006029A3"/>
    <w:rsid w:val="00606BE6"/>
    <w:rsid w:val="00606CB0"/>
    <w:rsid w:val="0061448A"/>
    <w:rsid w:val="006178F3"/>
    <w:rsid w:val="00617ADA"/>
    <w:rsid w:val="00622347"/>
    <w:rsid w:val="00647E32"/>
    <w:rsid w:val="00664993"/>
    <w:rsid w:val="0067273C"/>
    <w:rsid w:val="006732EC"/>
    <w:rsid w:val="00677108"/>
    <w:rsid w:val="00683D47"/>
    <w:rsid w:val="00691613"/>
    <w:rsid w:val="00694B90"/>
    <w:rsid w:val="006C3BF6"/>
    <w:rsid w:val="006E275F"/>
    <w:rsid w:val="006E678B"/>
    <w:rsid w:val="006F2993"/>
    <w:rsid w:val="006F3D95"/>
    <w:rsid w:val="006F42F5"/>
    <w:rsid w:val="007011F9"/>
    <w:rsid w:val="0070791D"/>
    <w:rsid w:val="007150FD"/>
    <w:rsid w:val="00725578"/>
    <w:rsid w:val="0073254D"/>
    <w:rsid w:val="00752315"/>
    <w:rsid w:val="00757361"/>
    <w:rsid w:val="007611B0"/>
    <w:rsid w:val="00767953"/>
    <w:rsid w:val="007775FE"/>
    <w:rsid w:val="00781B7B"/>
    <w:rsid w:val="007830D5"/>
    <w:rsid w:val="007870F6"/>
    <w:rsid w:val="00795611"/>
    <w:rsid w:val="007A0227"/>
    <w:rsid w:val="007A10FD"/>
    <w:rsid w:val="007A29C2"/>
    <w:rsid w:val="007A3895"/>
    <w:rsid w:val="007B7D39"/>
    <w:rsid w:val="007C342D"/>
    <w:rsid w:val="007E180B"/>
    <w:rsid w:val="007E2DCE"/>
    <w:rsid w:val="007E445B"/>
    <w:rsid w:val="007F3975"/>
    <w:rsid w:val="0081155E"/>
    <w:rsid w:val="00811A3C"/>
    <w:rsid w:val="0083406B"/>
    <w:rsid w:val="00834870"/>
    <w:rsid w:val="00836524"/>
    <w:rsid w:val="00850BBB"/>
    <w:rsid w:val="0085228B"/>
    <w:rsid w:val="00856565"/>
    <w:rsid w:val="008643BC"/>
    <w:rsid w:val="00867C8E"/>
    <w:rsid w:val="00867ED5"/>
    <w:rsid w:val="008826B0"/>
    <w:rsid w:val="00882FD3"/>
    <w:rsid w:val="008850FA"/>
    <w:rsid w:val="008A4E91"/>
    <w:rsid w:val="008B2C89"/>
    <w:rsid w:val="008B5148"/>
    <w:rsid w:val="008E6082"/>
    <w:rsid w:val="008E6B01"/>
    <w:rsid w:val="008E6F5F"/>
    <w:rsid w:val="009004E1"/>
    <w:rsid w:val="00901D29"/>
    <w:rsid w:val="00906B23"/>
    <w:rsid w:val="00911857"/>
    <w:rsid w:val="00915A10"/>
    <w:rsid w:val="009266F4"/>
    <w:rsid w:val="00933398"/>
    <w:rsid w:val="00936D5F"/>
    <w:rsid w:val="009454E2"/>
    <w:rsid w:val="00955614"/>
    <w:rsid w:val="009632FD"/>
    <w:rsid w:val="00965380"/>
    <w:rsid w:val="009767C1"/>
    <w:rsid w:val="00992A31"/>
    <w:rsid w:val="009B7352"/>
    <w:rsid w:val="009C2DD3"/>
    <w:rsid w:val="009D5444"/>
    <w:rsid w:val="009E0737"/>
    <w:rsid w:val="009E0A0A"/>
    <w:rsid w:val="009E3DED"/>
    <w:rsid w:val="009E3DF9"/>
    <w:rsid w:val="009E4EF3"/>
    <w:rsid w:val="009E6A9A"/>
    <w:rsid w:val="00A01B78"/>
    <w:rsid w:val="00A147F2"/>
    <w:rsid w:val="00A200FB"/>
    <w:rsid w:val="00A225BB"/>
    <w:rsid w:val="00A25F75"/>
    <w:rsid w:val="00A300B6"/>
    <w:rsid w:val="00A3535A"/>
    <w:rsid w:val="00A4086F"/>
    <w:rsid w:val="00A41B6A"/>
    <w:rsid w:val="00A509A5"/>
    <w:rsid w:val="00A67742"/>
    <w:rsid w:val="00A705DC"/>
    <w:rsid w:val="00A71925"/>
    <w:rsid w:val="00A75CE2"/>
    <w:rsid w:val="00A90D54"/>
    <w:rsid w:val="00A92DE9"/>
    <w:rsid w:val="00A94701"/>
    <w:rsid w:val="00A94D45"/>
    <w:rsid w:val="00A95971"/>
    <w:rsid w:val="00A9628A"/>
    <w:rsid w:val="00AB5A88"/>
    <w:rsid w:val="00AC0790"/>
    <w:rsid w:val="00B01F44"/>
    <w:rsid w:val="00B11481"/>
    <w:rsid w:val="00B131F3"/>
    <w:rsid w:val="00B148C0"/>
    <w:rsid w:val="00B16187"/>
    <w:rsid w:val="00B20E48"/>
    <w:rsid w:val="00B25DDC"/>
    <w:rsid w:val="00B355BC"/>
    <w:rsid w:val="00B47FFC"/>
    <w:rsid w:val="00B55D0D"/>
    <w:rsid w:val="00B55E5C"/>
    <w:rsid w:val="00B56135"/>
    <w:rsid w:val="00B62952"/>
    <w:rsid w:val="00B737C1"/>
    <w:rsid w:val="00B771B8"/>
    <w:rsid w:val="00B868D9"/>
    <w:rsid w:val="00B875F2"/>
    <w:rsid w:val="00BA2720"/>
    <w:rsid w:val="00BA2B96"/>
    <w:rsid w:val="00BA62DA"/>
    <w:rsid w:val="00BA7D2F"/>
    <w:rsid w:val="00BC0D75"/>
    <w:rsid w:val="00BC71D8"/>
    <w:rsid w:val="00BD1FEF"/>
    <w:rsid w:val="00BF26A5"/>
    <w:rsid w:val="00BF7280"/>
    <w:rsid w:val="00C00820"/>
    <w:rsid w:val="00C02968"/>
    <w:rsid w:val="00C03F3E"/>
    <w:rsid w:val="00C04AF8"/>
    <w:rsid w:val="00C06F26"/>
    <w:rsid w:val="00C261CD"/>
    <w:rsid w:val="00C356F4"/>
    <w:rsid w:val="00C418A7"/>
    <w:rsid w:val="00C41C3E"/>
    <w:rsid w:val="00C4304A"/>
    <w:rsid w:val="00C444EA"/>
    <w:rsid w:val="00C44BF1"/>
    <w:rsid w:val="00C547F2"/>
    <w:rsid w:val="00C63DA7"/>
    <w:rsid w:val="00C63DBB"/>
    <w:rsid w:val="00C72A6F"/>
    <w:rsid w:val="00C77AB8"/>
    <w:rsid w:val="00C83731"/>
    <w:rsid w:val="00C85A0D"/>
    <w:rsid w:val="00C91FF9"/>
    <w:rsid w:val="00C9457D"/>
    <w:rsid w:val="00CA41FB"/>
    <w:rsid w:val="00CB042A"/>
    <w:rsid w:val="00CC112C"/>
    <w:rsid w:val="00CC3B4C"/>
    <w:rsid w:val="00CC3FB0"/>
    <w:rsid w:val="00CC60FC"/>
    <w:rsid w:val="00CC6B1E"/>
    <w:rsid w:val="00CD34B2"/>
    <w:rsid w:val="00CD50B7"/>
    <w:rsid w:val="00CE3A86"/>
    <w:rsid w:val="00CE41D5"/>
    <w:rsid w:val="00CE7634"/>
    <w:rsid w:val="00CF0EEA"/>
    <w:rsid w:val="00CF331B"/>
    <w:rsid w:val="00D00CF9"/>
    <w:rsid w:val="00D03001"/>
    <w:rsid w:val="00D0612A"/>
    <w:rsid w:val="00D21D79"/>
    <w:rsid w:val="00D328A1"/>
    <w:rsid w:val="00D4338D"/>
    <w:rsid w:val="00D4737B"/>
    <w:rsid w:val="00D51804"/>
    <w:rsid w:val="00D51948"/>
    <w:rsid w:val="00D64B60"/>
    <w:rsid w:val="00D73A9D"/>
    <w:rsid w:val="00D76BCE"/>
    <w:rsid w:val="00D84042"/>
    <w:rsid w:val="00D84ACA"/>
    <w:rsid w:val="00D8778A"/>
    <w:rsid w:val="00D90CBF"/>
    <w:rsid w:val="00D9141D"/>
    <w:rsid w:val="00DA2732"/>
    <w:rsid w:val="00DB5626"/>
    <w:rsid w:val="00DB7318"/>
    <w:rsid w:val="00DD0FEB"/>
    <w:rsid w:val="00DD18AD"/>
    <w:rsid w:val="00DE6095"/>
    <w:rsid w:val="00DE6B1E"/>
    <w:rsid w:val="00DF50F2"/>
    <w:rsid w:val="00E0192B"/>
    <w:rsid w:val="00E35768"/>
    <w:rsid w:val="00E402D9"/>
    <w:rsid w:val="00E40479"/>
    <w:rsid w:val="00E5580D"/>
    <w:rsid w:val="00E602F8"/>
    <w:rsid w:val="00E61AED"/>
    <w:rsid w:val="00E6333F"/>
    <w:rsid w:val="00E65644"/>
    <w:rsid w:val="00E80011"/>
    <w:rsid w:val="00E95884"/>
    <w:rsid w:val="00E95B54"/>
    <w:rsid w:val="00EA06B8"/>
    <w:rsid w:val="00EA0920"/>
    <w:rsid w:val="00EA703D"/>
    <w:rsid w:val="00EB4440"/>
    <w:rsid w:val="00EC6B3A"/>
    <w:rsid w:val="00EE70B3"/>
    <w:rsid w:val="00EF5335"/>
    <w:rsid w:val="00EF66D3"/>
    <w:rsid w:val="00F04F6B"/>
    <w:rsid w:val="00F13B46"/>
    <w:rsid w:val="00F13D0D"/>
    <w:rsid w:val="00F200E9"/>
    <w:rsid w:val="00F365C4"/>
    <w:rsid w:val="00F40C78"/>
    <w:rsid w:val="00F4176F"/>
    <w:rsid w:val="00F435F1"/>
    <w:rsid w:val="00F509D9"/>
    <w:rsid w:val="00F70186"/>
    <w:rsid w:val="00F77A0D"/>
    <w:rsid w:val="00F874D4"/>
    <w:rsid w:val="00F901F1"/>
    <w:rsid w:val="00F92385"/>
    <w:rsid w:val="00F92719"/>
    <w:rsid w:val="00FC22E8"/>
    <w:rsid w:val="00FC435A"/>
    <w:rsid w:val="00FD3F58"/>
    <w:rsid w:val="00FD45EB"/>
    <w:rsid w:val="00FD6632"/>
    <w:rsid w:val="00FD7E91"/>
    <w:rsid w:val="00FE04EE"/>
    <w:rsid w:val="00FE16D4"/>
    <w:rsid w:val="00FE4BFE"/>
    <w:rsid w:val="00FF05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D0B2FEF-4586-459A-B7EE-CA20A5303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Arial Unicode MS" w:hAnsi="Calibri"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4338D"/>
    <w:pPr>
      <w:widowControl w:val="0"/>
      <w:suppressAutoHyphens/>
    </w:pPr>
    <w:rPr>
      <w:rFonts w:ascii="Arial" w:hAnsi="Arial"/>
      <w:kern w:val="2"/>
      <w:sz w:val="22"/>
      <w:szCs w:val="24"/>
      <w:lang w:val="en-GB" w:eastAsia="en-US"/>
    </w:rPr>
  </w:style>
  <w:style w:type="paragraph" w:styleId="berschrift1">
    <w:name w:val="heading 1"/>
    <w:basedOn w:val="berschrift0"/>
    <w:next w:val="FlietextEinzug"/>
    <w:link w:val="berschrift1Zchn"/>
    <w:qFormat/>
    <w:rsid w:val="00EA06B8"/>
    <w:pPr>
      <w:numPr>
        <w:numId w:val="11"/>
      </w:numPr>
      <w:outlineLvl w:val="0"/>
    </w:pPr>
    <w:rPr>
      <w:b/>
      <w:sz w:val="28"/>
    </w:rPr>
  </w:style>
  <w:style w:type="paragraph" w:styleId="berschrift2">
    <w:name w:val="heading 2"/>
    <w:basedOn w:val="berschrift0"/>
    <w:next w:val="FlietextEinzug"/>
    <w:link w:val="berschrift2Zchn"/>
    <w:qFormat/>
    <w:rsid w:val="00EA06B8"/>
    <w:pPr>
      <w:numPr>
        <w:ilvl w:val="1"/>
        <w:numId w:val="11"/>
      </w:numPr>
      <w:outlineLvl w:val="1"/>
    </w:pPr>
    <w:rPr>
      <w:b/>
    </w:rPr>
  </w:style>
  <w:style w:type="paragraph" w:styleId="berschrift3">
    <w:name w:val="heading 3"/>
    <w:basedOn w:val="berschrift0"/>
    <w:next w:val="FlietextEinzug"/>
    <w:link w:val="berschrift3Zchn"/>
    <w:qFormat/>
    <w:rsid w:val="00EA06B8"/>
    <w:pPr>
      <w:numPr>
        <w:ilvl w:val="2"/>
        <w:numId w:val="11"/>
      </w:numPr>
      <w:outlineLvl w:val="2"/>
    </w:pPr>
    <w:rPr>
      <w:b/>
    </w:rPr>
  </w:style>
  <w:style w:type="paragraph" w:styleId="berschrift4">
    <w:name w:val="heading 4"/>
    <w:basedOn w:val="berschrift0"/>
    <w:next w:val="FlietextEinzug"/>
    <w:link w:val="berschrift4Zchn"/>
    <w:qFormat/>
    <w:rsid w:val="00EA06B8"/>
    <w:pPr>
      <w:numPr>
        <w:ilvl w:val="3"/>
        <w:numId w:val="11"/>
      </w:numPr>
      <w:outlineLvl w:val="3"/>
    </w:pPr>
    <w:rPr>
      <w:b/>
    </w:rPr>
  </w:style>
  <w:style w:type="paragraph" w:styleId="berschrift5">
    <w:name w:val="heading 5"/>
    <w:basedOn w:val="berschrift0"/>
    <w:next w:val="FlietextEinzug"/>
    <w:link w:val="berschrift5Zchn"/>
    <w:qFormat/>
    <w:rsid w:val="00EA06B8"/>
    <w:pPr>
      <w:numPr>
        <w:ilvl w:val="4"/>
        <w:numId w:val="11"/>
      </w:numPr>
      <w:outlineLvl w:val="4"/>
    </w:pPr>
    <w:rPr>
      <w:b/>
    </w:rPr>
  </w:style>
  <w:style w:type="paragraph" w:styleId="berschrift6">
    <w:name w:val="heading 6"/>
    <w:basedOn w:val="berschrift0"/>
    <w:next w:val="FlietextEinzug"/>
    <w:link w:val="berschrift6Zchn"/>
    <w:qFormat/>
    <w:rsid w:val="00EA06B8"/>
    <w:pPr>
      <w:numPr>
        <w:ilvl w:val="5"/>
        <w:numId w:val="11"/>
      </w:numPr>
      <w:outlineLvl w:val="5"/>
    </w:pPr>
    <w:rPr>
      <w:b/>
    </w:rPr>
  </w:style>
  <w:style w:type="paragraph" w:styleId="berschrift7">
    <w:name w:val="heading 7"/>
    <w:basedOn w:val="berschrift0"/>
    <w:next w:val="FlietextEinzug"/>
    <w:link w:val="berschrift7Zchn"/>
    <w:qFormat/>
    <w:rsid w:val="00EA06B8"/>
    <w:pPr>
      <w:numPr>
        <w:ilvl w:val="6"/>
        <w:numId w:val="11"/>
      </w:numPr>
      <w:outlineLvl w:val="6"/>
    </w:pPr>
    <w:rPr>
      <w:b/>
    </w:rPr>
  </w:style>
  <w:style w:type="paragraph" w:styleId="berschrift8">
    <w:name w:val="heading 8"/>
    <w:basedOn w:val="berschrift0"/>
    <w:next w:val="FlietextEinzug"/>
    <w:link w:val="berschrift8Zchn"/>
    <w:qFormat/>
    <w:rsid w:val="00EA06B8"/>
    <w:pPr>
      <w:numPr>
        <w:ilvl w:val="7"/>
        <w:numId w:val="11"/>
      </w:numPr>
      <w:outlineLvl w:val="7"/>
    </w:pPr>
    <w:rPr>
      <w:b/>
    </w:rPr>
  </w:style>
  <w:style w:type="paragraph" w:styleId="berschrift9">
    <w:name w:val="heading 9"/>
    <w:basedOn w:val="berschrift0"/>
    <w:next w:val="FlietextEinzug"/>
    <w:link w:val="berschrift9Zchn"/>
    <w:qFormat/>
    <w:rsid w:val="00EA06B8"/>
    <w:pPr>
      <w:numPr>
        <w:ilvl w:val="8"/>
        <w:numId w:val="11"/>
      </w:numPr>
      <w:outlineLvl w:val="8"/>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semiHidden/>
    <w:rsid w:val="00EA06B8"/>
    <w:pPr>
      <w:tabs>
        <w:tab w:val="right" w:leader="dot" w:pos="9639"/>
      </w:tabs>
      <w:ind w:left="284"/>
    </w:pPr>
  </w:style>
  <w:style w:type="paragraph" w:customStyle="1" w:styleId="Flietext">
    <w:name w:val="Fließtext"/>
    <w:basedOn w:val="Standard"/>
    <w:qFormat/>
    <w:rsid w:val="00EA06B8"/>
  </w:style>
  <w:style w:type="paragraph" w:customStyle="1" w:styleId="FlietextEinzug">
    <w:name w:val="Fließtext Einzug"/>
    <w:basedOn w:val="Flietext"/>
    <w:qFormat/>
    <w:rsid w:val="00EA06B8"/>
    <w:pPr>
      <w:ind w:left="284"/>
    </w:pPr>
  </w:style>
  <w:style w:type="paragraph" w:customStyle="1" w:styleId="Aufzhlung">
    <w:name w:val="Aufzählung"/>
    <w:basedOn w:val="FlietextEinzug"/>
    <w:qFormat/>
    <w:rsid w:val="00EA06B8"/>
    <w:pPr>
      <w:numPr>
        <w:numId w:val="2"/>
      </w:numPr>
      <w:tabs>
        <w:tab w:val="left" w:pos="567"/>
        <w:tab w:val="left" w:pos="851"/>
      </w:tabs>
    </w:pPr>
  </w:style>
  <w:style w:type="paragraph" w:styleId="Beschriftung">
    <w:name w:val="caption"/>
    <w:basedOn w:val="FlietextEinzug"/>
    <w:next w:val="FlietextEinzug"/>
    <w:qFormat/>
    <w:rsid w:val="00EA06B8"/>
    <w:pPr>
      <w:spacing w:before="60"/>
    </w:pPr>
    <w:rPr>
      <w:b/>
      <w:sz w:val="16"/>
    </w:rPr>
  </w:style>
  <w:style w:type="paragraph" w:styleId="Fuzeile">
    <w:name w:val="footer"/>
    <w:aliases w:val="Footer"/>
    <w:basedOn w:val="Standard"/>
    <w:link w:val="FuzeileZchn"/>
    <w:uiPriority w:val="99"/>
    <w:rsid w:val="00EA06B8"/>
    <w:pPr>
      <w:spacing w:before="60" w:after="60"/>
    </w:pPr>
    <w:rPr>
      <w:sz w:val="14"/>
      <w:szCs w:val="14"/>
    </w:rPr>
  </w:style>
  <w:style w:type="character" w:customStyle="1" w:styleId="FuzeileZchn">
    <w:name w:val="Fußzeile Zchn"/>
    <w:aliases w:val="Footer Zchn"/>
    <w:link w:val="Fuzeile"/>
    <w:uiPriority w:val="99"/>
    <w:rsid w:val="00EA06B8"/>
    <w:rPr>
      <w:rFonts w:ascii="Arial" w:eastAsia="Arial Unicode MS" w:hAnsi="Arial" w:cs="Times New Roman"/>
      <w:sz w:val="14"/>
      <w:szCs w:val="14"/>
      <w:lang w:eastAsia="ja-JP"/>
    </w:rPr>
  </w:style>
  <w:style w:type="paragraph" w:customStyle="1" w:styleId="Gefahr">
    <w:name w:val="Gefahr"/>
    <w:basedOn w:val="FlietextEinzug"/>
    <w:qFormat/>
    <w:rsid w:val="00EA06B8"/>
    <w:pPr>
      <w:pBdr>
        <w:left w:val="single" w:sz="24" w:space="4" w:color="auto"/>
      </w:pBdr>
    </w:pPr>
    <w:rPr>
      <w:b/>
    </w:rPr>
  </w:style>
  <w:style w:type="paragraph" w:customStyle="1" w:styleId="GefahrAufzhlung">
    <w:name w:val="Gefahr Aufzählung"/>
    <w:basedOn w:val="Aufzhlung"/>
    <w:qFormat/>
    <w:rsid w:val="00EA06B8"/>
    <w:pPr>
      <w:numPr>
        <w:numId w:val="0"/>
      </w:numPr>
      <w:pBdr>
        <w:left w:val="single" w:sz="24" w:space="4" w:color="auto"/>
      </w:pBdr>
    </w:pPr>
    <w:rPr>
      <w:b/>
    </w:rPr>
  </w:style>
  <w:style w:type="paragraph" w:customStyle="1" w:styleId="GefahrKopf">
    <w:name w:val="Gefahr Kopf"/>
    <w:basedOn w:val="Gefahr"/>
    <w:next w:val="Gefahr"/>
    <w:qFormat/>
    <w:rsid w:val="00EA06B8"/>
    <w:pPr>
      <w:keepNext/>
      <w:spacing w:line="360" w:lineRule="auto"/>
    </w:pPr>
    <w:rPr>
      <w:sz w:val="28"/>
    </w:rPr>
  </w:style>
  <w:style w:type="paragraph" w:styleId="Index1">
    <w:name w:val="index 1"/>
    <w:basedOn w:val="Standard"/>
    <w:semiHidden/>
    <w:rsid w:val="00EA06B8"/>
    <w:pPr>
      <w:ind w:left="200" w:hanging="200"/>
    </w:pPr>
  </w:style>
  <w:style w:type="paragraph" w:styleId="Index2">
    <w:name w:val="index 2"/>
    <w:basedOn w:val="Standard"/>
    <w:semiHidden/>
    <w:rsid w:val="00EA06B8"/>
    <w:pPr>
      <w:ind w:left="400" w:hanging="200"/>
    </w:pPr>
  </w:style>
  <w:style w:type="paragraph" w:styleId="Indexberschrift">
    <w:name w:val="index heading"/>
    <w:basedOn w:val="Standard"/>
    <w:next w:val="Index1"/>
    <w:semiHidden/>
    <w:rsid w:val="00EA06B8"/>
    <w:pPr>
      <w:spacing w:before="240" w:after="120"/>
      <w:jc w:val="center"/>
    </w:pPr>
    <w:rPr>
      <w:rFonts w:cs="Arial"/>
      <w:b/>
      <w:bCs/>
      <w:sz w:val="28"/>
      <w:szCs w:val="28"/>
    </w:rPr>
  </w:style>
  <w:style w:type="paragraph" w:styleId="Kopfzeile">
    <w:name w:val="header"/>
    <w:basedOn w:val="Standard"/>
    <w:link w:val="KopfzeileZchn"/>
    <w:qFormat/>
    <w:rsid w:val="00EA06B8"/>
    <w:pPr>
      <w:spacing w:before="20" w:after="20"/>
    </w:pPr>
  </w:style>
  <w:style w:type="character" w:customStyle="1" w:styleId="KopfzeileZchn">
    <w:name w:val="Kopfzeile Zchn"/>
    <w:link w:val="Kopfzeile"/>
    <w:rsid w:val="00EA06B8"/>
    <w:rPr>
      <w:rFonts w:ascii="Arial" w:eastAsia="Arial Unicode MS" w:hAnsi="Arial" w:cs="Times New Roman"/>
      <w:sz w:val="20"/>
      <w:szCs w:val="20"/>
      <w:lang w:eastAsia="ja-JP"/>
    </w:rPr>
  </w:style>
  <w:style w:type="paragraph" w:customStyle="1" w:styleId="Listing">
    <w:name w:val="Listing"/>
    <w:basedOn w:val="FlietextEinzug"/>
    <w:qFormat/>
    <w:rsid w:val="00EA06B8"/>
    <w:rPr>
      <w:rFonts w:ascii="Courier New" w:hAnsi="Courier New"/>
      <w:sz w:val="16"/>
      <w:szCs w:val="16"/>
    </w:rPr>
  </w:style>
  <w:style w:type="paragraph" w:customStyle="1" w:styleId="Tabelle">
    <w:name w:val="Tabelle"/>
    <w:basedOn w:val="Standard"/>
    <w:qFormat/>
    <w:rsid w:val="00EA06B8"/>
    <w:pPr>
      <w:spacing w:before="40" w:after="40"/>
    </w:pPr>
    <w:rPr>
      <w:sz w:val="16"/>
    </w:rPr>
  </w:style>
  <w:style w:type="paragraph" w:customStyle="1" w:styleId="TabelleKopf">
    <w:name w:val="Tabelle Kopf"/>
    <w:basedOn w:val="Tabelle"/>
    <w:qFormat/>
    <w:rsid w:val="00EA06B8"/>
    <w:rPr>
      <w:b/>
      <w:bCs/>
    </w:rPr>
  </w:style>
  <w:style w:type="paragraph" w:customStyle="1" w:styleId="berschrift0">
    <w:name w:val="Überschrift 0"/>
    <w:basedOn w:val="Standard"/>
    <w:next w:val="FlietextEinzug"/>
    <w:qFormat/>
    <w:rsid w:val="00EA06B8"/>
    <w:pPr>
      <w:keepNext/>
      <w:spacing w:before="240" w:after="120"/>
    </w:pPr>
    <w:rPr>
      <w:color w:val="FF8800"/>
    </w:rPr>
  </w:style>
  <w:style w:type="character" w:customStyle="1" w:styleId="berschrift1Zchn">
    <w:name w:val="Überschrift 1 Zchn"/>
    <w:link w:val="berschrift1"/>
    <w:rsid w:val="00EA06B8"/>
    <w:rPr>
      <w:rFonts w:ascii="Arial" w:eastAsia="Arial Unicode MS" w:hAnsi="Arial" w:cs="Times New Roman"/>
      <w:b/>
      <w:color w:val="FF8800"/>
      <w:sz w:val="28"/>
      <w:szCs w:val="20"/>
      <w:lang w:eastAsia="ja-JP"/>
    </w:rPr>
  </w:style>
  <w:style w:type="character" w:customStyle="1" w:styleId="berschrift2Zchn">
    <w:name w:val="Überschrift 2 Zchn"/>
    <w:link w:val="berschrift2"/>
    <w:rsid w:val="00EA06B8"/>
    <w:rPr>
      <w:rFonts w:ascii="Arial" w:eastAsia="Arial Unicode MS" w:hAnsi="Arial" w:cs="Times New Roman"/>
      <w:b/>
      <w:color w:val="FF8800"/>
      <w:sz w:val="24"/>
      <w:szCs w:val="20"/>
      <w:lang w:eastAsia="ja-JP"/>
    </w:rPr>
  </w:style>
  <w:style w:type="character" w:customStyle="1" w:styleId="berschrift3Zchn">
    <w:name w:val="Überschrift 3 Zchn"/>
    <w:link w:val="berschrift3"/>
    <w:rsid w:val="00EA06B8"/>
    <w:rPr>
      <w:rFonts w:ascii="Arial" w:eastAsia="Arial Unicode MS" w:hAnsi="Arial" w:cs="Times New Roman"/>
      <w:b/>
      <w:color w:val="FF8800"/>
      <w:szCs w:val="20"/>
      <w:lang w:eastAsia="ja-JP"/>
    </w:rPr>
  </w:style>
  <w:style w:type="character" w:customStyle="1" w:styleId="berschrift4Zchn">
    <w:name w:val="Überschrift 4 Zchn"/>
    <w:link w:val="berschrift4"/>
    <w:rsid w:val="00EA06B8"/>
    <w:rPr>
      <w:rFonts w:ascii="Arial" w:eastAsia="Arial Unicode MS" w:hAnsi="Arial" w:cs="Times New Roman"/>
      <w:b/>
      <w:color w:val="FF8800"/>
      <w:szCs w:val="20"/>
      <w:lang w:eastAsia="ja-JP"/>
    </w:rPr>
  </w:style>
  <w:style w:type="character" w:customStyle="1" w:styleId="berschrift5Zchn">
    <w:name w:val="Überschrift 5 Zchn"/>
    <w:link w:val="berschrift5"/>
    <w:rsid w:val="00EA06B8"/>
    <w:rPr>
      <w:rFonts w:ascii="Arial" w:eastAsia="Arial Unicode MS" w:hAnsi="Arial" w:cs="Times New Roman"/>
      <w:b/>
      <w:color w:val="FF8800"/>
      <w:szCs w:val="20"/>
      <w:lang w:eastAsia="ja-JP"/>
    </w:rPr>
  </w:style>
  <w:style w:type="character" w:customStyle="1" w:styleId="berschrift6Zchn">
    <w:name w:val="Überschrift 6 Zchn"/>
    <w:link w:val="berschrift6"/>
    <w:rsid w:val="00EA06B8"/>
    <w:rPr>
      <w:rFonts w:ascii="Arial" w:eastAsia="Arial Unicode MS" w:hAnsi="Arial" w:cs="Times New Roman"/>
      <w:b/>
      <w:color w:val="FF8800"/>
      <w:szCs w:val="20"/>
      <w:lang w:eastAsia="ja-JP"/>
    </w:rPr>
  </w:style>
  <w:style w:type="character" w:customStyle="1" w:styleId="berschrift7Zchn">
    <w:name w:val="Überschrift 7 Zchn"/>
    <w:link w:val="berschrift7"/>
    <w:rsid w:val="00EA06B8"/>
    <w:rPr>
      <w:rFonts w:ascii="Arial" w:eastAsia="Arial Unicode MS" w:hAnsi="Arial" w:cs="Times New Roman"/>
      <w:b/>
      <w:color w:val="FF8800"/>
      <w:szCs w:val="20"/>
      <w:lang w:eastAsia="ja-JP"/>
    </w:rPr>
  </w:style>
  <w:style w:type="character" w:customStyle="1" w:styleId="berschrift8Zchn">
    <w:name w:val="Überschrift 8 Zchn"/>
    <w:link w:val="berschrift8"/>
    <w:rsid w:val="00EA06B8"/>
    <w:rPr>
      <w:rFonts w:ascii="Arial" w:eastAsia="Arial Unicode MS" w:hAnsi="Arial" w:cs="Times New Roman"/>
      <w:b/>
      <w:color w:val="FF8800"/>
      <w:szCs w:val="20"/>
      <w:lang w:eastAsia="ja-JP"/>
    </w:rPr>
  </w:style>
  <w:style w:type="character" w:customStyle="1" w:styleId="berschrift9Zchn">
    <w:name w:val="Überschrift 9 Zchn"/>
    <w:link w:val="berschrift9"/>
    <w:rsid w:val="00EA06B8"/>
    <w:rPr>
      <w:rFonts w:ascii="Arial" w:eastAsia="Arial Unicode MS" w:hAnsi="Arial" w:cs="Times New Roman"/>
      <w:b/>
      <w:color w:val="FF8800"/>
      <w:szCs w:val="20"/>
      <w:lang w:eastAsia="ja-JP"/>
    </w:rPr>
  </w:style>
  <w:style w:type="paragraph" w:customStyle="1" w:styleId="berschriftNum1">
    <w:name w:val="ÜberschriftNum 1"/>
    <w:basedOn w:val="berschrift0"/>
    <w:next w:val="FlietextEinzug"/>
    <w:qFormat/>
    <w:rsid w:val="00EA06B8"/>
    <w:pPr>
      <w:numPr>
        <w:numId w:val="12"/>
      </w:numPr>
    </w:pPr>
    <w:rPr>
      <w:b/>
      <w:sz w:val="28"/>
    </w:rPr>
  </w:style>
  <w:style w:type="paragraph" w:customStyle="1" w:styleId="Verzeichnis0">
    <w:name w:val="Verzeichnis 0"/>
    <w:basedOn w:val="Standard"/>
    <w:qFormat/>
    <w:rsid w:val="00EA06B8"/>
    <w:pPr>
      <w:tabs>
        <w:tab w:val="right" w:leader="dot" w:pos="9639"/>
      </w:tabs>
    </w:pPr>
  </w:style>
  <w:style w:type="paragraph" w:styleId="Verzeichnis1">
    <w:name w:val="toc 1"/>
    <w:basedOn w:val="Verzeichnis0"/>
    <w:uiPriority w:val="39"/>
    <w:rsid w:val="00EA06B8"/>
    <w:pPr>
      <w:spacing w:before="240"/>
      <w:ind w:left="284"/>
    </w:pPr>
    <w:rPr>
      <w:b/>
    </w:rPr>
  </w:style>
  <w:style w:type="paragraph" w:styleId="Verzeichnis2">
    <w:name w:val="toc 2"/>
    <w:basedOn w:val="Verzeichnis0"/>
    <w:uiPriority w:val="39"/>
    <w:rsid w:val="00EA06B8"/>
    <w:pPr>
      <w:ind w:left="425"/>
    </w:pPr>
    <w:rPr>
      <w:sz w:val="20"/>
    </w:rPr>
  </w:style>
  <w:style w:type="paragraph" w:styleId="Verzeichnis3">
    <w:name w:val="toc 3"/>
    <w:basedOn w:val="Verzeichnis0"/>
    <w:uiPriority w:val="39"/>
    <w:rsid w:val="00EA06B8"/>
    <w:pPr>
      <w:ind w:left="567"/>
    </w:pPr>
    <w:rPr>
      <w:sz w:val="18"/>
    </w:rPr>
  </w:style>
  <w:style w:type="paragraph" w:styleId="Verzeichnis4">
    <w:name w:val="toc 4"/>
    <w:basedOn w:val="Verzeichnis0"/>
    <w:semiHidden/>
    <w:rsid w:val="00EA06B8"/>
    <w:pPr>
      <w:ind w:left="709"/>
    </w:pPr>
    <w:rPr>
      <w:sz w:val="18"/>
    </w:rPr>
  </w:style>
  <w:style w:type="paragraph" w:styleId="Verzeichnis5">
    <w:name w:val="toc 5"/>
    <w:basedOn w:val="Verzeichnis0"/>
    <w:semiHidden/>
    <w:rsid w:val="00EA06B8"/>
    <w:pPr>
      <w:ind w:left="709"/>
    </w:pPr>
    <w:rPr>
      <w:sz w:val="18"/>
    </w:rPr>
  </w:style>
  <w:style w:type="paragraph" w:styleId="Verzeichnis6">
    <w:name w:val="toc 6"/>
    <w:basedOn w:val="Verzeichnis0"/>
    <w:semiHidden/>
    <w:rsid w:val="00EA06B8"/>
    <w:pPr>
      <w:ind w:left="709"/>
    </w:pPr>
    <w:rPr>
      <w:sz w:val="18"/>
    </w:rPr>
  </w:style>
  <w:style w:type="paragraph" w:styleId="Verzeichnis7">
    <w:name w:val="toc 7"/>
    <w:basedOn w:val="Verzeichnis0"/>
    <w:semiHidden/>
    <w:rsid w:val="00EA06B8"/>
    <w:pPr>
      <w:ind w:left="709"/>
    </w:pPr>
    <w:rPr>
      <w:sz w:val="18"/>
    </w:rPr>
  </w:style>
  <w:style w:type="paragraph" w:styleId="Verzeichnis8">
    <w:name w:val="toc 8"/>
    <w:basedOn w:val="Verzeichnis0"/>
    <w:semiHidden/>
    <w:rsid w:val="00EA06B8"/>
    <w:pPr>
      <w:ind w:left="709"/>
    </w:pPr>
    <w:rPr>
      <w:sz w:val="18"/>
    </w:rPr>
  </w:style>
  <w:style w:type="paragraph" w:styleId="Verzeichnis9">
    <w:name w:val="toc 9"/>
    <w:basedOn w:val="Verzeichnis0"/>
    <w:semiHidden/>
    <w:rsid w:val="00EA06B8"/>
    <w:pPr>
      <w:ind w:left="709"/>
    </w:pPr>
    <w:rPr>
      <w:sz w:val="18"/>
    </w:rPr>
  </w:style>
  <w:style w:type="table" w:styleId="Tabellenraster">
    <w:name w:val="Table Grid"/>
    <w:basedOn w:val="NormaleTabelle"/>
    <w:uiPriority w:val="59"/>
    <w:rsid w:val="00C261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uiPriority w:val="99"/>
    <w:semiHidden/>
    <w:rsid w:val="00C261CD"/>
    <w:rPr>
      <w:color w:val="808080"/>
    </w:rPr>
  </w:style>
  <w:style w:type="paragraph" w:styleId="Sprechblasentext">
    <w:name w:val="Balloon Text"/>
    <w:basedOn w:val="Standard"/>
    <w:link w:val="SprechblasentextZchn"/>
    <w:uiPriority w:val="99"/>
    <w:semiHidden/>
    <w:unhideWhenUsed/>
    <w:rsid w:val="00C261CD"/>
    <w:rPr>
      <w:rFonts w:ascii="Tahoma" w:hAnsi="Tahoma" w:cs="Tahoma"/>
      <w:sz w:val="16"/>
      <w:szCs w:val="16"/>
    </w:rPr>
  </w:style>
  <w:style w:type="character" w:customStyle="1" w:styleId="SprechblasentextZchn">
    <w:name w:val="Sprechblasentext Zchn"/>
    <w:link w:val="Sprechblasentext"/>
    <w:uiPriority w:val="99"/>
    <w:semiHidden/>
    <w:rsid w:val="00C261CD"/>
    <w:rPr>
      <w:rFonts w:ascii="Tahoma" w:eastAsia="Arial Unicode MS" w:hAnsi="Tahoma" w:cs="Tahoma"/>
      <w:sz w:val="16"/>
      <w:szCs w:val="16"/>
      <w:lang w:eastAsia="ja-JP"/>
    </w:rPr>
  </w:style>
  <w:style w:type="character" w:styleId="Hyperlink">
    <w:name w:val="Hyperlink"/>
    <w:basedOn w:val="Absatz-Standardschriftart"/>
    <w:uiPriority w:val="99"/>
    <w:unhideWhenUsed/>
    <w:rsid w:val="009B7352"/>
    <w:rPr>
      <w:color w:val="0000FF" w:themeColor="hyperlink"/>
      <w:u w:val="single"/>
    </w:rPr>
  </w:style>
  <w:style w:type="paragraph" w:styleId="Textkrper">
    <w:name w:val="Body Text"/>
    <w:basedOn w:val="Standard"/>
    <w:link w:val="TextkrperZchn"/>
    <w:semiHidden/>
    <w:unhideWhenUsed/>
    <w:rsid w:val="009B7352"/>
    <w:pPr>
      <w:spacing w:after="120"/>
    </w:pPr>
  </w:style>
  <w:style w:type="character" w:customStyle="1" w:styleId="TextkrperZchn">
    <w:name w:val="Textkörper Zchn"/>
    <w:basedOn w:val="Absatz-Standardschriftart"/>
    <w:link w:val="Textkrper"/>
    <w:semiHidden/>
    <w:rsid w:val="009B7352"/>
    <w:rPr>
      <w:rFonts w:ascii="Times New Roman" w:hAnsi="Times New Roman"/>
      <w:kern w:val="2"/>
      <w:sz w:val="24"/>
      <w:szCs w:val="24"/>
      <w:lang w:val="en-GB" w:eastAsia="en-US"/>
    </w:rPr>
  </w:style>
  <w:style w:type="paragraph" w:styleId="Inhaltsverzeichnisberschrift">
    <w:name w:val="TOC Heading"/>
    <w:basedOn w:val="berschrift1"/>
    <w:next w:val="Standard"/>
    <w:uiPriority w:val="39"/>
    <w:semiHidden/>
    <w:unhideWhenUsed/>
    <w:qFormat/>
    <w:rsid w:val="009B7352"/>
    <w:pPr>
      <w:keepLines/>
      <w:numPr>
        <w:numId w:val="0"/>
      </w:numPr>
      <w:spacing w:before="480" w:after="0" w:line="276" w:lineRule="auto"/>
      <w:outlineLvl w:val="9"/>
    </w:pPr>
    <w:rPr>
      <w:rFonts w:asciiTheme="majorHAnsi" w:eastAsiaTheme="majorEastAsia" w:hAnsiTheme="majorHAnsi" w:cstheme="majorBidi"/>
      <w:bCs/>
      <w:color w:val="365F91" w:themeColor="accent1" w:themeShade="BF"/>
      <w:szCs w:val="28"/>
      <w:lang w:val="en-US"/>
    </w:rPr>
  </w:style>
  <w:style w:type="paragraph" w:customStyle="1" w:styleId="TableContents">
    <w:name w:val="Table Contents"/>
    <w:basedOn w:val="Standard"/>
    <w:rsid w:val="009B7352"/>
    <w:pPr>
      <w:suppressLineNumbers/>
    </w:pPr>
  </w:style>
  <w:style w:type="paragraph" w:customStyle="1" w:styleId="Table">
    <w:name w:val="Table"/>
    <w:basedOn w:val="Beschriftung"/>
    <w:rsid w:val="009B7352"/>
    <w:pPr>
      <w:suppressLineNumbers/>
      <w:spacing w:before="120" w:after="120"/>
      <w:ind w:left="0"/>
    </w:pPr>
    <w:rPr>
      <w:rFonts w:cs="Tahoma"/>
      <w:b w:val="0"/>
      <w:i/>
      <w:iCs/>
      <w:sz w:val="24"/>
    </w:rPr>
  </w:style>
  <w:style w:type="paragraph" w:styleId="Listenabsatz">
    <w:name w:val="List Paragraph"/>
    <w:basedOn w:val="Standard"/>
    <w:uiPriority w:val="34"/>
    <w:qFormat/>
    <w:rsid w:val="00315125"/>
    <w:pPr>
      <w:ind w:left="720"/>
      <w:contextualSpacing/>
    </w:pPr>
  </w:style>
  <w:style w:type="character" w:styleId="BesuchterLink">
    <w:name w:val="FollowedHyperlink"/>
    <w:basedOn w:val="Absatz-Standardschriftart"/>
    <w:uiPriority w:val="99"/>
    <w:semiHidden/>
    <w:unhideWhenUsed/>
    <w:rsid w:val="00315125"/>
    <w:rPr>
      <w:color w:val="800080" w:themeColor="followedHyperlink"/>
      <w:u w:val="single"/>
    </w:rPr>
  </w:style>
  <w:style w:type="paragraph" w:styleId="Untertitel">
    <w:name w:val="Subtitle"/>
    <w:basedOn w:val="Standard"/>
    <w:next w:val="Standard"/>
    <w:link w:val="UntertitelZchn"/>
    <w:uiPriority w:val="11"/>
    <w:qFormat/>
    <w:rsid w:val="002B7E72"/>
    <w:pPr>
      <w:numPr>
        <w:ilvl w:val="1"/>
      </w:numPr>
    </w:pPr>
    <w:rPr>
      <w:rFonts w:ascii="Courier New" w:eastAsiaTheme="minorEastAsia" w:hAnsi="Courier New" w:cstheme="minorBidi"/>
      <w:color w:val="5A5A5A" w:themeColor="text1" w:themeTint="A5"/>
      <w:spacing w:val="15"/>
      <w:sz w:val="14"/>
      <w:szCs w:val="22"/>
    </w:rPr>
  </w:style>
  <w:style w:type="character" w:customStyle="1" w:styleId="UntertitelZchn">
    <w:name w:val="Untertitel Zchn"/>
    <w:basedOn w:val="Absatz-Standardschriftart"/>
    <w:link w:val="Untertitel"/>
    <w:uiPriority w:val="11"/>
    <w:rsid w:val="002B7E72"/>
    <w:rPr>
      <w:rFonts w:ascii="Courier New" w:eastAsiaTheme="minorEastAsia" w:hAnsi="Courier New" w:cstheme="minorBidi"/>
      <w:color w:val="5A5A5A" w:themeColor="text1" w:themeTint="A5"/>
      <w:spacing w:val="15"/>
      <w:kern w:val="2"/>
      <w:sz w:val="14"/>
      <w:szCs w:val="22"/>
      <w:lang w:val="en-GB" w:eastAsia="en-US"/>
    </w:rPr>
  </w:style>
  <w:style w:type="paragraph" w:styleId="KeinLeerraum">
    <w:name w:val="No Spacing"/>
    <w:uiPriority w:val="1"/>
    <w:qFormat/>
    <w:rsid w:val="00A94D45"/>
    <w:pPr>
      <w:widowControl w:val="0"/>
      <w:suppressAutoHyphens/>
    </w:pPr>
    <w:rPr>
      <w:rFonts w:ascii="Arial" w:hAnsi="Arial"/>
      <w:kern w:val="2"/>
      <w:sz w:val="22"/>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655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192.168.1.100:81/index.html?visuId=visVision"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2.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8D1F41-970C-4669-9942-4B92D063C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3220</Words>
  <Characters>20290</Characters>
  <Application>Microsoft Office Word</Application>
  <DocSecurity>0</DocSecurity>
  <Lines>169</Lines>
  <Paragraphs>46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Bitte Titel angeben (Datei -&gt; Informationen -&gt; Titel)</vt:lpstr>
      <vt:lpstr>Bitte Titel angeben (Datei -&gt; Informationen -&gt; Titel)</vt:lpstr>
    </vt:vector>
  </TitlesOfParts>
  <Company>Bernecker + Rainer</Company>
  <LinksUpToDate>false</LinksUpToDate>
  <CharactersWithSpaces>23464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Titel angeben (Datei -&gt; Informationen -&gt; Titel)</dc:title>
  <dc:creator>Stephan Stricker</dc:creator>
  <cp:lastModifiedBy>Otto Samuel</cp:lastModifiedBy>
  <cp:revision>90</cp:revision>
  <cp:lastPrinted>2020-06-23T10:12:00Z</cp:lastPrinted>
  <dcterms:created xsi:type="dcterms:W3CDTF">2019-06-18T12:46:00Z</dcterms:created>
  <dcterms:modified xsi:type="dcterms:W3CDTF">2020-07-01T15:40:00Z</dcterms:modified>
</cp:coreProperties>
</file>