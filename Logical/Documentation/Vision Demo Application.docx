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F13B46">
        <w:rPr>
          <w:sz w:val="32"/>
          <w:szCs w:val="32"/>
          <w:lang w:val="en-US"/>
        </w:rPr>
        <w:t>1</w:t>
      </w:r>
    </w:p>
    <w:p w:rsidR="009B7352" w:rsidRPr="00A95971" w:rsidRDefault="007011F9" w:rsidP="008643BC">
      <w:pPr>
        <w:jc w:val="center"/>
        <w:rPr>
          <w:sz w:val="32"/>
          <w:szCs w:val="32"/>
          <w:lang w:val="en-US"/>
        </w:rPr>
      </w:pPr>
      <w:r>
        <w:rPr>
          <w:sz w:val="32"/>
          <w:szCs w:val="32"/>
          <w:lang w:val="en-US"/>
        </w:rPr>
        <w:t>Date: 23</w:t>
      </w:r>
      <w:r w:rsidR="00C85A0D">
        <w:rPr>
          <w:sz w:val="32"/>
          <w:szCs w:val="32"/>
          <w:lang w:val="en-US"/>
        </w:rPr>
        <w:t>/</w:t>
      </w:r>
      <w:r w:rsidR="0016341E">
        <w:rPr>
          <w:sz w:val="32"/>
          <w:szCs w:val="32"/>
          <w:lang w:val="en-US"/>
        </w:rPr>
        <w:t>06</w:t>
      </w:r>
      <w:r w:rsidR="00CC60FC">
        <w:rPr>
          <w:sz w:val="32"/>
          <w:szCs w:val="32"/>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D328A1"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43467892" w:history="1">
            <w:r w:rsidR="00D328A1" w:rsidRPr="00E63D5F">
              <w:rPr>
                <w:rStyle w:val="Hyperlink"/>
                <w:noProof/>
                <w:lang w:val="en-US"/>
              </w:rPr>
              <w:t>1 Introduction</w:t>
            </w:r>
            <w:r w:rsidR="00D328A1">
              <w:rPr>
                <w:noProof/>
                <w:webHidden/>
              </w:rPr>
              <w:tab/>
            </w:r>
            <w:r w:rsidR="00D328A1">
              <w:rPr>
                <w:noProof/>
                <w:webHidden/>
              </w:rPr>
              <w:fldChar w:fldCharType="begin"/>
            </w:r>
            <w:r w:rsidR="00D328A1">
              <w:rPr>
                <w:noProof/>
                <w:webHidden/>
              </w:rPr>
              <w:instrText xml:space="preserve"> PAGEREF _Toc43467892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2"/>
            <w:tabs>
              <w:tab w:val="left" w:pos="923"/>
            </w:tabs>
            <w:rPr>
              <w:rFonts w:asciiTheme="minorHAnsi" w:eastAsiaTheme="minorEastAsia" w:hAnsiTheme="minorHAnsi" w:cstheme="minorBidi"/>
              <w:noProof/>
              <w:kern w:val="0"/>
              <w:sz w:val="22"/>
              <w:szCs w:val="22"/>
              <w:lang w:val="de-AT" w:eastAsia="de-AT"/>
            </w:rPr>
          </w:pPr>
          <w:hyperlink w:anchor="_Toc43467893" w:history="1">
            <w:r w:rsidR="00D328A1" w:rsidRPr="00E63D5F">
              <w:rPr>
                <w:rStyle w:val="Hyperlink"/>
                <w:noProof/>
                <w:lang w:val="en-US"/>
              </w:rPr>
              <w:t>1.1</w:t>
            </w:r>
            <w:r w:rsidR="00D328A1">
              <w:rPr>
                <w:rFonts w:asciiTheme="minorHAnsi" w:eastAsiaTheme="minorEastAsia" w:hAnsiTheme="minorHAnsi" w:cstheme="minorBidi"/>
                <w:noProof/>
                <w:kern w:val="0"/>
                <w:sz w:val="22"/>
                <w:szCs w:val="22"/>
                <w:lang w:val="de-AT" w:eastAsia="de-AT"/>
              </w:rPr>
              <w:tab/>
            </w:r>
            <w:r w:rsidR="00D328A1" w:rsidRPr="00E63D5F">
              <w:rPr>
                <w:rStyle w:val="Hyperlink"/>
                <w:noProof/>
                <w:lang w:val="en-US"/>
              </w:rPr>
              <w:t>System requirements</w:t>
            </w:r>
            <w:r w:rsidR="00D328A1">
              <w:rPr>
                <w:noProof/>
                <w:webHidden/>
              </w:rPr>
              <w:tab/>
            </w:r>
            <w:r w:rsidR="00D328A1">
              <w:rPr>
                <w:noProof/>
                <w:webHidden/>
              </w:rPr>
              <w:fldChar w:fldCharType="begin"/>
            </w:r>
            <w:r w:rsidR="00D328A1">
              <w:rPr>
                <w:noProof/>
                <w:webHidden/>
              </w:rPr>
              <w:instrText xml:space="preserve"> PAGEREF _Toc43467893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894" w:history="1">
            <w:r w:rsidR="00D328A1" w:rsidRPr="00E63D5F">
              <w:rPr>
                <w:rStyle w:val="Hyperlink"/>
                <w:noProof/>
                <w:lang w:val="en-US"/>
              </w:rPr>
              <w:t>2 Project Files</w:t>
            </w:r>
            <w:r w:rsidR="00D328A1">
              <w:rPr>
                <w:noProof/>
                <w:webHidden/>
              </w:rPr>
              <w:tab/>
            </w:r>
            <w:r w:rsidR="00D328A1">
              <w:rPr>
                <w:noProof/>
                <w:webHidden/>
              </w:rPr>
              <w:fldChar w:fldCharType="begin"/>
            </w:r>
            <w:r w:rsidR="00D328A1">
              <w:rPr>
                <w:noProof/>
                <w:webHidden/>
              </w:rPr>
              <w:instrText xml:space="preserve"> PAGEREF _Toc43467894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895" w:history="1">
            <w:r w:rsidR="00D328A1" w:rsidRPr="00E63D5F">
              <w:rPr>
                <w:rStyle w:val="Hyperlink"/>
                <w:noProof/>
                <w:lang w:val="en-US"/>
              </w:rPr>
              <w:t>2.1 Logical View</w:t>
            </w:r>
            <w:r w:rsidR="00D328A1">
              <w:rPr>
                <w:noProof/>
                <w:webHidden/>
              </w:rPr>
              <w:tab/>
            </w:r>
            <w:r w:rsidR="00D328A1">
              <w:rPr>
                <w:noProof/>
                <w:webHidden/>
              </w:rPr>
              <w:fldChar w:fldCharType="begin"/>
            </w:r>
            <w:r w:rsidR="00D328A1">
              <w:rPr>
                <w:noProof/>
                <w:webHidden/>
              </w:rPr>
              <w:instrText xml:space="preserve"> PAGEREF _Toc43467895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896" w:history="1">
            <w:r w:rsidR="00D328A1" w:rsidRPr="00E63D5F">
              <w:rPr>
                <w:rStyle w:val="Hyperlink"/>
                <w:noProof/>
                <w:lang w:val="en-US"/>
              </w:rPr>
              <w:t>2.2 Configuration View</w:t>
            </w:r>
            <w:r w:rsidR="00D328A1">
              <w:rPr>
                <w:noProof/>
                <w:webHidden/>
              </w:rPr>
              <w:tab/>
            </w:r>
            <w:r w:rsidR="00D328A1">
              <w:rPr>
                <w:noProof/>
                <w:webHidden/>
              </w:rPr>
              <w:fldChar w:fldCharType="begin"/>
            </w:r>
            <w:r w:rsidR="00D328A1">
              <w:rPr>
                <w:noProof/>
                <w:webHidden/>
              </w:rPr>
              <w:instrText xml:space="preserve"> PAGEREF _Toc43467896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897" w:history="1">
            <w:r w:rsidR="00D328A1" w:rsidRPr="00E63D5F">
              <w:rPr>
                <w:rStyle w:val="Hyperlink"/>
                <w:noProof/>
                <w:lang w:val="en-US"/>
              </w:rPr>
              <w:t>2.3 Physical View</w:t>
            </w:r>
            <w:r w:rsidR="00D328A1">
              <w:rPr>
                <w:noProof/>
                <w:webHidden/>
              </w:rPr>
              <w:tab/>
            </w:r>
            <w:r w:rsidR="00D328A1">
              <w:rPr>
                <w:noProof/>
                <w:webHidden/>
              </w:rPr>
              <w:fldChar w:fldCharType="begin"/>
            </w:r>
            <w:r w:rsidR="00D328A1">
              <w:rPr>
                <w:noProof/>
                <w:webHidden/>
              </w:rPr>
              <w:instrText xml:space="preserve"> PAGEREF _Toc43467897 \h </w:instrText>
            </w:r>
            <w:r w:rsidR="00D328A1">
              <w:rPr>
                <w:noProof/>
                <w:webHidden/>
              </w:rPr>
            </w:r>
            <w:r w:rsidR="00D328A1">
              <w:rPr>
                <w:noProof/>
                <w:webHidden/>
              </w:rPr>
              <w:fldChar w:fldCharType="separate"/>
            </w:r>
            <w:r w:rsidR="008826B0">
              <w:rPr>
                <w:noProof/>
                <w:webHidden/>
              </w:rPr>
              <w:t>2</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898" w:history="1">
            <w:r w:rsidR="00D328A1" w:rsidRPr="00E63D5F">
              <w:rPr>
                <w:rStyle w:val="Hyperlink"/>
                <w:noProof/>
                <w:lang w:val="en-US"/>
              </w:rPr>
              <w:t>3 Constants</w:t>
            </w:r>
            <w:r w:rsidR="00D328A1">
              <w:rPr>
                <w:noProof/>
                <w:webHidden/>
              </w:rPr>
              <w:tab/>
            </w:r>
            <w:r w:rsidR="00D328A1">
              <w:rPr>
                <w:noProof/>
                <w:webHidden/>
              </w:rPr>
              <w:fldChar w:fldCharType="begin"/>
            </w:r>
            <w:r w:rsidR="00D328A1">
              <w:rPr>
                <w:noProof/>
                <w:webHidden/>
              </w:rPr>
              <w:instrText xml:space="preserve"> PAGEREF _Toc43467898 \h </w:instrText>
            </w:r>
            <w:r w:rsidR="00D328A1">
              <w:rPr>
                <w:noProof/>
                <w:webHidden/>
              </w:rPr>
            </w:r>
            <w:r w:rsidR="00D328A1">
              <w:rPr>
                <w:noProof/>
                <w:webHidden/>
              </w:rPr>
              <w:fldChar w:fldCharType="separate"/>
            </w:r>
            <w:r w:rsidR="008826B0">
              <w:rPr>
                <w:noProof/>
                <w:webHidden/>
              </w:rPr>
              <w:t>3</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899" w:history="1">
            <w:r w:rsidR="00D328A1" w:rsidRPr="00E63D5F">
              <w:rPr>
                <w:rStyle w:val="Hyperlink"/>
                <w:noProof/>
                <w:lang w:val="en-US"/>
              </w:rPr>
              <w:t>4 Parameter structures</w:t>
            </w:r>
            <w:r w:rsidR="00D328A1">
              <w:rPr>
                <w:noProof/>
                <w:webHidden/>
              </w:rPr>
              <w:tab/>
            </w:r>
            <w:r w:rsidR="00D328A1">
              <w:rPr>
                <w:noProof/>
                <w:webHidden/>
              </w:rPr>
              <w:fldChar w:fldCharType="begin"/>
            </w:r>
            <w:r w:rsidR="00D328A1">
              <w:rPr>
                <w:noProof/>
                <w:webHidden/>
              </w:rPr>
              <w:instrText xml:space="preserve"> PAGEREF _Toc43467899 \h </w:instrText>
            </w:r>
            <w:r w:rsidR="00D328A1">
              <w:rPr>
                <w:noProof/>
                <w:webHidden/>
              </w:rPr>
            </w:r>
            <w:r w:rsidR="00D328A1">
              <w:rPr>
                <w:noProof/>
                <w:webHidden/>
              </w:rPr>
              <w:fldChar w:fldCharType="separate"/>
            </w:r>
            <w:r w:rsidR="008826B0">
              <w:rPr>
                <w:noProof/>
                <w:webHidden/>
              </w:rPr>
              <w:t>3</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0" w:history="1">
            <w:r w:rsidR="00D328A1" w:rsidRPr="00E63D5F">
              <w:rPr>
                <w:rStyle w:val="Hyperlink"/>
                <w:noProof/>
                <w:lang w:val="en-US"/>
              </w:rPr>
              <w:t>4.1 Vision sensor structure (gVisionSensor)</w:t>
            </w:r>
            <w:r w:rsidR="00D328A1">
              <w:rPr>
                <w:noProof/>
                <w:webHidden/>
              </w:rPr>
              <w:tab/>
            </w:r>
            <w:r w:rsidR="00D328A1">
              <w:rPr>
                <w:noProof/>
                <w:webHidden/>
              </w:rPr>
              <w:fldChar w:fldCharType="begin"/>
            </w:r>
            <w:r w:rsidR="00D328A1">
              <w:rPr>
                <w:noProof/>
                <w:webHidden/>
              </w:rPr>
              <w:instrText xml:space="preserve"> PAGEREF _Toc43467900 \h </w:instrText>
            </w:r>
            <w:r w:rsidR="00D328A1">
              <w:rPr>
                <w:noProof/>
                <w:webHidden/>
              </w:rPr>
            </w:r>
            <w:r w:rsidR="00D328A1">
              <w:rPr>
                <w:noProof/>
                <w:webHidden/>
              </w:rPr>
              <w:fldChar w:fldCharType="separate"/>
            </w:r>
            <w:r w:rsidR="008826B0">
              <w:rPr>
                <w:noProof/>
                <w:webHidden/>
              </w:rPr>
              <w:t>3</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1" w:history="1">
            <w:r w:rsidR="00D328A1" w:rsidRPr="00E63D5F">
              <w:rPr>
                <w:rStyle w:val="Hyperlink"/>
                <w:noProof/>
                <w:lang w:val="en-US"/>
              </w:rPr>
              <w:t>4.2 Functional structure</w:t>
            </w:r>
            <w:r w:rsidR="00D328A1">
              <w:rPr>
                <w:noProof/>
                <w:webHidden/>
              </w:rPr>
              <w:tab/>
            </w:r>
            <w:r w:rsidR="00D328A1">
              <w:rPr>
                <w:noProof/>
                <w:webHidden/>
              </w:rPr>
              <w:fldChar w:fldCharType="begin"/>
            </w:r>
            <w:r w:rsidR="00D328A1">
              <w:rPr>
                <w:noProof/>
                <w:webHidden/>
              </w:rPr>
              <w:instrText xml:space="preserve"> PAGEREF _Toc43467901 \h </w:instrText>
            </w:r>
            <w:r w:rsidR="00D328A1">
              <w:rPr>
                <w:noProof/>
                <w:webHidden/>
              </w:rPr>
            </w:r>
            <w:r w:rsidR="00D328A1">
              <w:rPr>
                <w:noProof/>
                <w:webHidden/>
              </w:rPr>
              <w:fldChar w:fldCharType="separate"/>
            </w:r>
            <w:r w:rsidR="008826B0">
              <w:rPr>
                <w:noProof/>
                <w:webHidden/>
              </w:rPr>
              <w:t>4</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2" w:history="1">
            <w:r w:rsidR="00D328A1" w:rsidRPr="00E63D5F">
              <w:rPr>
                <w:rStyle w:val="Hyperlink"/>
                <w:noProof/>
                <w:lang w:val="en-US"/>
              </w:rPr>
              <w:t>4.3 Vision image structure</w:t>
            </w:r>
            <w:r w:rsidR="00D328A1">
              <w:rPr>
                <w:noProof/>
                <w:webHidden/>
              </w:rPr>
              <w:tab/>
            </w:r>
            <w:r w:rsidR="00D328A1">
              <w:rPr>
                <w:noProof/>
                <w:webHidden/>
              </w:rPr>
              <w:fldChar w:fldCharType="begin"/>
            </w:r>
            <w:r w:rsidR="00D328A1">
              <w:rPr>
                <w:noProof/>
                <w:webHidden/>
              </w:rPr>
              <w:instrText xml:space="preserve"> PAGEREF _Toc43467902 \h </w:instrText>
            </w:r>
            <w:r w:rsidR="00D328A1">
              <w:rPr>
                <w:noProof/>
                <w:webHidden/>
              </w:rPr>
            </w:r>
            <w:r w:rsidR="00D328A1">
              <w:rPr>
                <w:noProof/>
                <w:webHidden/>
              </w:rPr>
              <w:fldChar w:fldCharType="separate"/>
            </w:r>
            <w:r w:rsidR="008826B0">
              <w:rPr>
                <w:noProof/>
                <w:webHidden/>
              </w:rPr>
              <w:t>4</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903" w:history="1">
            <w:r w:rsidR="00D328A1" w:rsidRPr="00E63D5F">
              <w:rPr>
                <w:rStyle w:val="Hyperlink"/>
                <w:noProof/>
                <w:lang w:val="en-US"/>
              </w:rPr>
              <w:t>5 Description</w:t>
            </w:r>
            <w:r w:rsidR="00D328A1">
              <w:rPr>
                <w:noProof/>
                <w:webHidden/>
              </w:rPr>
              <w:tab/>
            </w:r>
            <w:r w:rsidR="00D328A1">
              <w:rPr>
                <w:noProof/>
                <w:webHidden/>
              </w:rPr>
              <w:fldChar w:fldCharType="begin"/>
            </w:r>
            <w:r w:rsidR="00D328A1">
              <w:rPr>
                <w:noProof/>
                <w:webHidden/>
              </w:rPr>
              <w:instrText xml:space="preserve"> PAGEREF _Toc43467903 \h </w:instrText>
            </w:r>
            <w:r w:rsidR="00D328A1">
              <w:rPr>
                <w:noProof/>
                <w:webHidden/>
              </w:rPr>
            </w:r>
            <w:r w:rsidR="00D328A1">
              <w:rPr>
                <w:noProof/>
                <w:webHidden/>
              </w:rPr>
              <w:fldChar w:fldCharType="separate"/>
            </w:r>
            <w:r w:rsidR="008826B0">
              <w:rPr>
                <w:noProof/>
                <w:webHidden/>
              </w:rPr>
              <w:t>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4" w:history="1">
            <w:r w:rsidR="00D328A1" w:rsidRPr="00E63D5F">
              <w:rPr>
                <w:rStyle w:val="Hyperlink"/>
                <w:noProof/>
                <w:lang w:val="en-US"/>
              </w:rPr>
              <w:t>5.1</w:t>
            </w:r>
            <w:r w:rsidR="00D328A1" w:rsidRPr="00E63D5F">
              <w:rPr>
                <w:rStyle w:val="Hyperlink"/>
                <w:rFonts w:cs="Arial"/>
                <w:noProof/>
                <w:lang w:val="de-AT" w:eastAsia="de-AT"/>
              </w:rPr>
              <w:t xml:space="preserve"> </w:t>
            </w:r>
            <w:r w:rsidR="00D328A1" w:rsidRPr="00E63D5F">
              <w:rPr>
                <w:rStyle w:val="Hyperlink"/>
                <w:noProof/>
                <w:lang w:val="en-US"/>
              </w:rPr>
              <w:t>Hardware configuration</w:t>
            </w:r>
            <w:r w:rsidR="00D328A1">
              <w:rPr>
                <w:noProof/>
                <w:webHidden/>
              </w:rPr>
              <w:tab/>
            </w:r>
            <w:r w:rsidR="00D328A1">
              <w:rPr>
                <w:noProof/>
                <w:webHidden/>
              </w:rPr>
              <w:fldChar w:fldCharType="begin"/>
            </w:r>
            <w:r w:rsidR="00D328A1">
              <w:rPr>
                <w:noProof/>
                <w:webHidden/>
              </w:rPr>
              <w:instrText xml:space="preserve"> PAGEREF _Toc43467904 \h </w:instrText>
            </w:r>
            <w:r w:rsidR="00D328A1">
              <w:rPr>
                <w:noProof/>
                <w:webHidden/>
              </w:rPr>
            </w:r>
            <w:r w:rsidR="00D328A1">
              <w:rPr>
                <w:noProof/>
                <w:webHidden/>
              </w:rPr>
              <w:fldChar w:fldCharType="separate"/>
            </w:r>
            <w:r w:rsidR="008826B0">
              <w:rPr>
                <w:noProof/>
                <w:webHidden/>
              </w:rPr>
              <w:t>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5" w:history="1">
            <w:r w:rsidR="00D328A1" w:rsidRPr="00E63D5F">
              <w:rPr>
                <w:rStyle w:val="Hyperlink"/>
                <w:noProof/>
                <w:lang w:val="en-US"/>
              </w:rPr>
              <w:t>5.2 Demo application</w:t>
            </w:r>
            <w:r w:rsidR="00D328A1">
              <w:rPr>
                <w:noProof/>
                <w:webHidden/>
              </w:rPr>
              <w:tab/>
            </w:r>
            <w:r w:rsidR="00D328A1">
              <w:rPr>
                <w:noProof/>
                <w:webHidden/>
              </w:rPr>
              <w:fldChar w:fldCharType="begin"/>
            </w:r>
            <w:r w:rsidR="00D328A1">
              <w:rPr>
                <w:noProof/>
                <w:webHidden/>
              </w:rPr>
              <w:instrText xml:space="preserve"> PAGEREF _Toc43467905 \h </w:instrText>
            </w:r>
            <w:r w:rsidR="00D328A1">
              <w:rPr>
                <w:noProof/>
                <w:webHidden/>
              </w:rPr>
            </w:r>
            <w:r w:rsidR="00D328A1">
              <w:rPr>
                <w:noProof/>
                <w:webHidden/>
              </w:rPr>
              <w:fldChar w:fldCharType="separate"/>
            </w:r>
            <w:r w:rsidR="008826B0">
              <w:rPr>
                <w:noProof/>
                <w:webHidden/>
              </w:rPr>
              <w:t>6</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6" w:history="1">
            <w:r w:rsidR="00D328A1" w:rsidRPr="00E63D5F">
              <w:rPr>
                <w:rStyle w:val="Hyperlink"/>
                <w:noProof/>
                <w:lang w:val="en-US"/>
              </w:rPr>
              <w:t>5.3 Changing the demo</w:t>
            </w:r>
            <w:r w:rsidR="00D328A1">
              <w:rPr>
                <w:noProof/>
                <w:webHidden/>
              </w:rPr>
              <w:tab/>
            </w:r>
            <w:r w:rsidR="00D328A1">
              <w:rPr>
                <w:noProof/>
                <w:webHidden/>
              </w:rPr>
              <w:fldChar w:fldCharType="begin"/>
            </w:r>
            <w:r w:rsidR="00D328A1">
              <w:rPr>
                <w:noProof/>
                <w:webHidden/>
              </w:rPr>
              <w:instrText xml:space="preserve"> PAGEREF _Toc43467906 \h </w:instrText>
            </w:r>
            <w:r w:rsidR="00D328A1">
              <w:rPr>
                <w:noProof/>
                <w:webHidden/>
              </w:rPr>
            </w:r>
            <w:r w:rsidR="00D328A1">
              <w:rPr>
                <w:noProof/>
                <w:webHidden/>
              </w:rPr>
              <w:fldChar w:fldCharType="separate"/>
            </w:r>
            <w:r w:rsidR="008826B0">
              <w:rPr>
                <w:noProof/>
                <w:webHidden/>
              </w:rPr>
              <w:t>7</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7" w:history="1">
            <w:r w:rsidR="00D328A1" w:rsidRPr="00E63D5F">
              <w:rPr>
                <w:rStyle w:val="Hyperlink"/>
                <w:noProof/>
                <w:lang w:val="en-US"/>
              </w:rPr>
              <w:t>5.4 Lights</w:t>
            </w:r>
            <w:r w:rsidR="00D328A1">
              <w:rPr>
                <w:noProof/>
                <w:webHidden/>
              </w:rPr>
              <w:tab/>
            </w:r>
            <w:r w:rsidR="00D328A1">
              <w:rPr>
                <w:noProof/>
                <w:webHidden/>
              </w:rPr>
              <w:fldChar w:fldCharType="begin"/>
            </w:r>
            <w:r w:rsidR="00D328A1">
              <w:rPr>
                <w:noProof/>
                <w:webHidden/>
              </w:rPr>
              <w:instrText xml:space="preserve"> PAGEREF _Toc43467907 \h </w:instrText>
            </w:r>
            <w:r w:rsidR="00D328A1">
              <w:rPr>
                <w:noProof/>
                <w:webHidden/>
              </w:rPr>
            </w:r>
            <w:r w:rsidR="00D328A1">
              <w:rPr>
                <w:noProof/>
                <w:webHidden/>
              </w:rPr>
              <w:fldChar w:fldCharType="separate"/>
            </w:r>
            <w:r w:rsidR="008826B0">
              <w:rPr>
                <w:noProof/>
                <w:webHidden/>
              </w:rPr>
              <w:t>7</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8" w:history="1">
            <w:r w:rsidR="00D328A1" w:rsidRPr="00E63D5F">
              <w:rPr>
                <w:rStyle w:val="Hyperlink"/>
                <w:noProof/>
                <w:lang w:val="en-US"/>
              </w:rPr>
              <w:t>5.5 Recipe</w:t>
            </w:r>
            <w:r w:rsidR="00D328A1">
              <w:rPr>
                <w:noProof/>
                <w:webHidden/>
              </w:rPr>
              <w:tab/>
            </w:r>
            <w:r w:rsidR="00D328A1">
              <w:rPr>
                <w:noProof/>
                <w:webHidden/>
              </w:rPr>
              <w:fldChar w:fldCharType="begin"/>
            </w:r>
            <w:r w:rsidR="00D328A1">
              <w:rPr>
                <w:noProof/>
                <w:webHidden/>
              </w:rPr>
              <w:instrText xml:space="preserve"> PAGEREF _Toc43467908 \h </w:instrText>
            </w:r>
            <w:r w:rsidR="00D328A1">
              <w:rPr>
                <w:noProof/>
                <w:webHidden/>
              </w:rPr>
            </w:r>
            <w:r w:rsidR="00D328A1">
              <w:rPr>
                <w:noProof/>
                <w:webHidden/>
              </w:rPr>
              <w:fldChar w:fldCharType="separate"/>
            </w:r>
            <w:r w:rsidR="008826B0">
              <w:rPr>
                <w:noProof/>
                <w:webHidden/>
              </w:rPr>
              <w:t>8</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09" w:history="1">
            <w:r w:rsidR="00D328A1" w:rsidRPr="00E63D5F">
              <w:rPr>
                <w:rStyle w:val="Hyperlink"/>
                <w:noProof/>
                <w:lang w:val="en-US" w:eastAsia="de-AT"/>
              </w:rPr>
              <w:t>5.6 Code Reader</w:t>
            </w:r>
            <w:r w:rsidR="00D328A1">
              <w:rPr>
                <w:noProof/>
                <w:webHidden/>
              </w:rPr>
              <w:tab/>
            </w:r>
            <w:r w:rsidR="00D328A1">
              <w:rPr>
                <w:noProof/>
                <w:webHidden/>
              </w:rPr>
              <w:fldChar w:fldCharType="begin"/>
            </w:r>
            <w:r w:rsidR="00D328A1">
              <w:rPr>
                <w:noProof/>
                <w:webHidden/>
              </w:rPr>
              <w:instrText xml:space="preserve"> PAGEREF _Toc43467909 \h </w:instrText>
            </w:r>
            <w:r w:rsidR="00D328A1">
              <w:rPr>
                <w:noProof/>
                <w:webHidden/>
              </w:rPr>
            </w:r>
            <w:r w:rsidR="00D328A1">
              <w:rPr>
                <w:noProof/>
                <w:webHidden/>
              </w:rPr>
              <w:fldChar w:fldCharType="separate"/>
            </w:r>
            <w:r w:rsidR="008826B0">
              <w:rPr>
                <w:noProof/>
                <w:webHidden/>
              </w:rPr>
              <w:t>9</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0" w:history="1">
            <w:r w:rsidR="00D328A1" w:rsidRPr="00E63D5F">
              <w:rPr>
                <w:rStyle w:val="Hyperlink"/>
                <w:noProof/>
                <w:lang w:val="en-US" w:eastAsia="de-AT"/>
              </w:rPr>
              <w:t>5.7 Blob</w:t>
            </w:r>
            <w:r w:rsidR="00D328A1">
              <w:rPr>
                <w:noProof/>
                <w:webHidden/>
              </w:rPr>
              <w:tab/>
            </w:r>
            <w:r w:rsidR="00D328A1">
              <w:rPr>
                <w:noProof/>
                <w:webHidden/>
              </w:rPr>
              <w:fldChar w:fldCharType="begin"/>
            </w:r>
            <w:r w:rsidR="00D328A1">
              <w:rPr>
                <w:noProof/>
                <w:webHidden/>
              </w:rPr>
              <w:instrText xml:space="preserve"> PAGEREF _Toc43467910 \h </w:instrText>
            </w:r>
            <w:r w:rsidR="00D328A1">
              <w:rPr>
                <w:noProof/>
                <w:webHidden/>
              </w:rPr>
            </w:r>
            <w:r w:rsidR="00D328A1">
              <w:rPr>
                <w:noProof/>
                <w:webHidden/>
              </w:rPr>
              <w:fldChar w:fldCharType="separate"/>
            </w:r>
            <w:r w:rsidR="008826B0">
              <w:rPr>
                <w:noProof/>
                <w:webHidden/>
              </w:rPr>
              <w:t>9</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1" w:history="1">
            <w:r w:rsidR="00D328A1" w:rsidRPr="00E63D5F">
              <w:rPr>
                <w:rStyle w:val="Hyperlink"/>
                <w:noProof/>
                <w:lang w:val="en-US" w:eastAsia="de-AT"/>
              </w:rPr>
              <w:t>5.8 Match</w:t>
            </w:r>
            <w:r w:rsidR="00D328A1">
              <w:rPr>
                <w:noProof/>
                <w:webHidden/>
              </w:rPr>
              <w:tab/>
            </w:r>
            <w:r w:rsidR="00D328A1">
              <w:rPr>
                <w:noProof/>
                <w:webHidden/>
              </w:rPr>
              <w:fldChar w:fldCharType="begin"/>
            </w:r>
            <w:r w:rsidR="00D328A1">
              <w:rPr>
                <w:noProof/>
                <w:webHidden/>
              </w:rPr>
              <w:instrText xml:space="preserve"> PAGEREF _Toc43467911 \h </w:instrText>
            </w:r>
            <w:r w:rsidR="00D328A1">
              <w:rPr>
                <w:noProof/>
                <w:webHidden/>
              </w:rPr>
            </w:r>
            <w:r w:rsidR="00D328A1">
              <w:rPr>
                <w:noProof/>
                <w:webHidden/>
              </w:rPr>
              <w:fldChar w:fldCharType="separate"/>
            </w:r>
            <w:r w:rsidR="008826B0">
              <w:rPr>
                <w:noProof/>
                <w:webHidden/>
              </w:rPr>
              <w:t>10</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2" w:history="1">
            <w:r w:rsidR="00D328A1" w:rsidRPr="00E63D5F">
              <w:rPr>
                <w:rStyle w:val="Hyperlink"/>
                <w:noProof/>
                <w:lang w:val="en-US" w:eastAsia="de-AT"/>
              </w:rPr>
              <w:t>5.9 OCR</w:t>
            </w:r>
            <w:r w:rsidR="00D328A1">
              <w:rPr>
                <w:noProof/>
                <w:webHidden/>
              </w:rPr>
              <w:tab/>
            </w:r>
            <w:r w:rsidR="00D328A1">
              <w:rPr>
                <w:noProof/>
                <w:webHidden/>
              </w:rPr>
              <w:fldChar w:fldCharType="begin"/>
            </w:r>
            <w:r w:rsidR="00D328A1">
              <w:rPr>
                <w:noProof/>
                <w:webHidden/>
              </w:rPr>
              <w:instrText xml:space="preserve"> PAGEREF _Toc43467912 \h </w:instrText>
            </w:r>
            <w:r w:rsidR="00D328A1">
              <w:rPr>
                <w:noProof/>
                <w:webHidden/>
              </w:rPr>
            </w:r>
            <w:r w:rsidR="00D328A1">
              <w:rPr>
                <w:noProof/>
                <w:webHidden/>
              </w:rPr>
              <w:fldChar w:fldCharType="separate"/>
            </w:r>
            <w:r w:rsidR="008826B0">
              <w:rPr>
                <w:noProof/>
                <w:webHidden/>
              </w:rPr>
              <w:t>10</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3" w:history="1">
            <w:r w:rsidR="00D328A1" w:rsidRPr="00E63D5F">
              <w:rPr>
                <w:rStyle w:val="Hyperlink"/>
                <w:noProof/>
                <w:lang w:val="en-US" w:eastAsia="de-AT"/>
              </w:rPr>
              <w:t>5.10 Measurement</w:t>
            </w:r>
            <w:r w:rsidR="00D328A1">
              <w:rPr>
                <w:noProof/>
                <w:webHidden/>
              </w:rPr>
              <w:tab/>
            </w:r>
            <w:r w:rsidR="00D328A1">
              <w:rPr>
                <w:noProof/>
                <w:webHidden/>
              </w:rPr>
              <w:fldChar w:fldCharType="begin"/>
            </w:r>
            <w:r w:rsidR="00D328A1">
              <w:rPr>
                <w:noProof/>
                <w:webHidden/>
              </w:rPr>
              <w:instrText xml:space="preserve"> PAGEREF _Toc43467913 \h </w:instrText>
            </w:r>
            <w:r w:rsidR="00D328A1">
              <w:rPr>
                <w:noProof/>
                <w:webHidden/>
              </w:rPr>
            </w:r>
            <w:r w:rsidR="00D328A1">
              <w:rPr>
                <w:noProof/>
                <w:webHidden/>
              </w:rPr>
              <w:fldChar w:fldCharType="separate"/>
            </w:r>
            <w:r w:rsidR="008826B0">
              <w:rPr>
                <w:noProof/>
                <w:webHidden/>
              </w:rPr>
              <w:t>11</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4" w:history="1">
            <w:r w:rsidR="00D328A1" w:rsidRPr="00E63D5F">
              <w:rPr>
                <w:rStyle w:val="Hyperlink"/>
                <w:noProof/>
                <w:lang w:val="en-US" w:eastAsia="de-AT"/>
              </w:rPr>
              <w:t>5.11 Using Nettime</w:t>
            </w:r>
            <w:r w:rsidR="00D328A1">
              <w:rPr>
                <w:noProof/>
                <w:webHidden/>
              </w:rPr>
              <w:tab/>
            </w:r>
            <w:r w:rsidR="00D328A1">
              <w:rPr>
                <w:noProof/>
                <w:webHidden/>
              </w:rPr>
              <w:fldChar w:fldCharType="begin"/>
            </w:r>
            <w:r w:rsidR="00D328A1">
              <w:rPr>
                <w:noProof/>
                <w:webHidden/>
              </w:rPr>
              <w:instrText xml:space="preserve"> PAGEREF _Toc43467914 \h </w:instrText>
            </w:r>
            <w:r w:rsidR="00D328A1">
              <w:rPr>
                <w:noProof/>
                <w:webHidden/>
              </w:rPr>
            </w:r>
            <w:r w:rsidR="00D328A1">
              <w:rPr>
                <w:noProof/>
                <w:webHidden/>
              </w:rPr>
              <w:fldChar w:fldCharType="separate"/>
            </w:r>
            <w:r w:rsidR="008826B0">
              <w:rPr>
                <w:noProof/>
                <w:webHidden/>
              </w:rPr>
              <w:t>12</w:t>
            </w:r>
            <w:r w:rsidR="00D328A1">
              <w:rPr>
                <w:noProof/>
                <w:webHidden/>
              </w:rPr>
              <w:fldChar w:fldCharType="end"/>
            </w:r>
          </w:hyperlink>
        </w:p>
        <w:p w:rsidR="00D328A1" w:rsidRDefault="001E5593">
          <w:pPr>
            <w:pStyle w:val="Verzeichnis3"/>
            <w:rPr>
              <w:rFonts w:asciiTheme="minorHAnsi" w:eastAsiaTheme="minorEastAsia" w:hAnsiTheme="minorHAnsi" w:cstheme="minorBidi"/>
              <w:noProof/>
              <w:kern w:val="0"/>
              <w:sz w:val="22"/>
              <w:szCs w:val="22"/>
              <w:lang w:val="de-AT" w:eastAsia="de-AT"/>
            </w:rPr>
          </w:pPr>
          <w:hyperlink w:anchor="_Toc43467915" w:history="1">
            <w:r w:rsidR="00D328A1" w:rsidRPr="00E63D5F">
              <w:rPr>
                <w:rStyle w:val="Hyperlink"/>
                <w:rFonts w:cs="Arial"/>
                <w:noProof/>
                <w:lang w:val="en-US" w:eastAsia="de-AT"/>
              </w:rPr>
              <w:t>5.11.1</w:t>
            </w:r>
            <w:r w:rsidR="00D328A1" w:rsidRPr="00E63D5F">
              <w:rPr>
                <w:rStyle w:val="Hyperlink"/>
                <w:noProof/>
                <w:lang w:val="en-US" w:eastAsia="de-AT"/>
              </w:rPr>
              <w:t xml:space="preserve"> Precision</w:t>
            </w:r>
            <w:r w:rsidR="00D328A1">
              <w:rPr>
                <w:noProof/>
                <w:webHidden/>
              </w:rPr>
              <w:tab/>
            </w:r>
            <w:r w:rsidR="00D328A1">
              <w:rPr>
                <w:noProof/>
                <w:webHidden/>
              </w:rPr>
              <w:fldChar w:fldCharType="begin"/>
            </w:r>
            <w:r w:rsidR="00D328A1">
              <w:rPr>
                <w:noProof/>
                <w:webHidden/>
              </w:rPr>
              <w:instrText xml:space="preserve"> PAGEREF _Toc43467915 \h </w:instrText>
            </w:r>
            <w:r w:rsidR="00D328A1">
              <w:rPr>
                <w:noProof/>
                <w:webHidden/>
              </w:rPr>
            </w:r>
            <w:r w:rsidR="00D328A1">
              <w:rPr>
                <w:noProof/>
                <w:webHidden/>
              </w:rPr>
              <w:fldChar w:fldCharType="separate"/>
            </w:r>
            <w:r w:rsidR="008826B0">
              <w:rPr>
                <w:noProof/>
                <w:webHidden/>
              </w:rPr>
              <w:t>13</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6" w:history="1">
            <w:r w:rsidR="00D328A1" w:rsidRPr="00E63D5F">
              <w:rPr>
                <w:rStyle w:val="Hyperlink"/>
                <w:noProof/>
                <w:lang w:val="en-US" w:eastAsia="de-AT"/>
              </w:rPr>
              <w:t>5.12 Image Archive</w:t>
            </w:r>
            <w:r w:rsidR="00D328A1">
              <w:rPr>
                <w:noProof/>
                <w:webHidden/>
              </w:rPr>
              <w:tab/>
            </w:r>
            <w:r w:rsidR="00D328A1">
              <w:rPr>
                <w:noProof/>
                <w:webHidden/>
              </w:rPr>
              <w:fldChar w:fldCharType="begin"/>
            </w:r>
            <w:r w:rsidR="00D328A1">
              <w:rPr>
                <w:noProof/>
                <w:webHidden/>
              </w:rPr>
              <w:instrText xml:space="preserve"> PAGEREF _Toc43467916 \h </w:instrText>
            </w:r>
            <w:r w:rsidR="00D328A1">
              <w:rPr>
                <w:noProof/>
                <w:webHidden/>
              </w:rPr>
            </w:r>
            <w:r w:rsidR="00D328A1">
              <w:rPr>
                <w:noProof/>
                <w:webHidden/>
              </w:rPr>
              <w:fldChar w:fldCharType="separate"/>
            </w:r>
            <w:r w:rsidR="008826B0">
              <w:rPr>
                <w:noProof/>
                <w:webHidden/>
              </w:rPr>
              <w:t>13</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917" w:history="1">
            <w:r w:rsidR="00D328A1" w:rsidRPr="00E63D5F">
              <w:rPr>
                <w:rStyle w:val="Hyperlink"/>
                <w:noProof/>
                <w:lang w:val="en-US"/>
              </w:rPr>
              <w:t>6 Tips and Hints</w:t>
            </w:r>
            <w:r w:rsidR="00D328A1">
              <w:rPr>
                <w:noProof/>
                <w:webHidden/>
              </w:rPr>
              <w:tab/>
            </w:r>
            <w:r w:rsidR="00D328A1">
              <w:rPr>
                <w:noProof/>
                <w:webHidden/>
              </w:rPr>
              <w:fldChar w:fldCharType="begin"/>
            </w:r>
            <w:r w:rsidR="00D328A1">
              <w:rPr>
                <w:noProof/>
                <w:webHidden/>
              </w:rPr>
              <w:instrText xml:space="preserve"> PAGEREF _Toc43467917 \h </w:instrText>
            </w:r>
            <w:r w:rsidR="00D328A1">
              <w:rPr>
                <w:noProof/>
                <w:webHidden/>
              </w:rPr>
            </w:r>
            <w:r w:rsidR="00D328A1">
              <w:rPr>
                <w:noProof/>
                <w:webHidden/>
              </w:rPr>
              <w:fldChar w:fldCharType="separate"/>
            </w:r>
            <w:r w:rsidR="008826B0">
              <w:rPr>
                <w:noProof/>
                <w:webHidden/>
              </w:rPr>
              <w:t>15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8" w:history="1">
            <w:r w:rsidR="00D328A1" w:rsidRPr="00E63D5F">
              <w:rPr>
                <w:rStyle w:val="Hyperlink"/>
                <w:noProof/>
                <w:lang w:val="en-US"/>
              </w:rPr>
              <w:t>6.1 Sensor is connected and ready but the image on the main page is not refreshed</w:t>
            </w:r>
            <w:r w:rsidR="00D328A1">
              <w:rPr>
                <w:noProof/>
                <w:webHidden/>
              </w:rPr>
              <w:tab/>
            </w:r>
            <w:r w:rsidR="00D328A1">
              <w:rPr>
                <w:noProof/>
                <w:webHidden/>
              </w:rPr>
              <w:fldChar w:fldCharType="begin"/>
            </w:r>
            <w:r w:rsidR="00D328A1">
              <w:rPr>
                <w:noProof/>
                <w:webHidden/>
              </w:rPr>
              <w:instrText xml:space="preserve"> PAGEREF _Toc43467918 \h </w:instrText>
            </w:r>
            <w:r w:rsidR="00D328A1">
              <w:rPr>
                <w:noProof/>
                <w:webHidden/>
              </w:rPr>
            </w:r>
            <w:r w:rsidR="00D328A1">
              <w:rPr>
                <w:noProof/>
                <w:webHidden/>
              </w:rPr>
              <w:fldChar w:fldCharType="separate"/>
            </w:r>
            <w:r w:rsidR="008826B0">
              <w:rPr>
                <w:noProof/>
                <w:webHidden/>
              </w:rPr>
              <w:t>15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19" w:history="1">
            <w:r w:rsidR="00D328A1" w:rsidRPr="00E63D5F">
              <w:rPr>
                <w:rStyle w:val="Hyperlink"/>
                <w:noProof/>
                <w:lang w:val="en-US"/>
              </w:rPr>
              <w:t>6.2 The Vision Cockpit does not work correct and/or does not show the sensor image when the sensor is connected and ready.</w:t>
            </w:r>
            <w:r w:rsidR="00D328A1">
              <w:rPr>
                <w:noProof/>
                <w:webHidden/>
              </w:rPr>
              <w:tab/>
            </w:r>
            <w:r w:rsidR="00D328A1">
              <w:rPr>
                <w:noProof/>
                <w:webHidden/>
              </w:rPr>
              <w:fldChar w:fldCharType="begin"/>
            </w:r>
            <w:r w:rsidR="00D328A1">
              <w:rPr>
                <w:noProof/>
                <w:webHidden/>
              </w:rPr>
              <w:instrText xml:space="preserve"> PAGEREF _Toc43467919 \h </w:instrText>
            </w:r>
            <w:r w:rsidR="00D328A1">
              <w:rPr>
                <w:noProof/>
                <w:webHidden/>
              </w:rPr>
            </w:r>
            <w:r w:rsidR="00D328A1">
              <w:rPr>
                <w:noProof/>
                <w:webHidden/>
              </w:rPr>
              <w:fldChar w:fldCharType="separate"/>
            </w:r>
            <w:r w:rsidR="008826B0">
              <w:rPr>
                <w:noProof/>
                <w:webHidden/>
              </w:rPr>
              <w:t>15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20" w:history="1">
            <w:r w:rsidR="00D328A1" w:rsidRPr="00E63D5F">
              <w:rPr>
                <w:rStyle w:val="Hyperlink"/>
                <w:noProof/>
                <w:lang w:val="en-US"/>
              </w:rPr>
              <w:t>6.3 How to setup a T50 and C50 to use demo?</w:t>
            </w:r>
            <w:r w:rsidR="00D328A1">
              <w:rPr>
                <w:noProof/>
                <w:webHidden/>
              </w:rPr>
              <w:tab/>
            </w:r>
            <w:r w:rsidR="00D328A1">
              <w:rPr>
                <w:noProof/>
                <w:webHidden/>
              </w:rPr>
              <w:fldChar w:fldCharType="begin"/>
            </w:r>
            <w:r w:rsidR="00D328A1">
              <w:rPr>
                <w:noProof/>
                <w:webHidden/>
              </w:rPr>
              <w:instrText xml:space="preserve"> PAGEREF _Toc43467920 \h </w:instrText>
            </w:r>
            <w:r w:rsidR="00D328A1">
              <w:rPr>
                <w:noProof/>
                <w:webHidden/>
              </w:rPr>
            </w:r>
            <w:r w:rsidR="00D328A1">
              <w:rPr>
                <w:noProof/>
                <w:webHidden/>
              </w:rPr>
              <w:fldChar w:fldCharType="separate"/>
            </w:r>
            <w:r w:rsidR="008826B0">
              <w:rPr>
                <w:noProof/>
                <w:webHidden/>
              </w:rPr>
              <w:t>15</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21" w:history="1">
            <w:r w:rsidR="00D328A1" w:rsidRPr="00E63D5F">
              <w:rPr>
                <w:rStyle w:val="Hyperlink"/>
                <w:noProof/>
                <w:lang w:val="en-US"/>
              </w:rPr>
              <w:t>6.4 How is the sensor configuration selected?</w:t>
            </w:r>
            <w:r w:rsidR="00D328A1">
              <w:rPr>
                <w:noProof/>
                <w:webHidden/>
              </w:rPr>
              <w:tab/>
            </w:r>
            <w:r w:rsidR="00D328A1">
              <w:rPr>
                <w:noProof/>
                <w:webHidden/>
              </w:rPr>
              <w:fldChar w:fldCharType="begin"/>
            </w:r>
            <w:r w:rsidR="00D328A1">
              <w:rPr>
                <w:noProof/>
                <w:webHidden/>
              </w:rPr>
              <w:instrText xml:space="preserve"> PAGEREF _Toc43467921 \h </w:instrText>
            </w:r>
            <w:r w:rsidR="00D328A1">
              <w:rPr>
                <w:noProof/>
                <w:webHidden/>
              </w:rPr>
            </w:r>
            <w:r w:rsidR="00D328A1">
              <w:rPr>
                <w:noProof/>
                <w:webHidden/>
              </w:rPr>
              <w:fldChar w:fldCharType="separate"/>
            </w:r>
            <w:r w:rsidR="008826B0">
              <w:rPr>
                <w:noProof/>
                <w:webHidden/>
              </w:rPr>
              <w:t>16</w:t>
            </w:r>
            <w:r w:rsidR="00D328A1">
              <w:rPr>
                <w:noProof/>
                <w:webHidden/>
              </w:rPr>
              <w:fldChar w:fldCharType="end"/>
            </w:r>
          </w:hyperlink>
        </w:p>
        <w:p w:rsidR="00D328A1" w:rsidRDefault="001E5593">
          <w:pPr>
            <w:pStyle w:val="Verzeichnis2"/>
            <w:rPr>
              <w:rFonts w:asciiTheme="minorHAnsi" w:eastAsiaTheme="minorEastAsia" w:hAnsiTheme="minorHAnsi" w:cstheme="minorBidi"/>
              <w:noProof/>
              <w:kern w:val="0"/>
              <w:sz w:val="22"/>
              <w:szCs w:val="22"/>
              <w:lang w:val="de-AT" w:eastAsia="de-AT"/>
            </w:rPr>
          </w:pPr>
          <w:hyperlink w:anchor="_Toc43467922" w:history="1">
            <w:r w:rsidR="00D328A1" w:rsidRPr="00E63D5F">
              <w:rPr>
                <w:rStyle w:val="Hyperlink"/>
                <w:noProof/>
                <w:lang w:val="en-US"/>
              </w:rPr>
              <w:t>6.5 How to store a configuration taught in the vision Cockpit in the Automation Studio project.</w:t>
            </w:r>
            <w:r w:rsidR="00D328A1">
              <w:rPr>
                <w:noProof/>
                <w:webHidden/>
              </w:rPr>
              <w:tab/>
            </w:r>
            <w:r w:rsidR="00D328A1">
              <w:rPr>
                <w:noProof/>
                <w:webHidden/>
              </w:rPr>
              <w:fldChar w:fldCharType="begin"/>
            </w:r>
            <w:r w:rsidR="00D328A1">
              <w:rPr>
                <w:noProof/>
                <w:webHidden/>
              </w:rPr>
              <w:instrText xml:space="preserve"> PAGEREF _Toc43467922 \h </w:instrText>
            </w:r>
            <w:r w:rsidR="00D328A1">
              <w:rPr>
                <w:noProof/>
                <w:webHidden/>
              </w:rPr>
            </w:r>
            <w:r w:rsidR="00D328A1">
              <w:rPr>
                <w:noProof/>
                <w:webHidden/>
              </w:rPr>
              <w:fldChar w:fldCharType="separate"/>
            </w:r>
            <w:r w:rsidR="008826B0">
              <w:rPr>
                <w:noProof/>
                <w:webHidden/>
              </w:rPr>
              <w:t>16</w:t>
            </w:r>
            <w:r w:rsidR="00D328A1">
              <w:rPr>
                <w:noProof/>
                <w:webHidden/>
              </w:rPr>
              <w:fldChar w:fldCharType="end"/>
            </w:r>
          </w:hyperlink>
        </w:p>
        <w:p w:rsidR="00D328A1" w:rsidRDefault="001E5593">
          <w:pPr>
            <w:pStyle w:val="Verzeichnis1"/>
            <w:rPr>
              <w:rFonts w:asciiTheme="minorHAnsi" w:eastAsiaTheme="minorEastAsia" w:hAnsiTheme="minorHAnsi" w:cstheme="minorBidi"/>
              <w:b w:val="0"/>
              <w:noProof/>
              <w:kern w:val="0"/>
              <w:szCs w:val="22"/>
              <w:lang w:val="de-AT" w:eastAsia="de-AT"/>
            </w:rPr>
          </w:pPr>
          <w:hyperlink w:anchor="_Toc43467923" w:history="1">
            <w:r w:rsidR="00D328A1" w:rsidRPr="00E63D5F">
              <w:rPr>
                <w:rStyle w:val="Hyperlink"/>
                <w:noProof/>
                <w:lang w:val="en-US"/>
              </w:rPr>
              <w:t>7 Revision History</w:t>
            </w:r>
            <w:r w:rsidR="00D328A1">
              <w:rPr>
                <w:noProof/>
                <w:webHidden/>
              </w:rPr>
              <w:tab/>
            </w:r>
            <w:r w:rsidR="00D328A1">
              <w:rPr>
                <w:noProof/>
                <w:webHidden/>
              </w:rPr>
              <w:fldChar w:fldCharType="begin"/>
            </w:r>
            <w:r w:rsidR="00D328A1">
              <w:rPr>
                <w:noProof/>
                <w:webHidden/>
              </w:rPr>
              <w:instrText xml:space="preserve"> PAGEREF _Toc43467923 \h </w:instrText>
            </w:r>
            <w:r w:rsidR="00D328A1">
              <w:rPr>
                <w:noProof/>
                <w:webHidden/>
              </w:rPr>
            </w:r>
            <w:r w:rsidR="00D328A1">
              <w:rPr>
                <w:noProof/>
                <w:webHidden/>
              </w:rPr>
              <w:fldChar w:fldCharType="separate"/>
            </w:r>
            <w:r w:rsidR="008826B0">
              <w:rPr>
                <w:noProof/>
                <w:webHidden/>
              </w:rPr>
              <w:t>17</w:t>
            </w:r>
            <w:r w:rsidR="00D328A1">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0" w:name="_Toc43467892"/>
      <w:r w:rsidRPr="00A95971">
        <w:rPr>
          <w:lang w:val="en-US"/>
        </w:rPr>
        <w:lastRenderedPageBreak/>
        <w:t>Introduction</w:t>
      </w:r>
      <w:bookmarkEnd w:id="0"/>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43467893"/>
      <w:r w:rsidRPr="00A95971">
        <w:rPr>
          <w:sz w:val="28"/>
          <w:lang w:val="en-US"/>
        </w:rPr>
        <w:t>System requirements</w:t>
      </w:r>
      <w:bookmarkEnd w:id="1"/>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8850FA" w:rsidRPr="007011F9">
        <w:rPr>
          <w:sz w:val="20"/>
          <w:lang w:val="en-US"/>
        </w:rPr>
        <w:t>A4.73</w:t>
      </w:r>
      <w:r w:rsidR="009B7352" w:rsidRPr="007011F9">
        <w:rPr>
          <w:sz w:val="20"/>
          <w:lang w:val="en-US"/>
        </w:rPr>
        <w:t xml:space="preserve"> or higher</w:t>
      </w:r>
    </w:p>
    <w:p w:rsidR="00CD34B2" w:rsidRPr="007011F9" w:rsidRDefault="008850FA" w:rsidP="00315125">
      <w:pPr>
        <w:pStyle w:val="Listenabsatz"/>
        <w:numPr>
          <w:ilvl w:val="0"/>
          <w:numId w:val="22"/>
        </w:numPr>
        <w:jc w:val="both"/>
        <w:rPr>
          <w:sz w:val="20"/>
          <w:lang w:val="en-US"/>
        </w:rPr>
      </w:pPr>
      <w:r w:rsidRPr="007011F9">
        <w:rPr>
          <w:sz w:val="20"/>
          <w:lang w:val="en-US"/>
        </w:rPr>
        <w:t>mappView 5.10</w:t>
      </w:r>
    </w:p>
    <w:p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rsidR="00C85A0D" w:rsidRDefault="00CC60FC" w:rsidP="00315125">
      <w:pPr>
        <w:pStyle w:val="Listenabsatz"/>
        <w:numPr>
          <w:ilvl w:val="0"/>
          <w:numId w:val="22"/>
        </w:numPr>
        <w:jc w:val="both"/>
        <w:rPr>
          <w:sz w:val="20"/>
          <w:lang w:val="en-US"/>
        </w:rPr>
      </w:pPr>
      <w:r w:rsidRPr="007011F9">
        <w:rPr>
          <w:sz w:val="20"/>
          <w:lang w:val="en-US"/>
        </w:rPr>
        <w:t>Chrome Browser</w:t>
      </w:r>
    </w:p>
    <w:p w:rsidR="007011F9" w:rsidRDefault="007011F9" w:rsidP="007011F9">
      <w:pPr>
        <w:jc w:val="both"/>
        <w:rPr>
          <w:sz w:val="20"/>
          <w:lang w:val="en-US"/>
        </w:rPr>
      </w:pPr>
    </w:p>
    <w:p w:rsidR="007011F9" w:rsidRPr="002471F2" w:rsidRDefault="007011F9" w:rsidP="007011F9">
      <w:pPr>
        <w:jc w:val="both"/>
        <w:rPr>
          <w:sz w:val="18"/>
          <w:lang w:val="en-US"/>
        </w:rPr>
      </w:pPr>
      <w:bookmarkStart w:id="2" w:name="_GoBack"/>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rsidR="009B7352" w:rsidRPr="00A95971" w:rsidRDefault="00FE04EE" w:rsidP="00FE04EE">
      <w:pPr>
        <w:pStyle w:val="berschrift1"/>
        <w:rPr>
          <w:lang w:val="en-US"/>
        </w:rPr>
      </w:pPr>
      <w:bookmarkStart w:id="3" w:name="_Toc43467894"/>
      <w:bookmarkEnd w:id="2"/>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4" w:name="_Toc43467895"/>
      <w:r>
        <w:rPr>
          <w:lang w:val="en-US"/>
        </w:rPr>
        <w:t>Logical View</w:t>
      </w:r>
      <w:bookmarkEnd w:id="4"/>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rsidR="009767C1" w:rsidRPr="007011F9" w:rsidRDefault="009767C1" w:rsidP="009B7352">
      <w:pPr>
        <w:jc w:val="both"/>
        <w:rPr>
          <w:sz w:val="20"/>
          <w:lang w:val="en-US"/>
        </w:rPr>
      </w:pPr>
      <w:r w:rsidRPr="007011F9">
        <w:rPr>
          <w:sz w:val="20"/>
          <w:lang w:val="en-US"/>
        </w:rPr>
        <w:t>Vi</w:t>
      </w:r>
      <w:r w:rsidR="00CC60FC" w:rsidRPr="007011F9">
        <w:rPr>
          <w:sz w:val="20"/>
          <w:lang w:val="en-US"/>
        </w:rPr>
        <w:t>_m</w:t>
      </w:r>
      <w:r w:rsidRPr="007011F9">
        <w:rPr>
          <w:sz w:val="20"/>
          <w:lang w:val="en-US"/>
        </w:rPr>
        <w:t>ain</w:t>
      </w:r>
      <w:r w:rsidRPr="007011F9">
        <w:rPr>
          <w:sz w:val="20"/>
          <w:lang w:val="en-US"/>
        </w:rPr>
        <w:tab/>
      </w:r>
      <w:r w:rsidRPr="007011F9">
        <w:rPr>
          <w:sz w:val="20"/>
          <w:lang w:val="en-US"/>
        </w:rPr>
        <w:tab/>
        <w:t>This task handles functions that are sensor related</w:t>
      </w:r>
    </w:p>
    <w:p w:rsidR="004B5809" w:rsidRPr="007011F9" w:rsidRDefault="004B5809" w:rsidP="004B5809">
      <w:pPr>
        <w:jc w:val="both"/>
        <w:rPr>
          <w:sz w:val="20"/>
          <w:lang w:val="en-US"/>
        </w:rPr>
      </w:pPr>
      <w:r w:rsidRPr="007011F9">
        <w:rPr>
          <w:sz w:val="20"/>
          <w:lang w:val="en-US"/>
        </w:rPr>
        <w:t>Vi_light</w:t>
      </w:r>
      <w:r w:rsidRPr="007011F9">
        <w:rPr>
          <w:sz w:val="20"/>
          <w:lang w:val="en-US"/>
        </w:rPr>
        <w:tab/>
      </w:r>
      <w:r w:rsidRPr="007011F9">
        <w:rPr>
          <w:sz w:val="20"/>
          <w:lang w:val="en-US"/>
        </w:rPr>
        <w:tab/>
      </w:r>
      <w:r w:rsidR="007011F9">
        <w:rPr>
          <w:sz w:val="20"/>
          <w:lang w:val="en-US"/>
        </w:rPr>
        <w:tab/>
      </w:r>
      <w:r w:rsidRPr="007011F9">
        <w:rPr>
          <w:sz w:val="20"/>
          <w:lang w:val="en-US"/>
        </w:rPr>
        <w:t>This task handles functions that are light related</w:t>
      </w:r>
    </w:p>
    <w:p w:rsidR="004B5809" w:rsidRPr="007011F9" w:rsidRDefault="004B5809" w:rsidP="004B5809">
      <w:pPr>
        <w:jc w:val="both"/>
        <w:rPr>
          <w:sz w:val="20"/>
          <w:lang w:val="en-US"/>
        </w:rPr>
      </w:pPr>
      <w:r w:rsidRPr="007011F9">
        <w:rPr>
          <w:sz w:val="20"/>
          <w:lang w:val="en-US"/>
        </w:rPr>
        <w:t>Vi_nettime</w:t>
      </w:r>
      <w:r w:rsidRPr="007011F9">
        <w:rPr>
          <w:sz w:val="20"/>
          <w:lang w:val="en-US"/>
        </w:rPr>
        <w:tab/>
      </w:r>
      <w:r w:rsidRPr="007011F9">
        <w:rPr>
          <w:sz w:val="20"/>
          <w:lang w:val="en-US"/>
        </w:rPr>
        <w:tab/>
        <w:t>This task handles the nettime calculation</w:t>
      </w:r>
    </w:p>
    <w:p w:rsidR="00E35768" w:rsidRPr="007011F9" w:rsidRDefault="00E35768" w:rsidP="00E35768">
      <w:pPr>
        <w:jc w:val="both"/>
        <w:rPr>
          <w:sz w:val="20"/>
          <w:lang w:val="en-US"/>
        </w:rPr>
      </w:pPr>
      <w:r w:rsidRPr="007011F9">
        <w:rPr>
          <w:sz w:val="20"/>
          <w:lang w:val="en-US"/>
        </w:rPr>
        <w:t>Vi</w:t>
      </w:r>
      <w:r w:rsidR="00CC60FC" w:rsidRPr="007011F9">
        <w:rPr>
          <w:sz w:val="20"/>
          <w:lang w:val="en-US"/>
        </w:rPr>
        <w:t>_i</w:t>
      </w:r>
      <w:r w:rsidRPr="007011F9">
        <w:rPr>
          <w:sz w:val="20"/>
          <w:lang w:val="en-US"/>
        </w:rPr>
        <w:t>mage</w:t>
      </w:r>
      <w:r w:rsidRPr="007011F9">
        <w:rPr>
          <w:sz w:val="20"/>
          <w:lang w:val="en-US"/>
        </w:rPr>
        <w:tab/>
      </w:r>
      <w:r w:rsidRPr="007011F9">
        <w:rPr>
          <w:sz w:val="20"/>
          <w:lang w:val="en-US"/>
        </w:rPr>
        <w:tab/>
        <w:t xml:space="preserve">This task handles the image </w:t>
      </w:r>
      <w:r w:rsidR="001D2008" w:rsidRPr="007011F9">
        <w:rPr>
          <w:sz w:val="20"/>
          <w:lang w:val="en-US"/>
        </w:rPr>
        <w:t>archive</w:t>
      </w:r>
    </w:p>
    <w:p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rsidR="004B5809" w:rsidRPr="007011F9" w:rsidRDefault="004B5809" w:rsidP="00E35768">
      <w:pPr>
        <w:jc w:val="both"/>
        <w:rPr>
          <w:sz w:val="20"/>
          <w:lang w:val="en-US"/>
        </w:rPr>
      </w:pPr>
      <w:r w:rsidRPr="007011F9">
        <w:rPr>
          <w:sz w:val="20"/>
          <w:lang w:val="en-US"/>
        </w:rPr>
        <w:t>YourTask</w:t>
      </w:r>
      <w:r w:rsidRPr="007011F9">
        <w:rPr>
          <w:sz w:val="20"/>
          <w:lang w:val="en-US"/>
        </w:rPr>
        <w:tab/>
      </w:r>
      <w:r w:rsidRPr="007011F9">
        <w:rPr>
          <w:sz w:val="20"/>
          <w:lang w:val="en-US"/>
        </w:rPr>
        <w:tab/>
        <w:t>Customer specific task</w:t>
      </w:r>
    </w:p>
    <w:p w:rsidR="009767C1" w:rsidRDefault="009767C1" w:rsidP="009B7352">
      <w:pPr>
        <w:jc w:val="both"/>
        <w:rPr>
          <w:lang w:val="en-US"/>
        </w:rPr>
      </w:pPr>
    </w:p>
    <w:p w:rsidR="00C06F26" w:rsidRPr="007011F9" w:rsidRDefault="009767C1" w:rsidP="00C06F26">
      <w:pPr>
        <w:pStyle w:val="FlietextEinzug"/>
        <w:ind w:left="2124" w:hanging="2124"/>
        <w:jc w:val="both"/>
        <w:rPr>
          <w:rFonts w:cs="Arial"/>
          <w:sz w:val="20"/>
          <w:szCs w:val="22"/>
          <w:lang w:val="en-US"/>
        </w:rPr>
      </w:pPr>
      <w:r w:rsidRPr="007011F9">
        <w:rPr>
          <w:sz w:val="20"/>
          <w:lang w:val="en-US"/>
        </w:rPr>
        <w:t>setRouteToCamera</w:t>
      </w:r>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rsidR="009767C1" w:rsidRPr="007011F9" w:rsidRDefault="009767C1" w:rsidP="009B7352">
      <w:pPr>
        <w:jc w:val="both"/>
        <w:rPr>
          <w:sz w:val="20"/>
          <w:lang w:val="en-US"/>
        </w:rPr>
      </w:pPr>
    </w:p>
    <w:p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t>mappView</w:t>
      </w:r>
      <w:r w:rsidR="00163E8E" w:rsidRPr="007011F9">
        <w:rPr>
          <w:sz w:val="20"/>
          <w:lang w:val="en-US"/>
        </w:rPr>
        <w:t xml:space="preserve"> demo</w:t>
      </w:r>
      <w:r w:rsidRPr="007011F9">
        <w:rPr>
          <w:sz w:val="20"/>
          <w:lang w:val="en-US"/>
        </w:rPr>
        <w:t xml:space="preserve"> visualization for vision</w:t>
      </w:r>
    </w:p>
    <w:p w:rsidR="009B7352" w:rsidRPr="002471F2" w:rsidRDefault="00CC60FC" w:rsidP="009B7352">
      <w:pPr>
        <w:jc w:val="both"/>
        <w:rPr>
          <w:sz w:val="20"/>
          <w:lang w:val="en-US"/>
        </w:rPr>
      </w:pPr>
      <w:r w:rsidRPr="007011F9">
        <w:rPr>
          <w:sz w:val="20"/>
          <w:lang w:val="en-US"/>
        </w:rPr>
        <w:t>mappRecipe</w:t>
      </w:r>
      <w:r w:rsidRPr="007011F9">
        <w:rPr>
          <w:sz w:val="20"/>
          <w:lang w:val="en-US"/>
        </w:rPr>
        <w:tab/>
      </w:r>
      <w:r w:rsidRPr="007011F9">
        <w:rPr>
          <w:sz w:val="20"/>
          <w:lang w:val="en-US"/>
        </w:rPr>
        <w:tab/>
        <w:t>Stores the camera configuration</w:t>
      </w:r>
    </w:p>
    <w:p w:rsidR="009767C1" w:rsidRDefault="009767C1" w:rsidP="00FE04EE">
      <w:pPr>
        <w:pStyle w:val="berschrift2"/>
        <w:rPr>
          <w:lang w:val="en-US"/>
        </w:rPr>
      </w:pPr>
      <w:bookmarkStart w:id="5" w:name="_Toc43467896"/>
      <w:r>
        <w:rPr>
          <w:lang w:val="en-US"/>
        </w:rPr>
        <w:t>Configuration View</w:t>
      </w:r>
      <w:bookmarkEnd w:id="5"/>
    </w:p>
    <w:p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t>mappView visualization for vision</w:t>
      </w:r>
    </w:p>
    <w:p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t>mappVision configuration for vision functions</w:t>
      </w:r>
    </w:p>
    <w:p w:rsidR="00D03001" w:rsidRPr="002471F2" w:rsidRDefault="00CC60FC" w:rsidP="009B7352">
      <w:pPr>
        <w:jc w:val="both"/>
        <w:rPr>
          <w:sz w:val="20"/>
          <w:lang w:val="en-US"/>
        </w:rPr>
      </w:pPr>
      <w:r w:rsidRPr="007011F9">
        <w:rPr>
          <w:sz w:val="20"/>
          <w:lang w:val="en-US"/>
        </w:rPr>
        <w:t>mappService</w:t>
      </w:r>
      <w:r w:rsidRPr="007011F9">
        <w:rPr>
          <w:sz w:val="20"/>
          <w:lang w:val="en-US"/>
        </w:rPr>
        <w:tab/>
      </w:r>
      <w:r w:rsidRPr="007011F9">
        <w:rPr>
          <w:sz w:val="20"/>
          <w:lang w:val="en-US"/>
        </w:rPr>
        <w:tab/>
        <w:t xml:space="preserve">Configuration for recipe </w:t>
      </w:r>
      <w:r w:rsidR="00281399" w:rsidRPr="007011F9">
        <w:rPr>
          <w:sz w:val="20"/>
          <w:lang w:val="en-US"/>
        </w:rPr>
        <w:t>management</w:t>
      </w:r>
    </w:p>
    <w:p w:rsidR="00D03001" w:rsidRDefault="00D03001" w:rsidP="00D03001">
      <w:pPr>
        <w:pStyle w:val="berschrift2"/>
        <w:rPr>
          <w:lang w:val="en-US"/>
        </w:rPr>
      </w:pPr>
      <w:bookmarkStart w:id="6" w:name="_Toc43467897"/>
      <w:r>
        <w:rPr>
          <w:lang w:val="en-US"/>
        </w:rPr>
        <w:t>Physical View</w:t>
      </w:r>
      <w:bookmarkEnd w:id="6"/>
    </w:p>
    <w:p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rsidR="00CC60FC" w:rsidRPr="007011F9" w:rsidRDefault="00CC60FC" w:rsidP="00CC60FC">
      <w:pPr>
        <w:jc w:val="both"/>
        <w:rPr>
          <w:sz w:val="20"/>
          <w:lang w:val="en-US"/>
        </w:rPr>
      </w:pPr>
      <w:r w:rsidRPr="007011F9">
        <w:rPr>
          <w:sz w:val="20"/>
          <w:lang w:val="en-US"/>
        </w:rPr>
        <w:t>CodeRead</w:t>
      </w:r>
      <w:r w:rsidRPr="007011F9">
        <w:rPr>
          <w:sz w:val="20"/>
          <w:lang w:val="en-US"/>
        </w:rPr>
        <w:tab/>
      </w:r>
      <w:r w:rsidRPr="007011F9">
        <w:rPr>
          <w:sz w:val="20"/>
          <w:lang w:val="en-US"/>
        </w:rPr>
        <w:tab/>
        <w:t>Sensor for the code reader function. Powerlink Node 3.</w:t>
      </w:r>
    </w:p>
    <w:p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rsidR="00281399" w:rsidRPr="007011F9" w:rsidRDefault="00281399" w:rsidP="00293DE0">
      <w:pPr>
        <w:jc w:val="both"/>
        <w:rPr>
          <w:sz w:val="20"/>
          <w:lang w:val="en-US"/>
        </w:rPr>
      </w:pPr>
    </w:p>
    <w:p w:rsidR="0016341E" w:rsidRPr="007011F9" w:rsidRDefault="00281399" w:rsidP="0016341E">
      <w:pPr>
        <w:jc w:val="both"/>
        <w:rPr>
          <w:sz w:val="20"/>
          <w:lang w:val="en-US"/>
        </w:rPr>
      </w:pPr>
      <w:r w:rsidRPr="007011F9">
        <w:rPr>
          <w:sz w:val="20"/>
          <w:lang w:val="en-US"/>
        </w:rPr>
        <w:t>These is an example configuration. It is also possible to have different node numbers or multiple cameras of the same type.</w:t>
      </w:r>
      <w:bookmarkStart w:id="7" w:name="Ref_Parameter%20structure"/>
    </w:p>
    <w:p w:rsidR="007011F9" w:rsidRDefault="007011F9">
      <w:pPr>
        <w:widowControl/>
        <w:suppressAutoHyphens w:val="0"/>
        <w:rPr>
          <w:b/>
          <w:color w:val="FF8800"/>
          <w:sz w:val="28"/>
          <w:lang w:val="en-US"/>
        </w:rPr>
      </w:pPr>
      <w:bookmarkStart w:id="8" w:name="_Toc43467898"/>
      <w:r>
        <w:rPr>
          <w:lang w:val="en-US"/>
        </w:rPr>
        <w:br w:type="page"/>
      </w:r>
    </w:p>
    <w:p w:rsidR="0016341E" w:rsidRDefault="0016341E" w:rsidP="0016341E">
      <w:pPr>
        <w:pStyle w:val="berschrift1"/>
        <w:rPr>
          <w:lang w:val="en-US"/>
        </w:rPr>
      </w:pPr>
      <w:r>
        <w:rPr>
          <w:lang w:val="en-US"/>
        </w:rPr>
        <w:lastRenderedPageBreak/>
        <w:t>Constants</w:t>
      </w:r>
      <w:bookmarkEnd w:id="8"/>
    </w:p>
    <w:p w:rsidR="0016341E" w:rsidRDefault="0016341E" w:rsidP="0016341E">
      <w:pPr>
        <w:pStyle w:val="FlietextEinzug"/>
        <w:ind w:left="0"/>
        <w:rPr>
          <w:lang w:val="en-US"/>
        </w:rPr>
      </w:pPr>
      <w:r>
        <w:rPr>
          <w:lang w:val="en-US"/>
        </w:rPr>
        <w:t>The project provides several constants to adjust the sample.</w:t>
      </w:r>
    </w:p>
    <w:p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802"/>
        <w:gridCol w:w="2137"/>
        <w:gridCol w:w="4284"/>
      </w:tblGrid>
      <w:tr w:rsidR="0016341E" w:rsidTr="0016341E">
        <w:tc>
          <w:tcPr>
            <w:tcW w:w="2802" w:type="dxa"/>
          </w:tcPr>
          <w:p w:rsidR="0016341E" w:rsidRDefault="0016341E" w:rsidP="00281399">
            <w:pPr>
              <w:jc w:val="both"/>
              <w:rPr>
                <w:lang w:val="en-US"/>
              </w:rPr>
            </w:pPr>
            <w:r>
              <w:rPr>
                <w:lang w:val="en-US"/>
              </w:rPr>
              <w:t>Name</w:t>
            </w:r>
          </w:p>
        </w:tc>
        <w:tc>
          <w:tcPr>
            <w:tcW w:w="2126" w:type="dxa"/>
          </w:tcPr>
          <w:p w:rsidR="0016341E" w:rsidRDefault="0016341E" w:rsidP="00281399">
            <w:pPr>
              <w:jc w:val="both"/>
              <w:rPr>
                <w:lang w:val="en-US"/>
              </w:rPr>
            </w:pPr>
            <w:r>
              <w:rPr>
                <w:lang w:val="en-US"/>
              </w:rPr>
              <w:t>Default</w:t>
            </w:r>
          </w:p>
        </w:tc>
        <w:tc>
          <w:tcPr>
            <w:tcW w:w="4284" w:type="dxa"/>
          </w:tcPr>
          <w:p w:rsidR="0016341E" w:rsidRDefault="0016341E" w:rsidP="00281399">
            <w:pPr>
              <w:jc w:val="both"/>
              <w:rPr>
                <w:lang w:val="en-US"/>
              </w:rPr>
            </w:pPr>
            <w:r>
              <w:rPr>
                <w:lang w:val="en-US"/>
              </w:rPr>
              <w:t>Description</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camera's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16341E">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light's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rsidR="0016341E" w:rsidRDefault="0016341E" w:rsidP="00281399">
            <w:pPr>
              <w:jc w:val="both"/>
              <w:rPr>
                <w:lang w:val="en-US"/>
              </w:rPr>
            </w:pPr>
            <w:r>
              <w:rPr>
                <w:lang w:val="en-US"/>
              </w:rPr>
              <w:t>10</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results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rsidR="0016341E" w:rsidRDefault="0016341E" w:rsidP="00281399">
            <w:pPr>
              <w:jc w:val="both"/>
              <w:rPr>
                <w:lang w:val="en-US"/>
              </w:rPr>
            </w:pPr>
            <w:r>
              <w:rPr>
                <w:rFonts w:ascii="Courier New" w:hAnsi="Courier New" w:cs="Courier New"/>
                <w:color w:val="FF00FF"/>
                <w:kern w:val="0"/>
                <w:sz w:val="20"/>
                <w:szCs w:val="20"/>
                <w:lang w:val="de-AT" w:eastAsia="de-DE"/>
              </w:rPr>
              <w:t>VisionFileDevice</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File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device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the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images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recipes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stored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rsidR="0016341E" w:rsidRDefault="0016341E" w:rsidP="00281399">
            <w:pPr>
              <w:jc w:val="both"/>
              <w:rPr>
                <w:lang w:val="en-US"/>
              </w:rPr>
            </w:pPr>
            <w:r>
              <w:rPr>
                <w:lang w:val="en-US"/>
              </w:rPr>
              <w:t>30000</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This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delay</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when</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software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trigger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nettime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enabled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rsidR="0016341E" w:rsidRDefault="0016341E" w:rsidP="00281399">
            <w:pPr>
              <w:jc w:val="both"/>
              <w:rPr>
                <w:lang w:val="en-US"/>
              </w:rPr>
            </w:pPr>
            <w:r>
              <w:rPr>
                <w:lang w:val="en-US"/>
              </w:rPr>
              <w:t>69</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Maximum</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number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of</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code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types</w:t>
            </w:r>
          </w:p>
        </w:tc>
      </w:tr>
      <w:tr w:rsidR="0016341E" w:rsidTr="0016341E">
        <w:tc>
          <w:tcPr>
            <w:tcW w:w="2802" w:type="dxa"/>
          </w:tcPr>
          <w:p w:rsidR="0016341E" w:rsidRDefault="0016341E" w:rsidP="00281399">
            <w:pPr>
              <w:jc w:val="both"/>
              <w:rPr>
                <w:lang w:val="en-US"/>
              </w:rPr>
            </w:pPr>
          </w:p>
        </w:tc>
        <w:tc>
          <w:tcPr>
            <w:tcW w:w="2126" w:type="dxa"/>
          </w:tcPr>
          <w:p w:rsidR="0016341E" w:rsidRDefault="0016341E" w:rsidP="00281399">
            <w:pPr>
              <w:jc w:val="both"/>
              <w:rPr>
                <w:lang w:val="en-US"/>
              </w:rPr>
            </w:pPr>
          </w:p>
        </w:tc>
        <w:tc>
          <w:tcPr>
            <w:tcW w:w="4284" w:type="dxa"/>
          </w:tcPr>
          <w:p w:rsidR="0016341E" w:rsidRDefault="0016341E" w:rsidP="00281399">
            <w:pPr>
              <w:jc w:val="both"/>
              <w:rPr>
                <w:lang w:val="en-US"/>
              </w:rPr>
            </w:pPr>
          </w:p>
        </w:tc>
      </w:tr>
    </w:tbl>
    <w:p w:rsidR="00FE04EE" w:rsidRDefault="00FE04EE" w:rsidP="00281399">
      <w:pPr>
        <w:jc w:val="both"/>
        <w:rPr>
          <w:b/>
          <w:color w:val="FF8800"/>
          <w:sz w:val="28"/>
          <w:lang w:val="en-US"/>
        </w:rPr>
      </w:pPr>
    </w:p>
    <w:p w:rsidR="009B7352" w:rsidRDefault="009B7352" w:rsidP="00FE04EE">
      <w:pPr>
        <w:pStyle w:val="berschrift1"/>
        <w:rPr>
          <w:lang w:val="en-US"/>
        </w:rPr>
      </w:pPr>
      <w:bookmarkStart w:id="9" w:name="_Toc43467899"/>
      <w:r w:rsidRPr="00A95971">
        <w:rPr>
          <w:lang w:val="en-US"/>
        </w:rPr>
        <w:t>Parameter structure</w:t>
      </w:r>
      <w:bookmarkEnd w:id="7"/>
      <w:r w:rsidR="00D4338D">
        <w:rPr>
          <w:lang w:val="en-US"/>
        </w:rPr>
        <w:t>s</w:t>
      </w:r>
      <w:bookmarkEnd w:id="9"/>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10" w:name="_Toc43467900"/>
      <w:r>
        <w:rPr>
          <w:lang w:val="en-US"/>
        </w:rPr>
        <w:t xml:space="preserve">Vision sensor </w:t>
      </w:r>
      <w:r w:rsidR="00D4338D">
        <w:rPr>
          <w:lang w:val="en-US"/>
        </w:rPr>
        <w:t>structure</w:t>
      </w:r>
      <w:r w:rsidR="00163E8E">
        <w:rPr>
          <w:lang w:val="en-US"/>
        </w:rPr>
        <w:t xml:space="preserve"> (gVisionSensor)</w:t>
      </w:r>
      <w:bookmarkEnd w:id="10"/>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1" w:name="_Toc43467901"/>
      <w:r>
        <w:rPr>
          <w:lang w:val="en-US"/>
        </w:rPr>
        <w:lastRenderedPageBreak/>
        <w:t>Functional</w:t>
      </w:r>
      <w:r w:rsidR="009767C1">
        <w:rPr>
          <w:lang w:val="en-US"/>
        </w:rPr>
        <w:t xml:space="preserve"> structure</w:t>
      </w:r>
      <w:bookmarkEnd w:id="11"/>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E35768" w:rsidRPr="00D4338D" w:rsidRDefault="00E35768" w:rsidP="00E35768">
      <w:pPr>
        <w:pStyle w:val="berschrift2"/>
        <w:rPr>
          <w:lang w:val="en-US"/>
        </w:rPr>
      </w:pPr>
      <w:bookmarkStart w:id="12" w:name="_Ref11410095"/>
      <w:bookmarkStart w:id="13" w:name="_Toc43467902"/>
      <w:r>
        <w:rPr>
          <w:lang w:val="en-US"/>
        </w:rPr>
        <w:t>Vision image structure</w:t>
      </w:r>
      <w:bookmarkEnd w:id="12"/>
      <w:bookmarkEnd w:id="13"/>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43467903"/>
      <w:r>
        <w:rPr>
          <w:lang w:val="en-US"/>
        </w:rPr>
        <w:lastRenderedPageBreak/>
        <w:t>Description</w:t>
      </w:r>
      <w:bookmarkEnd w:id="14"/>
    </w:p>
    <w:p w:rsidR="00FC22E8" w:rsidRPr="00FC22E8" w:rsidRDefault="009454E2" w:rsidP="00FE04EE">
      <w:pPr>
        <w:pStyle w:val="berschrift2"/>
        <w:rPr>
          <w:sz w:val="28"/>
          <w:lang w:val="en-US"/>
        </w:rPr>
      </w:pPr>
      <w:bookmarkStart w:id="15" w:name="_Toc43467904"/>
      <w:r w:rsidRPr="009454E2">
        <w:rPr>
          <w:rFonts w:cs="Arial"/>
          <w:noProof/>
          <w:szCs w:val="22"/>
          <w:lang w:val="de-AT" w:eastAsia="de-AT"/>
        </w:rPr>
        <w:drawing>
          <wp:anchor distT="0" distB="0" distL="114300" distR="114300" simplePos="0" relativeHeight="251653632"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43467905"/>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AT" w:eastAsia="de-AT"/>
        </w:rPr>
        <w:drawing>
          <wp:anchor distT="0" distB="0" distL="114300" distR="114300" simplePos="0" relativeHeight="251660800"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58752"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8826B0">
        <w:rPr>
          <w:rFonts w:cs="Arial"/>
          <w:noProof/>
          <w:szCs w:val="22"/>
          <w:lang w:val="en-US" w:eastAsia="de-AT"/>
        </w:rPr>
        <w:t>5.12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43467906"/>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43467907"/>
      <w:r>
        <w:rPr>
          <w:lang w:val="en-US"/>
        </w:rPr>
        <w:t>Lights</w:t>
      </w:r>
      <w:bookmarkEnd w:id="18"/>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8850FA" w:rsidP="00085121">
      <w:pPr>
        <w:pStyle w:val="FlietextEinzug"/>
        <w:ind w:left="0"/>
        <w:rPr>
          <w:lang w:val="en-US"/>
        </w:rPr>
      </w:pPr>
      <w:r w:rsidRPr="008850FA">
        <w:rPr>
          <w:noProof/>
          <w:lang w:val="de-AT" w:eastAsia="de-AT"/>
        </w:rPr>
        <w:drawing>
          <wp:inline distT="0" distB="0" distL="0" distR="0" wp14:anchorId="2C90E9ED" wp14:editId="29B7FAF4">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8480"/>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43467908"/>
      <w:r>
        <w:rPr>
          <w:lang w:val="en-US"/>
        </w:rPr>
        <w:lastRenderedPageBreak/>
        <w:t>Recipe</w:t>
      </w:r>
      <w:bookmarkEnd w:id="19"/>
    </w:p>
    <w:p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rsidR="00596844" w:rsidRDefault="00596844" w:rsidP="00596844">
      <w:pPr>
        <w:jc w:val="both"/>
        <w:rPr>
          <w:rFonts w:cs="Arial"/>
          <w:color w:val="000000" w:themeColor="text1"/>
          <w:szCs w:val="22"/>
          <w:lang w:val="en-US"/>
        </w:rPr>
      </w:pPr>
    </w:p>
    <w:p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rsidR="000F6A9F" w:rsidRDefault="000F6A9F" w:rsidP="00085121">
      <w:pPr>
        <w:pStyle w:val="FlietextEinzug"/>
        <w:ind w:left="0"/>
        <w:rPr>
          <w:lang w:val="en-US"/>
        </w:rPr>
      </w:pPr>
    </w:p>
    <w:p w:rsidR="000F6A9F" w:rsidRDefault="00DE6095" w:rsidP="00085121">
      <w:pPr>
        <w:pStyle w:val="FlietextEinzug"/>
        <w:ind w:left="0"/>
        <w:rPr>
          <w:lang w:val="en-US"/>
        </w:rPr>
      </w:pPr>
      <w:r w:rsidRPr="00DE6095">
        <w:rPr>
          <w:noProof/>
          <w:lang w:val="de-AT" w:eastAsia="de-AT"/>
        </w:rPr>
        <w:drawing>
          <wp:inline distT="0" distB="0" distL="0" distR="0" wp14:anchorId="1CF8F1E6" wp14:editId="39EA9CF4">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65705"/>
                    </a:xfrm>
                    <a:prstGeom prst="rect">
                      <a:avLst/>
                    </a:prstGeom>
                  </pic:spPr>
                </pic:pic>
              </a:graphicData>
            </a:graphic>
          </wp:inline>
        </w:drawing>
      </w:r>
    </w:p>
    <w:p w:rsidR="006029A3" w:rsidRDefault="006029A3" w:rsidP="00085121">
      <w:pPr>
        <w:pStyle w:val="FlietextEinzug"/>
        <w:ind w:left="0"/>
        <w:rPr>
          <w:lang w:val="en-US"/>
        </w:rPr>
      </w:pPr>
    </w:p>
    <w:p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rsidR="006029A3" w:rsidRDefault="006029A3" w:rsidP="00085121">
      <w:pPr>
        <w:pStyle w:val="FlietextEinzug"/>
        <w:ind w:left="0"/>
        <w:rPr>
          <w:lang w:val="en-US"/>
        </w:rPr>
      </w:pPr>
    </w:p>
    <w:p w:rsidR="006029A3" w:rsidRDefault="006029A3" w:rsidP="006029A3">
      <w:pPr>
        <w:pStyle w:val="FlietextEinzug"/>
        <w:numPr>
          <w:ilvl w:val="0"/>
          <w:numId w:val="37"/>
        </w:numPr>
        <w:rPr>
          <w:lang w:val="en-US"/>
        </w:rPr>
      </w:pPr>
      <w:r>
        <w:rPr>
          <w:lang w:val="en-US"/>
        </w:rPr>
        <w:t>Vision application name</w:t>
      </w:r>
    </w:p>
    <w:p w:rsidR="006029A3" w:rsidRDefault="006029A3" w:rsidP="006029A3">
      <w:pPr>
        <w:pStyle w:val="FlietextEinzug"/>
        <w:numPr>
          <w:ilvl w:val="0"/>
          <w:numId w:val="37"/>
        </w:numPr>
        <w:rPr>
          <w:lang w:val="en-US"/>
        </w:rPr>
      </w:pPr>
      <w:r>
        <w:rPr>
          <w:lang w:val="en-US"/>
        </w:rPr>
        <w:t>Gain</w:t>
      </w:r>
    </w:p>
    <w:p w:rsidR="006029A3" w:rsidRDefault="006029A3" w:rsidP="006029A3">
      <w:pPr>
        <w:pStyle w:val="FlietextEinzug"/>
        <w:numPr>
          <w:ilvl w:val="0"/>
          <w:numId w:val="37"/>
        </w:numPr>
        <w:rPr>
          <w:lang w:val="en-US"/>
        </w:rPr>
      </w:pPr>
      <w:r>
        <w:rPr>
          <w:lang w:val="en-US"/>
        </w:rPr>
        <w:t>Exposure</w:t>
      </w:r>
    </w:p>
    <w:p w:rsidR="006029A3" w:rsidRDefault="006029A3" w:rsidP="006029A3">
      <w:pPr>
        <w:pStyle w:val="FlietextEinzug"/>
        <w:numPr>
          <w:ilvl w:val="0"/>
          <w:numId w:val="37"/>
        </w:numPr>
        <w:rPr>
          <w:lang w:val="en-US"/>
        </w:rPr>
      </w:pPr>
      <w:r>
        <w:rPr>
          <w:lang w:val="en-US"/>
        </w:rPr>
        <w:t>Focus</w:t>
      </w:r>
    </w:p>
    <w:p w:rsidR="006029A3" w:rsidRDefault="006029A3" w:rsidP="006029A3">
      <w:pPr>
        <w:pStyle w:val="FlietextEinzug"/>
        <w:numPr>
          <w:ilvl w:val="0"/>
          <w:numId w:val="37"/>
        </w:numPr>
        <w:rPr>
          <w:lang w:val="en-US"/>
        </w:rPr>
      </w:pPr>
      <w:r>
        <w:rPr>
          <w:lang w:val="en-US"/>
        </w:rPr>
        <w:t>FlashColor</w:t>
      </w:r>
    </w:p>
    <w:p w:rsidR="006029A3" w:rsidRDefault="006029A3" w:rsidP="006029A3">
      <w:pPr>
        <w:pStyle w:val="FlietextEinzug"/>
        <w:numPr>
          <w:ilvl w:val="0"/>
          <w:numId w:val="37"/>
        </w:numPr>
        <w:rPr>
          <w:lang w:val="en-US"/>
        </w:rPr>
      </w:pPr>
      <w:r>
        <w:rPr>
          <w:lang w:val="en-US"/>
        </w:rPr>
        <w:t>FlashSegment</w:t>
      </w:r>
    </w:p>
    <w:p w:rsidR="006029A3" w:rsidRDefault="006029A3" w:rsidP="006029A3">
      <w:pPr>
        <w:pStyle w:val="FlietextEinzug"/>
        <w:numPr>
          <w:ilvl w:val="0"/>
          <w:numId w:val="37"/>
        </w:numPr>
        <w:rPr>
          <w:lang w:val="en-US"/>
        </w:rPr>
      </w:pPr>
      <w:r>
        <w:rPr>
          <w:lang w:val="en-US"/>
        </w:rPr>
        <w:t>MaxItemCnt</w:t>
      </w:r>
    </w:p>
    <w:p w:rsidR="006029A3" w:rsidRDefault="006029A3" w:rsidP="006029A3">
      <w:pPr>
        <w:pStyle w:val="FlietextEinzug"/>
        <w:numPr>
          <w:ilvl w:val="0"/>
          <w:numId w:val="37"/>
        </w:numPr>
        <w:rPr>
          <w:lang w:val="en-US"/>
        </w:rPr>
      </w:pPr>
      <w:r>
        <w:rPr>
          <w:lang w:val="en-US"/>
        </w:rPr>
        <w:t>Timeout</w:t>
      </w:r>
    </w:p>
    <w:p w:rsidR="00DE6095" w:rsidRDefault="00DE6095" w:rsidP="00085121">
      <w:pPr>
        <w:pStyle w:val="FlietextEinzug"/>
        <w:ind w:left="0"/>
        <w:rPr>
          <w:lang w:val="en-US"/>
        </w:rPr>
      </w:pPr>
    </w:p>
    <w:p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43467909"/>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43467910"/>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8850FA" w:rsidP="00111E76">
      <w:pPr>
        <w:rPr>
          <w:noProof/>
          <w:lang w:val="en-US" w:eastAsia="de-AT"/>
        </w:rPr>
      </w:pPr>
      <w:r w:rsidRPr="008850FA">
        <w:rPr>
          <w:noProof/>
          <w:lang w:val="de-AT" w:eastAsia="de-AT"/>
        </w:rPr>
        <w:drawing>
          <wp:inline distT="0" distB="0" distL="0" distR="0" wp14:anchorId="7498FC74" wp14:editId="1740EFE1">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1570"/>
                    </a:xfrm>
                    <a:prstGeom prst="rect">
                      <a:avLst/>
                    </a:prstGeom>
                  </pic:spPr>
                </pic:pic>
              </a:graphicData>
            </a:graphic>
          </wp:inline>
        </w:drawing>
      </w:r>
    </w:p>
    <w:p w:rsidR="008850FA" w:rsidRDefault="008850FA" w:rsidP="00111E76">
      <w:pPr>
        <w:rPr>
          <w:noProof/>
          <w:lang w:val="en-US" w:eastAsia="de-AT"/>
        </w:rPr>
      </w:pPr>
    </w:p>
    <w:p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43467911"/>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43467912"/>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43467913"/>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55680"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43467914"/>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AT" w:eastAsia="de-AT"/>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43467915"/>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43467916"/>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8826B0">
        <w:rPr>
          <w:rFonts w:cs="Arial"/>
          <w:noProof/>
          <w:szCs w:val="22"/>
          <w:lang w:val="en-US" w:eastAsia="de-AT"/>
        </w:rPr>
        <w:t>4.3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30" w:name="_Toc43467917"/>
      <w:r w:rsidRPr="00F70186">
        <w:rPr>
          <w:lang w:val="en-US"/>
        </w:rPr>
        <w:lastRenderedPageBreak/>
        <w:t>Tips and Hints</w:t>
      </w:r>
      <w:bookmarkEnd w:id="30"/>
    </w:p>
    <w:p w:rsidR="00315125" w:rsidRDefault="00111E76" w:rsidP="00315125">
      <w:pPr>
        <w:pStyle w:val="berschrift2"/>
        <w:rPr>
          <w:lang w:val="en-US"/>
        </w:rPr>
      </w:pPr>
      <w:bookmarkStart w:id="31" w:name="_Toc43467918"/>
      <w:r>
        <w:rPr>
          <w:lang w:val="en-US"/>
        </w:rPr>
        <w:t>Sensor is connected and ready but the image on the main page is not refreshed</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2" w:name="_Toc43467919"/>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3" w:name="_Toc43467920"/>
      <w:r>
        <w:rPr>
          <w:lang w:val="en-US"/>
        </w:rPr>
        <w:t xml:space="preserve">How to setup a T50 </w:t>
      </w:r>
      <w:r w:rsidR="00C41C3E">
        <w:rPr>
          <w:lang w:val="en-US"/>
        </w:rPr>
        <w:t xml:space="preserve">and C50 </w:t>
      </w:r>
      <w:r>
        <w:rPr>
          <w:lang w:val="en-US"/>
        </w:rPr>
        <w:t>to use demo?</w:t>
      </w:r>
      <w:bookmarkEnd w:id="33"/>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1E5593"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AT" w:eastAsia="de-AT"/>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4" w:name="_Toc43467921"/>
      <w:r>
        <w:rPr>
          <w:lang w:val="en-US"/>
        </w:rPr>
        <w:lastRenderedPageBreak/>
        <w:t xml:space="preserve">How is the </w:t>
      </w:r>
      <w:r w:rsidR="00163E8E">
        <w:rPr>
          <w:lang w:val="en-US"/>
        </w:rPr>
        <w:t>sensor</w:t>
      </w:r>
      <w:r>
        <w:rPr>
          <w:lang w:val="en-US"/>
        </w:rPr>
        <w:t xml:space="preserve"> configuration selected?</w:t>
      </w:r>
      <w:bookmarkEnd w:id="34"/>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5" w:name="_Toc43467922"/>
      <w:r>
        <w:rPr>
          <w:lang w:val="en-US"/>
        </w:rPr>
        <w:t xml:space="preserve">How to store a configuration </w:t>
      </w:r>
      <w:r w:rsidR="00882FD3">
        <w:rPr>
          <w:lang w:val="en-US"/>
        </w:rPr>
        <w:t>taught</w:t>
      </w:r>
      <w:r>
        <w:rPr>
          <w:lang w:val="en-US"/>
        </w:rPr>
        <w:t xml:space="preserve"> in the vision Cockpit in the Automation Studio project.</w:t>
      </w:r>
      <w:bookmarkEnd w:id="35"/>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6" w:name="_Toc43467923"/>
      <w:r w:rsidRPr="00A95971">
        <w:rPr>
          <w:lang w:val="en-US"/>
        </w:rPr>
        <w:lastRenderedPageBreak/>
        <w:t>Revision History</w:t>
      </w:r>
      <w:bookmarkEnd w:id="36"/>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593" w:rsidRDefault="001E5593" w:rsidP="00C261CD">
      <w:r>
        <w:separator/>
      </w:r>
    </w:p>
  </w:endnote>
  <w:endnote w:type="continuationSeparator" w:id="0">
    <w:p w:rsidR="001E5593" w:rsidRDefault="001E5593"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8826B0">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8826B0">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8826B0">
            <w:rPr>
              <w:noProof/>
            </w:rPr>
            <w:t>23. June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593" w:rsidRDefault="001E5593" w:rsidP="00C261CD">
      <w:r>
        <w:separator/>
      </w:r>
    </w:p>
  </w:footnote>
  <w:footnote w:type="continuationSeparator" w:id="0">
    <w:p w:rsidR="001E5593" w:rsidRDefault="001E5593"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6F49"/>
    <w:rsid w:val="001D2008"/>
    <w:rsid w:val="001D3D34"/>
    <w:rsid w:val="001E5593"/>
    <w:rsid w:val="001F0BAA"/>
    <w:rsid w:val="001F2C02"/>
    <w:rsid w:val="00201C8D"/>
    <w:rsid w:val="00201DE2"/>
    <w:rsid w:val="00203392"/>
    <w:rsid w:val="0020435E"/>
    <w:rsid w:val="00212807"/>
    <w:rsid w:val="00214A04"/>
    <w:rsid w:val="002421D8"/>
    <w:rsid w:val="002471F2"/>
    <w:rsid w:val="002515C8"/>
    <w:rsid w:val="00262058"/>
    <w:rsid w:val="00270C71"/>
    <w:rsid w:val="0027515F"/>
    <w:rsid w:val="00281399"/>
    <w:rsid w:val="00281522"/>
    <w:rsid w:val="00281CD8"/>
    <w:rsid w:val="00281F29"/>
    <w:rsid w:val="00284334"/>
    <w:rsid w:val="00293DE0"/>
    <w:rsid w:val="002A39B1"/>
    <w:rsid w:val="002B2CC2"/>
    <w:rsid w:val="002B4918"/>
    <w:rsid w:val="002B786C"/>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A128C"/>
    <w:rsid w:val="003B081A"/>
    <w:rsid w:val="003B1432"/>
    <w:rsid w:val="003C1445"/>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0AC6"/>
    <w:rsid w:val="00595EC1"/>
    <w:rsid w:val="00596844"/>
    <w:rsid w:val="005A1A66"/>
    <w:rsid w:val="005A5DC2"/>
    <w:rsid w:val="005D49B5"/>
    <w:rsid w:val="005E0B85"/>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B7D39"/>
    <w:rsid w:val="007C342D"/>
    <w:rsid w:val="007E180B"/>
    <w:rsid w:val="007E2DCE"/>
    <w:rsid w:val="007E445B"/>
    <w:rsid w:val="007F3975"/>
    <w:rsid w:val="0081155E"/>
    <w:rsid w:val="00811A3C"/>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1925"/>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D0FEB"/>
    <w:rsid w:val="00DD18AD"/>
    <w:rsid w:val="00DE6095"/>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719D5"/>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805ED-0D6A-4CA0-A2F7-F3D7BF8BC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2895</Words>
  <Characters>18239</Characters>
  <Application>Microsoft Office Word</Application>
  <DocSecurity>0</DocSecurity>
  <Lines>151</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82</cp:revision>
  <cp:lastPrinted>2020-06-23T10:12:00Z</cp:lastPrinted>
  <dcterms:created xsi:type="dcterms:W3CDTF">2019-06-18T12:46:00Z</dcterms:created>
  <dcterms:modified xsi:type="dcterms:W3CDTF">2020-06-23T10:12:00Z</dcterms:modified>
</cp:coreProperties>
</file>